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1001F6" w14:textId="77777777" w:rsidR="00DF5801" w:rsidRDefault="00DF5801" w:rsidP="00DF5801">
      <w:pPr>
        <w:autoSpaceDE w:val="0"/>
        <w:jc w:val="center"/>
        <w:outlineLvl w:val="0"/>
        <w:rPr>
          <w:b/>
          <w:bCs/>
          <w:sz w:val="21"/>
          <w:szCs w:val="21"/>
        </w:rPr>
      </w:pPr>
    </w:p>
    <w:p w14:paraId="0F283674" w14:textId="77777777" w:rsidR="005C6E60" w:rsidRDefault="005C6E60" w:rsidP="00DF5801">
      <w:pPr>
        <w:autoSpaceDE w:val="0"/>
        <w:jc w:val="center"/>
        <w:outlineLvl w:val="0"/>
        <w:rPr>
          <w:b/>
          <w:bCs/>
          <w:sz w:val="21"/>
          <w:szCs w:val="21"/>
        </w:rPr>
      </w:pPr>
    </w:p>
    <w:tbl>
      <w:tblPr>
        <w:tblpPr w:leftFromText="180" w:rightFromText="180" w:vertAnchor="text" w:horzAnchor="margin" w:tblpXSpec="right" w:tblpY="24"/>
        <w:tblW w:w="0" w:type="auto"/>
        <w:tblLook w:val="01E0" w:firstRow="1" w:lastRow="1" w:firstColumn="1" w:lastColumn="1" w:noHBand="0" w:noVBand="0"/>
      </w:tblPr>
      <w:tblGrid>
        <w:gridCol w:w="5141"/>
      </w:tblGrid>
      <w:tr w:rsidR="00DF5801" w:rsidRPr="003E2A19" w14:paraId="43E10651" w14:textId="77777777" w:rsidTr="000F704E">
        <w:tc>
          <w:tcPr>
            <w:tcW w:w="5141" w:type="dxa"/>
          </w:tcPr>
          <w:p w14:paraId="14BDABD4" w14:textId="77777777" w:rsidR="00DF5801" w:rsidRPr="003E2A19" w:rsidRDefault="00DF5801" w:rsidP="000F704E">
            <w:pPr>
              <w:spacing w:line="360" w:lineRule="auto"/>
              <w:jc w:val="right"/>
              <w:rPr>
                <w:b/>
              </w:rPr>
            </w:pPr>
            <w:bookmarkStart w:id="0" w:name="_Toc327528748"/>
            <w:bookmarkStart w:id="1" w:name="_Toc327528133"/>
            <w:bookmarkEnd w:id="0"/>
            <w:bookmarkEnd w:id="1"/>
            <w:r w:rsidRPr="003E2A19">
              <w:rPr>
                <w:b/>
              </w:rPr>
              <w:t>«УТВЕРЖДАЮ»</w:t>
            </w:r>
          </w:p>
          <w:p w14:paraId="4B759385" w14:textId="530941F9" w:rsidR="00DF5801" w:rsidRPr="003E2A19" w:rsidRDefault="0036357D" w:rsidP="000F704E">
            <w:pPr>
              <w:spacing w:line="360" w:lineRule="auto"/>
              <w:jc w:val="right"/>
            </w:pPr>
            <w:r>
              <w:t>Директор КГБУ</w:t>
            </w:r>
            <w:r w:rsidR="00DF5801">
              <w:t xml:space="preserve"> </w:t>
            </w:r>
            <w:r w:rsidR="006830AD">
              <w:t>Д</w:t>
            </w:r>
            <w:r w:rsidR="00DF5801">
              <w:t>СО «</w:t>
            </w:r>
            <w:r>
              <w:t>Козульск</w:t>
            </w:r>
            <w:r w:rsidR="00DF5801">
              <w:t>ий»</w:t>
            </w:r>
          </w:p>
          <w:p w14:paraId="78A9354C" w14:textId="0EB2304E" w:rsidR="00DF5801" w:rsidRPr="003E2A19" w:rsidRDefault="00DF5801" w:rsidP="000F704E">
            <w:pPr>
              <w:tabs>
                <w:tab w:val="left" w:pos="555"/>
                <w:tab w:val="right" w:pos="4925"/>
              </w:tabs>
              <w:spacing w:line="360" w:lineRule="auto"/>
              <w:rPr>
                <w:bCs/>
              </w:rPr>
            </w:pPr>
            <w:r>
              <w:tab/>
            </w:r>
            <w:r w:rsidR="006830AD">
              <w:t xml:space="preserve">               </w:t>
            </w:r>
            <w:r>
              <w:t>________________</w:t>
            </w:r>
            <w:r w:rsidR="0036357D">
              <w:t>Е.А. Петрович</w:t>
            </w:r>
            <w:r w:rsidRPr="003E2A19">
              <w:t xml:space="preserve"> </w:t>
            </w:r>
          </w:p>
          <w:p w14:paraId="0E6E989A" w14:textId="05697039" w:rsidR="00DF5801" w:rsidRPr="003E2A19" w:rsidRDefault="00DF5801" w:rsidP="00574B6E">
            <w:pPr>
              <w:tabs>
                <w:tab w:val="left" w:pos="645"/>
              </w:tabs>
              <w:spacing w:line="360" w:lineRule="auto"/>
              <w:jc w:val="right"/>
              <w:rPr>
                <w:b/>
              </w:rPr>
            </w:pPr>
            <w:r w:rsidRPr="003E2A19">
              <w:t>«</w:t>
            </w:r>
            <w:r w:rsidR="006830AD">
              <w:t>21</w:t>
            </w:r>
            <w:r w:rsidRPr="003E2A19">
              <w:t>»</w:t>
            </w:r>
            <w:r w:rsidR="00652CFD">
              <w:t xml:space="preserve"> </w:t>
            </w:r>
            <w:r w:rsidR="005F3255">
              <w:t>а</w:t>
            </w:r>
            <w:r w:rsidR="006830AD">
              <w:t>преля</w:t>
            </w:r>
            <w:r w:rsidR="009A7576">
              <w:t xml:space="preserve"> </w:t>
            </w:r>
            <w:r w:rsidRPr="003E2A19">
              <w:t>20</w:t>
            </w:r>
            <w:r w:rsidR="00A62078">
              <w:t>2</w:t>
            </w:r>
            <w:r w:rsidR="006830AD">
              <w:t>6</w:t>
            </w:r>
            <w:r w:rsidRPr="003E2A19">
              <w:t xml:space="preserve"> г.</w:t>
            </w:r>
          </w:p>
        </w:tc>
      </w:tr>
      <w:tr w:rsidR="00DF5801" w:rsidRPr="003E2A19" w14:paraId="0CF1E29D" w14:textId="77777777" w:rsidTr="000F704E">
        <w:tc>
          <w:tcPr>
            <w:tcW w:w="5141" w:type="dxa"/>
          </w:tcPr>
          <w:p w14:paraId="2ABC1803" w14:textId="77777777" w:rsidR="00DF5801" w:rsidRPr="003E2A19" w:rsidRDefault="00DF5801" w:rsidP="000F704E">
            <w:pPr>
              <w:spacing w:line="360" w:lineRule="auto"/>
              <w:jc w:val="right"/>
              <w:rPr>
                <w:b/>
              </w:rPr>
            </w:pPr>
          </w:p>
        </w:tc>
      </w:tr>
    </w:tbl>
    <w:p w14:paraId="368F6B5D" w14:textId="77777777" w:rsidR="00DF5801" w:rsidRPr="003E2A19" w:rsidRDefault="00DF5801" w:rsidP="00DF5801">
      <w:pPr>
        <w:widowControl w:val="0"/>
        <w:jc w:val="right"/>
      </w:pPr>
    </w:p>
    <w:p w14:paraId="3716AFD1" w14:textId="77777777" w:rsidR="00DF5801" w:rsidRPr="003E2A19" w:rsidRDefault="00DF5801" w:rsidP="00DF5801">
      <w:pPr>
        <w:widowControl w:val="0"/>
        <w:ind w:right="20"/>
        <w:jc w:val="right"/>
        <w:rPr>
          <w:rFonts w:eastAsia="Courier New"/>
          <w:color w:val="000000"/>
        </w:rPr>
      </w:pPr>
    </w:p>
    <w:p w14:paraId="7C63C761" w14:textId="77777777" w:rsidR="00DF5801" w:rsidRPr="003E2A19" w:rsidRDefault="00DF5801" w:rsidP="00DF5801">
      <w:pPr>
        <w:widowControl w:val="0"/>
        <w:ind w:right="20"/>
        <w:jc w:val="right"/>
        <w:rPr>
          <w:rFonts w:eastAsia="Courier New"/>
          <w:color w:val="000000"/>
        </w:rPr>
      </w:pPr>
    </w:p>
    <w:p w14:paraId="1AE4C801" w14:textId="77777777" w:rsidR="00DF5801" w:rsidRPr="003E2A19" w:rsidRDefault="00DF5801" w:rsidP="00DF5801">
      <w:pPr>
        <w:widowControl w:val="0"/>
        <w:jc w:val="right"/>
        <w:rPr>
          <w:rFonts w:eastAsia="Courier New"/>
          <w:b/>
          <w:color w:val="000000"/>
        </w:rPr>
      </w:pPr>
    </w:p>
    <w:p w14:paraId="55D99A44" w14:textId="77777777" w:rsidR="00DF5801" w:rsidRPr="003E2A19" w:rsidRDefault="00DF5801" w:rsidP="00DF5801">
      <w:pPr>
        <w:widowControl w:val="0"/>
        <w:jc w:val="right"/>
        <w:rPr>
          <w:rFonts w:eastAsia="Courier New"/>
          <w:b/>
          <w:color w:val="000000"/>
        </w:rPr>
      </w:pPr>
    </w:p>
    <w:p w14:paraId="17FFFC9F" w14:textId="77777777" w:rsidR="00DF5801" w:rsidRPr="003E2A19" w:rsidRDefault="00DF5801" w:rsidP="00DF5801">
      <w:pPr>
        <w:widowControl w:val="0"/>
        <w:jc w:val="right"/>
        <w:rPr>
          <w:rFonts w:eastAsia="Courier New"/>
          <w:b/>
          <w:color w:val="000000"/>
        </w:rPr>
      </w:pPr>
    </w:p>
    <w:p w14:paraId="528B120A" w14:textId="77777777" w:rsidR="00DF5801" w:rsidRPr="003E2A19" w:rsidRDefault="00DF5801" w:rsidP="00DF5801">
      <w:pPr>
        <w:widowControl w:val="0"/>
        <w:jc w:val="right"/>
        <w:rPr>
          <w:rFonts w:eastAsia="Courier New"/>
          <w:b/>
          <w:color w:val="000000"/>
        </w:rPr>
      </w:pPr>
    </w:p>
    <w:p w14:paraId="3C3FDEE7" w14:textId="77777777" w:rsidR="00DF5801" w:rsidRPr="003E2A19" w:rsidRDefault="00DF5801" w:rsidP="00DF5801">
      <w:pPr>
        <w:widowControl w:val="0"/>
        <w:rPr>
          <w:rFonts w:eastAsia="Courier New"/>
          <w:color w:val="000000"/>
        </w:rPr>
      </w:pPr>
    </w:p>
    <w:p w14:paraId="79571284" w14:textId="77777777" w:rsidR="00DF5801" w:rsidRPr="003E2A19" w:rsidRDefault="00DF5801" w:rsidP="00DF5801">
      <w:pPr>
        <w:widowControl w:val="0"/>
        <w:rPr>
          <w:rFonts w:eastAsia="Courier New"/>
          <w:color w:val="000000"/>
        </w:rPr>
      </w:pPr>
    </w:p>
    <w:p w14:paraId="1C6E408D" w14:textId="77777777" w:rsidR="00DF5801" w:rsidRPr="003E2A19" w:rsidRDefault="00DF5801" w:rsidP="00DF5801">
      <w:pPr>
        <w:widowControl w:val="0"/>
        <w:rPr>
          <w:rFonts w:eastAsia="Courier New"/>
          <w:color w:val="000000"/>
        </w:rPr>
      </w:pPr>
    </w:p>
    <w:p w14:paraId="4CAF1898" w14:textId="77777777" w:rsidR="00DF5801" w:rsidRPr="003E2A19" w:rsidRDefault="00DF5801" w:rsidP="00DF5801">
      <w:pPr>
        <w:widowControl w:val="0"/>
        <w:rPr>
          <w:rFonts w:eastAsia="Courier New"/>
          <w:color w:val="000000"/>
        </w:rPr>
      </w:pPr>
    </w:p>
    <w:p w14:paraId="744F61F9" w14:textId="77777777" w:rsidR="00DF5801" w:rsidRPr="003E2A19" w:rsidRDefault="00DF5801" w:rsidP="00DF5801">
      <w:pPr>
        <w:tabs>
          <w:tab w:val="left" w:pos="2460"/>
        </w:tabs>
        <w:jc w:val="center"/>
        <w:rPr>
          <w:b/>
          <w:sz w:val="32"/>
          <w:szCs w:val="32"/>
        </w:rPr>
      </w:pPr>
      <w:r w:rsidRPr="003E2A19">
        <w:rPr>
          <w:b/>
          <w:sz w:val="32"/>
          <w:szCs w:val="32"/>
        </w:rPr>
        <w:t>ДОКУМЕНТАЦИЯ</w:t>
      </w:r>
    </w:p>
    <w:p w14:paraId="246E76BC" w14:textId="77777777" w:rsidR="00DF5801" w:rsidRPr="003E2A19" w:rsidRDefault="00DF5801" w:rsidP="00DF5801">
      <w:pPr>
        <w:tabs>
          <w:tab w:val="left" w:pos="2460"/>
        </w:tabs>
        <w:jc w:val="center"/>
        <w:rPr>
          <w:b/>
          <w:sz w:val="32"/>
          <w:szCs w:val="32"/>
        </w:rPr>
      </w:pPr>
      <w:r w:rsidRPr="003E2A19">
        <w:rPr>
          <w:b/>
          <w:sz w:val="32"/>
          <w:szCs w:val="32"/>
        </w:rPr>
        <w:t xml:space="preserve">ПО ЗАПРОСУ </w:t>
      </w:r>
      <w:r>
        <w:rPr>
          <w:b/>
          <w:sz w:val="32"/>
          <w:szCs w:val="32"/>
        </w:rPr>
        <w:t>КОТИРОВОК</w:t>
      </w:r>
      <w:r w:rsidRPr="003E2A19">
        <w:rPr>
          <w:b/>
          <w:sz w:val="32"/>
          <w:szCs w:val="32"/>
        </w:rPr>
        <w:t xml:space="preserve"> </w:t>
      </w:r>
    </w:p>
    <w:p w14:paraId="3CCDC5B7" w14:textId="77777777" w:rsidR="00DF5801" w:rsidRPr="003E2A19" w:rsidRDefault="00DF5801" w:rsidP="00DF5801">
      <w:pPr>
        <w:tabs>
          <w:tab w:val="left" w:pos="2460"/>
        </w:tabs>
        <w:jc w:val="center"/>
        <w:rPr>
          <w:b/>
          <w:sz w:val="32"/>
          <w:szCs w:val="32"/>
        </w:rPr>
      </w:pPr>
      <w:r w:rsidRPr="003E2A19">
        <w:rPr>
          <w:b/>
          <w:sz w:val="32"/>
          <w:szCs w:val="32"/>
        </w:rPr>
        <w:t>В ЭЛЕКТРОННОЙ ФОРМЕ</w:t>
      </w:r>
    </w:p>
    <w:p w14:paraId="3D26D8E5" w14:textId="066CC32A" w:rsidR="00DF5801" w:rsidRDefault="00DF5801" w:rsidP="00DF5801">
      <w:pPr>
        <w:tabs>
          <w:tab w:val="left" w:pos="2460"/>
        </w:tabs>
        <w:jc w:val="center"/>
        <w:rPr>
          <w:sz w:val="28"/>
          <w:szCs w:val="28"/>
        </w:rPr>
      </w:pPr>
      <w:r w:rsidRPr="003E2A19">
        <w:rPr>
          <w:sz w:val="28"/>
          <w:szCs w:val="28"/>
        </w:rPr>
        <w:t xml:space="preserve">На поставку </w:t>
      </w:r>
      <w:r w:rsidR="00DE57B0">
        <w:rPr>
          <w:sz w:val="28"/>
          <w:szCs w:val="28"/>
        </w:rPr>
        <w:t>термосов профессиональных</w:t>
      </w:r>
      <w:r w:rsidR="001E5EA6">
        <w:rPr>
          <w:sz w:val="28"/>
          <w:szCs w:val="28"/>
        </w:rPr>
        <w:t xml:space="preserve"> </w:t>
      </w:r>
      <w:r w:rsidRPr="003E2A19">
        <w:rPr>
          <w:sz w:val="28"/>
          <w:szCs w:val="28"/>
        </w:rPr>
        <w:t xml:space="preserve">для нужд </w:t>
      </w:r>
    </w:p>
    <w:p w14:paraId="165B93BF" w14:textId="27D7DECE" w:rsidR="00DF5801" w:rsidRDefault="00DF5801" w:rsidP="00DF5801">
      <w:pPr>
        <w:tabs>
          <w:tab w:val="left" w:pos="2460"/>
        </w:tabs>
        <w:jc w:val="center"/>
        <w:rPr>
          <w:sz w:val="28"/>
          <w:szCs w:val="28"/>
        </w:rPr>
      </w:pPr>
      <w:r>
        <w:rPr>
          <w:sz w:val="28"/>
          <w:szCs w:val="28"/>
        </w:rPr>
        <w:t xml:space="preserve">КГБУ </w:t>
      </w:r>
      <w:r w:rsidR="006830AD">
        <w:rPr>
          <w:sz w:val="28"/>
          <w:szCs w:val="28"/>
        </w:rPr>
        <w:t>Д</w:t>
      </w:r>
      <w:r>
        <w:rPr>
          <w:sz w:val="28"/>
          <w:szCs w:val="28"/>
        </w:rPr>
        <w:t>СО «</w:t>
      </w:r>
      <w:r w:rsidR="0063782C">
        <w:rPr>
          <w:sz w:val="28"/>
          <w:szCs w:val="28"/>
        </w:rPr>
        <w:t>Козульс</w:t>
      </w:r>
      <w:r>
        <w:rPr>
          <w:sz w:val="28"/>
          <w:szCs w:val="28"/>
        </w:rPr>
        <w:t xml:space="preserve">кий» </w:t>
      </w:r>
    </w:p>
    <w:p w14:paraId="6933734F" w14:textId="77777777" w:rsidR="005D694D" w:rsidRPr="003E2A19" w:rsidRDefault="005D694D" w:rsidP="00DF5801">
      <w:pPr>
        <w:tabs>
          <w:tab w:val="left" w:pos="2460"/>
        </w:tabs>
        <w:jc w:val="center"/>
        <w:rPr>
          <w:bCs/>
          <w:sz w:val="28"/>
          <w:szCs w:val="28"/>
        </w:rPr>
      </w:pPr>
    </w:p>
    <w:p w14:paraId="523FD5F6" w14:textId="77777777" w:rsidR="00DF5801" w:rsidRPr="003E2A19" w:rsidRDefault="00DF5801" w:rsidP="00DF5801">
      <w:pPr>
        <w:rPr>
          <w:sz w:val="28"/>
          <w:szCs w:val="28"/>
        </w:rPr>
      </w:pPr>
    </w:p>
    <w:p w14:paraId="76001475" w14:textId="77777777" w:rsidR="00DF5801" w:rsidRPr="003E2A19" w:rsidRDefault="00DF5801" w:rsidP="00DF5801">
      <w:pPr>
        <w:rPr>
          <w:i/>
          <w:sz w:val="28"/>
          <w:szCs w:val="28"/>
        </w:rPr>
      </w:pPr>
    </w:p>
    <w:p w14:paraId="7C1DC164" w14:textId="77777777" w:rsidR="00DF5801" w:rsidRPr="003E2A19" w:rsidRDefault="00DF5801" w:rsidP="00DF5801">
      <w:pPr>
        <w:rPr>
          <w:sz w:val="28"/>
          <w:szCs w:val="28"/>
        </w:rPr>
      </w:pPr>
    </w:p>
    <w:p w14:paraId="1C9100F5" w14:textId="77777777" w:rsidR="00DF5801" w:rsidRPr="003E2A19" w:rsidRDefault="00DF5801" w:rsidP="00DF5801">
      <w:pPr>
        <w:rPr>
          <w:sz w:val="28"/>
          <w:szCs w:val="28"/>
        </w:rPr>
      </w:pPr>
    </w:p>
    <w:p w14:paraId="01DE7293" w14:textId="77777777" w:rsidR="00DF5801" w:rsidRPr="003E2A19" w:rsidRDefault="00DF5801" w:rsidP="00DF5801">
      <w:pPr>
        <w:rPr>
          <w:sz w:val="28"/>
          <w:szCs w:val="28"/>
        </w:rPr>
      </w:pPr>
    </w:p>
    <w:p w14:paraId="4DDE3463" w14:textId="77777777" w:rsidR="00DF5801" w:rsidRPr="003E2A19" w:rsidRDefault="00DF5801" w:rsidP="00DF5801">
      <w:pPr>
        <w:rPr>
          <w:sz w:val="28"/>
          <w:szCs w:val="28"/>
        </w:rPr>
      </w:pPr>
    </w:p>
    <w:p w14:paraId="608CA2A4" w14:textId="77777777" w:rsidR="00DF5801" w:rsidRPr="003E2A19" w:rsidRDefault="00DF5801" w:rsidP="00DF5801">
      <w:pPr>
        <w:rPr>
          <w:sz w:val="28"/>
          <w:szCs w:val="28"/>
        </w:rPr>
      </w:pPr>
    </w:p>
    <w:p w14:paraId="0E4854E8" w14:textId="77777777" w:rsidR="00DF5801" w:rsidRPr="003E2A19" w:rsidRDefault="00DF5801" w:rsidP="00DF5801">
      <w:pPr>
        <w:rPr>
          <w:sz w:val="28"/>
          <w:szCs w:val="28"/>
        </w:rPr>
      </w:pPr>
    </w:p>
    <w:p w14:paraId="07EE0E45" w14:textId="77777777" w:rsidR="00DF5801" w:rsidRPr="003E2A19" w:rsidRDefault="00DF5801" w:rsidP="00DF5801">
      <w:pPr>
        <w:rPr>
          <w:sz w:val="28"/>
          <w:szCs w:val="28"/>
        </w:rPr>
      </w:pPr>
    </w:p>
    <w:p w14:paraId="52A61334" w14:textId="77777777" w:rsidR="00DF5801" w:rsidRPr="003E2A19" w:rsidRDefault="00DF5801" w:rsidP="00DF5801">
      <w:pPr>
        <w:rPr>
          <w:sz w:val="28"/>
          <w:szCs w:val="28"/>
        </w:rPr>
      </w:pPr>
    </w:p>
    <w:p w14:paraId="483B9D30" w14:textId="77777777" w:rsidR="00DF5801" w:rsidRPr="003E2A19" w:rsidRDefault="00DF5801" w:rsidP="00DF5801">
      <w:pPr>
        <w:rPr>
          <w:sz w:val="28"/>
          <w:szCs w:val="28"/>
        </w:rPr>
      </w:pPr>
    </w:p>
    <w:p w14:paraId="320A1879" w14:textId="77777777" w:rsidR="00DF5801" w:rsidRPr="003E2A19" w:rsidRDefault="00DF5801" w:rsidP="00DF5801">
      <w:pPr>
        <w:rPr>
          <w:sz w:val="28"/>
          <w:szCs w:val="28"/>
        </w:rPr>
      </w:pPr>
    </w:p>
    <w:p w14:paraId="4859B239" w14:textId="77777777" w:rsidR="00DF5801" w:rsidRPr="003E2A19" w:rsidRDefault="00DF5801" w:rsidP="00DF5801">
      <w:pPr>
        <w:rPr>
          <w:sz w:val="28"/>
          <w:szCs w:val="28"/>
        </w:rPr>
      </w:pPr>
    </w:p>
    <w:p w14:paraId="34170D80" w14:textId="77777777" w:rsidR="00DF5801" w:rsidRPr="003E2A19" w:rsidRDefault="00DF5801" w:rsidP="00DF5801">
      <w:pPr>
        <w:rPr>
          <w:sz w:val="28"/>
          <w:szCs w:val="28"/>
        </w:rPr>
      </w:pPr>
    </w:p>
    <w:p w14:paraId="736DA457" w14:textId="77777777" w:rsidR="00DF5801" w:rsidRPr="003E2A19" w:rsidRDefault="00DF5801" w:rsidP="00DF5801">
      <w:pPr>
        <w:rPr>
          <w:sz w:val="28"/>
          <w:szCs w:val="28"/>
        </w:rPr>
      </w:pPr>
    </w:p>
    <w:p w14:paraId="50468A53" w14:textId="77777777" w:rsidR="00DF5801" w:rsidRPr="003E2A19" w:rsidRDefault="00DF5801" w:rsidP="00DF5801">
      <w:pPr>
        <w:rPr>
          <w:sz w:val="28"/>
          <w:szCs w:val="28"/>
        </w:rPr>
      </w:pPr>
    </w:p>
    <w:p w14:paraId="3D358192" w14:textId="77777777" w:rsidR="00DF5801" w:rsidRDefault="00DF5801" w:rsidP="00DF5801">
      <w:pPr>
        <w:tabs>
          <w:tab w:val="left" w:pos="3975"/>
        </w:tabs>
        <w:rPr>
          <w:sz w:val="28"/>
          <w:szCs w:val="28"/>
        </w:rPr>
      </w:pPr>
      <w:r w:rsidRPr="003E2A19">
        <w:rPr>
          <w:sz w:val="28"/>
          <w:szCs w:val="28"/>
        </w:rPr>
        <w:tab/>
      </w:r>
    </w:p>
    <w:p w14:paraId="48B89BB3" w14:textId="77777777" w:rsidR="00DF5801" w:rsidRDefault="00DF5801" w:rsidP="00DF5801">
      <w:pPr>
        <w:tabs>
          <w:tab w:val="left" w:pos="3975"/>
        </w:tabs>
        <w:rPr>
          <w:sz w:val="28"/>
          <w:szCs w:val="28"/>
        </w:rPr>
      </w:pPr>
    </w:p>
    <w:p w14:paraId="6D39FDD0" w14:textId="77777777" w:rsidR="00DF5801" w:rsidRPr="003E2A19" w:rsidRDefault="00DF5801" w:rsidP="00DF5801">
      <w:pPr>
        <w:tabs>
          <w:tab w:val="left" w:pos="3975"/>
        </w:tabs>
      </w:pPr>
    </w:p>
    <w:p w14:paraId="64CB01F5" w14:textId="77777777" w:rsidR="00DF5801" w:rsidRDefault="00DF5801" w:rsidP="00DF5801"/>
    <w:p w14:paraId="5B16F556" w14:textId="77777777" w:rsidR="00DF5801" w:rsidRPr="00825818" w:rsidRDefault="00DF5801" w:rsidP="00DF5801"/>
    <w:p w14:paraId="1ACEBC36" w14:textId="77777777" w:rsidR="00DF5801" w:rsidRPr="00825818" w:rsidRDefault="00DF5801" w:rsidP="00DF5801"/>
    <w:p w14:paraId="7A47F518" w14:textId="77777777" w:rsidR="00DF5801" w:rsidRPr="00825818" w:rsidRDefault="00DF5801" w:rsidP="00DF5801"/>
    <w:p w14:paraId="359284F1" w14:textId="77777777" w:rsidR="00DF5801" w:rsidRPr="00825818" w:rsidRDefault="00DF5801" w:rsidP="00DF5801"/>
    <w:p w14:paraId="5102E8B1" w14:textId="77777777" w:rsidR="00DF5801" w:rsidRPr="00825818" w:rsidRDefault="00DF5801" w:rsidP="00DF5801"/>
    <w:p w14:paraId="77A5B1A7" w14:textId="77777777" w:rsidR="00DF5801" w:rsidRDefault="00DF5801" w:rsidP="00DF5801"/>
    <w:p w14:paraId="2A9D4E54" w14:textId="77777777" w:rsidR="002E4539" w:rsidRPr="00825818" w:rsidRDefault="002E4539" w:rsidP="00DF5801"/>
    <w:p w14:paraId="6FD2AD53" w14:textId="3D88A961" w:rsidR="00DF5801" w:rsidRDefault="00444A5E" w:rsidP="00DF5801">
      <w:pPr>
        <w:tabs>
          <w:tab w:val="left" w:pos="2250"/>
        </w:tabs>
        <w:jc w:val="center"/>
      </w:pPr>
      <w:proofErr w:type="spellStart"/>
      <w:r>
        <w:t>гп</w:t>
      </w:r>
      <w:proofErr w:type="spellEnd"/>
      <w:r w:rsidR="00DF5801">
        <w:t>.</w:t>
      </w:r>
      <w:r>
        <w:t xml:space="preserve"> </w:t>
      </w:r>
      <w:proofErr w:type="spellStart"/>
      <w:r>
        <w:t>Козулька</w:t>
      </w:r>
      <w:proofErr w:type="spellEnd"/>
      <w:r w:rsidR="00DF5801">
        <w:t xml:space="preserve"> 20</w:t>
      </w:r>
      <w:r w:rsidR="00EA39C9">
        <w:t>2</w:t>
      </w:r>
      <w:r w:rsidR="006830AD">
        <w:t>6</w:t>
      </w:r>
      <w:r w:rsidR="00DF5801">
        <w:t>г</w:t>
      </w:r>
    </w:p>
    <w:p w14:paraId="00504DEE" w14:textId="77777777" w:rsidR="00DF5801" w:rsidRDefault="00DF5801" w:rsidP="00DF5801"/>
    <w:p w14:paraId="23CA51D8" w14:textId="77777777" w:rsidR="00DF5801" w:rsidRDefault="00DF5801" w:rsidP="00DF5801">
      <w:pPr>
        <w:autoSpaceDE w:val="0"/>
        <w:jc w:val="center"/>
        <w:outlineLvl w:val="0"/>
        <w:rPr>
          <w:b/>
          <w:bCs/>
          <w:sz w:val="21"/>
          <w:szCs w:val="21"/>
        </w:rPr>
      </w:pPr>
    </w:p>
    <w:p w14:paraId="23B28FA8" w14:textId="77777777" w:rsidR="00DF5801" w:rsidRDefault="00DF5801" w:rsidP="00DF5801">
      <w:pPr>
        <w:autoSpaceDE w:val="0"/>
        <w:jc w:val="center"/>
        <w:outlineLvl w:val="0"/>
        <w:rPr>
          <w:b/>
          <w:bCs/>
          <w:sz w:val="21"/>
          <w:szCs w:val="21"/>
        </w:rPr>
      </w:pPr>
    </w:p>
    <w:p w14:paraId="143DED23" w14:textId="77777777" w:rsidR="00DF5801" w:rsidRPr="003E2A19" w:rsidRDefault="00DF5801" w:rsidP="00DF5801">
      <w:pPr>
        <w:autoSpaceDE w:val="0"/>
        <w:jc w:val="center"/>
        <w:outlineLvl w:val="0"/>
        <w:rPr>
          <w:b/>
          <w:bCs/>
          <w:sz w:val="21"/>
          <w:szCs w:val="21"/>
        </w:rPr>
      </w:pPr>
      <w:r w:rsidRPr="003E2A19">
        <w:rPr>
          <w:b/>
          <w:bCs/>
          <w:sz w:val="21"/>
          <w:szCs w:val="21"/>
        </w:rPr>
        <w:t xml:space="preserve">ИЗВЕЩЕНИЕ О ПРОВЕДЕНИИ </w:t>
      </w:r>
    </w:p>
    <w:p w14:paraId="26BF07AC" w14:textId="77777777" w:rsidR="00DF5801" w:rsidRPr="003E2A19" w:rsidRDefault="00DF5801" w:rsidP="00DF5801">
      <w:pPr>
        <w:autoSpaceDE w:val="0"/>
        <w:jc w:val="center"/>
        <w:outlineLvl w:val="0"/>
        <w:rPr>
          <w:b/>
          <w:bCs/>
          <w:sz w:val="21"/>
          <w:szCs w:val="21"/>
        </w:rPr>
      </w:pPr>
      <w:r w:rsidRPr="003E2A19">
        <w:rPr>
          <w:b/>
          <w:bCs/>
          <w:sz w:val="21"/>
          <w:szCs w:val="21"/>
        </w:rPr>
        <w:t xml:space="preserve">ЗАПРОСА </w:t>
      </w:r>
      <w:r>
        <w:rPr>
          <w:b/>
          <w:bCs/>
          <w:sz w:val="21"/>
          <w:szCs w:val="21"/>
        </w:rPr>
        <w:t>КОТИРОВОК</w:t>
      </w:r>
      <w:r w:rsidRPr="003E2A19">
        <w:rPr>
          <w:b/>
          <w:bCs/>
          <w:sz w:val="21"/>
          <w:szCs w:val="21"/>
        </w:rPr>
        <w:t xml:space="preserve"> В ЭЛЕКТРОННОЙ ФОРМЕ. </w:t>
      </w:r>
    </w:p>
    <w:p w14:paraId="09960E8E" w14:textId="77777777" w:rsidR="00DF5801" w:rsidRPr="003E2A19" w:rsidRDefault="00DF5801" w:rsidP="00DF5801">
      <w:pPr>
        <w:autoSpaceDE w:val="0"/>
        <w:jc w:val="center"/>
        <w:rPr>
          <w:bCs/>
          <w:sz w:val="21"/>
          <w:szCs w:val="21"/>
        </w:rPr>
      </w:pPr>
    </w:p>
    <w:p w14:paraId="5CB9127C" w14:textId="37A7D25A" w:rsidR="00DF5801" w:rsidRPr="003E2A19" w:rsidRDefault="00DF5801" w:rsidP="00DF5801">
      <w:pPr>
        <w:ind w:firstLine="708"/>
        <w:rPr>
          <w:sz w:val="21"/>
          <w:szCs w:val="21"/>
        </w:rPr>
      </w:pPr>
      <w:r w:rsidRPr="003E2A19">
        <w:rPr>
          <w:color w:val="000000"/>
          <w:sz w:val="21"/>
          <w:szCs w:val="21"/>
        </w:rPr>
        <w:t xml:space="preserve">На право заключения договора </w:t>
      </w:r>
      <w:r w:rsidRPr="003E2A19">
        <w:rPr>
          <w:sz w:val="21"/>
          <w:szCs w:val="21"/>
        </w:rPr>
        <w:t>на поставку</w:t>
      </w:r>
      <w:r w:rsidR="00A6390C">
        <w:rPr>
          <w:sz w:val="21"/>
          <w:szCs w:val="21"/>
        </w:rPr>
        <w:t xml:space="preserve"> </w:t>
      </w:r>
      <w:r w:rsidR="00DE57B0">
        <w:rPr>
          <w:sz w:val="21"/>
          <w:szCs w:val="21"/>
        </w:rPr>
        <w:t xml:space="preserve">термосов </w:t>
      </w:r>
      <w:r w:rsidR="00EA5B93">
        <w:rPr>
          <w:sz w:val="21"/>
          <w:szCs w:val="21"/>
        </w:rPr>
        <w:t>профессиональных</w:t>
      </w:r>
      <w:r w:rsidR="005D694D">
        <w:rPr>
          <w:sz w:val="21"/>
          <w:szCs w:val="21"/>
        </w:rPr>
        <w:t xml:space="preserve"> </w:t>
      </w:r>
      <w:r w:rsidR="005D694D" w:rsidRPr="0090462D">
        <w:rPr>
          <w:sz w:val="21"/>
          <w:szCs w:val="21"/>
        </w:rPr>
        <w:t>для</w:t>
      </w:r>
      <w:r w:rsidRPr="003E2A19">
        <w:rPr>
          <w:sz w:val="21"/>
          <w:szCs w:val="21"/>
        </w:rPr>
        <w:t xml:space="preserve"> нужд </w:t>
      </w:r>
      <w:r>
        <w:rPr>
          <w:sz w:val="21"/>
          <w:szCs w:val="21"/>
        </w:rPr>
        <w:t xml:space="preserve">КГБУ </w:t>
      </w:r>
      <w:r w:rsidR="006830AD">
        <w:rPr>
          <w:sz w:val="21"/>
          <w:szCs w:val="21"/>
        </w:rPr>
        <w:t>Д</w:t>
      </w:r>
      <w:r>
        <w:rPr>
          <w:sz w:val="21"/>
          <w:szCs w:val="21"/>
        </w:rPr>
        <w:t>СО</w:t>
      </w:r>
      <w:r w:rsidR="006830AD">
        <w:rPr>
          <w:sz w:val="21"/>
          <w:szCs w:val="21"/>
        </w:rPr>
        <w:t xml:space="preserve"> </w:t>
      </w:r>
      <w:r>
        <w:rPr>
          <w:sz w:val="21"/>
          <w:szCs w:val="21"/>
        </w:rPr>
        <w:t>«</w:t>
      </w:r>
      <w:r w:rsidR="0063782C">
        <w:rPr>
          <w:sz w:val="21"/>
          <w:szCs w:val="21"/>
        </w:rPr>
        <w:t>Козульск</w:t>
      </w:r>
      <w:r>
        <w:rPr>
          <w:sz w:val="21"/>
          <w:szCs w:val="21"/>
        </w:rPr>
        <w:t>ий</w:t>
      </w:r>
      <w:r w:rsidR="00ED0EB3">
        <w:rPr>
          <w:sz w:val="21"/>
          <w:szCs w:val="21"/>
        </w:rPr>
        <w:t xml:space="preserve">» </w:t>
      </w:r>
    </w:p>
    <w:p w14:paraId="43070207" w14:textId="77777777" w:rsidR="00EA39C9" w:rsidRDefault="00EA39C9" w:rsidP="00DF5801">
      <w:pPr>
        <w:jc w:val="center"/>
        <w:rPr>
          <w:b/>
          <w:bCs/>
          <w:sz w:val="21"/>
          <w:szCs w:val="21"/>
        </w:rPr>
      </w:pPr>
    </w:p>
    <w:p w14:paraId="7EE59E5B" w14:textId="77777777" w:rsidR="00DF5801" w:rsidRPr="003E2A19" w:rsidRDefault="00DF5801" w:rsidP="00DF5801">
      <w:pPr>
        <w:jc w:val="center"/>
        <w:rPr>
          <w:b/>
          <w:bCs/>
          <w:sz w:val="21"/>
          <w:szCs w:val="21"/>
        </w:rPr>
      </w:pPr>
      <w:r w:rsidRPr="003E2A19">
        <w:rPr>
          <w:b/>
          <w:bCs/>
          <w:sz w:val="21"/>
          <w:szCs w:val="21"/>
        </w:rPr>
        <w:t>Уважаемые Господа!</w:t>
      </w:r>
    </w:p>
    <w:p w14:paraId="49F904C4" w14:textId="7F98BBCE" w:rsidR="00DF5801" w:rsidRPr="003E2A19" w:rsidRDefault="00DF5801" w:rsidP="00DF5801">
      <w:pPr>
        <w:jc w:val="both"/>
        <w:rPr>
          <w:bCs/>
          <w:color w:val="000000"/>
          <w:sz w:val="21"/>
          <w:szCs w:val="21"/>
        </w:rPr>
      </w:pPr>
      <w:r w:rsidRPr="003E2A19">
        <w:rPr>
          <w:b/>
          <w:sz w:val="21"/>
          <w:szCs w:val="21"/>
        </w:rPr>
        <w:t xml:space="preserve">             </w:t>
      </w:r>
      <w:r>
        <w:rPr>
          <w:b/>
          <w:sz w:val="21"/>
          <w:szCs w:val="21"/>
        </w:rPr>
        <w:t>Краевое государственное бюджетное учреждение социального обслуживания «</w:t>
      </w:r>
      <w:r w:rsidR="005D694D">
        <w:rPr>
          <w:b/>
          <w:sz w:val="21"/>
          <w:szCs w:val="21"/>
        </w:rPr>
        <w:t>Козульский</w:t>
      </w:r>
      <w:r>
        <w:rPr>
          <w:b/>
          <w:sz w:val="21"/>
          <w:szCs w:val="21"/>
        </w:rPr>
        <w:t xml:space="preserve"> психоневрологический интернат» </w:t>
      </w:r>
      <w:r w:rsidRPr="003E2A19">
        <w:rPr>
          <w:sz w:val="21"/>
          <w:szCs w:val="21"/>
        </w:rPr>
        <w:t xml:space="preserve">(далее - Заказчик) приглашает принять участие в </w:t>
      </w:r>
      <w:r w:rsidR="00A6390C" w:rsidRPr="003E2A19">
        <w:rPr>
          <w:sz w:val="21"/>
          <w:szCs w:val="21"/>
        </w:rPr>
        <w:t>проведении</w:t>
      </w:r>
      <w:r w:rsidR="00A6390C">
        <w:rPr>
          <w:sz w:val="21"/>
          <w:szCs w:val="21"/>
        </w:rPr>
        <w:t xml:space="preserve"> </w:t>
      </w:r>
      <w:r w:rsidR="00A6390C" w:rsidRPr="003E2A19">
        <w:rPr>
          <w:sz w:val="21"/>
          <w:szCs w:val="21"/>
        </w:rPr>
        <w:t>запроса</w:t>
      </w:r>
      <w:r w:rsidRPr="003E2A19">
        <w:rPr>
          <w:sz w:val="21"/>
          <w:szCs w:val="21"/>
        </w:rPr>
        <w:t xml:space="preserve"> </w:t>
      </w:r>
      <w:r>
        <w:rPr>
          <w:sz w:val="21"/>
          <w:szCs w:val="21"/>
        </w:rPr>
        <w:t>котировок</w:t>
      </w:r>
      <w:r w:rsidRPr="003E2A19">
        <w:rPr>
          <w:sz w:val="21"/>
          <w:szCs w:val="21"/>
        </w:rPr>
        <w:t xml:space="preserve"> в электронной форме на право заключения договора.</w:t>
      </w:r>
    </w:p>
    <w:p w14:paraId="7138A8D8" w14:textId="77777777" w:rsidR="00DF5801" w:rsidRDefault="00DF5801" w:rsidP="00DF5801">
      <w:pPr>
        <w:pStyle w:val="213"/>
        <w:ind w:firstLine="709"/>
        <w:rPr>
          <w:b/>
          <w:sz w:val="21"/>
          <w:szCs w:val="21"/>
        </w:rPr>
      </w:pPr>
      <w:r w:rsidRPr="003E2A19">
        <w:rPr>
          <w:b/>
          <w:sz w:val="21"/>
          <w:szCs w:val="21"/>
        </w:rPr>
        <w:t>В этих целях Заказчик проводит настоящую процедуру размещения заказа для определения участника размещения заказа, предложившего наиболее низкую цену.</w:t>
      </w:r>
    </w:p>
    <w:p w14:paraId="25B257EA" w14:textId="0EEE853B" w:rsidR="00DF5801" w:rsidRPr="005D3DC1" w:rsidRDefault="00DF5801" w:rsidP="00DF5801">
      <w:pPr>
        <w:jc w:val="both"/>
        <w:rPr>
          <w:b/>
          <w:lang w:eastAsia="en-US"/>
        </w:rPr>
      </w:pPr>
      <w:r w:rsidRPr="005D3DC1">
        <w:rPr>
          <w:rFonts w:eastAsia="Calibri"/>
          <w:b/>
          <w:lang w:eastAsia="en-US"/>
        </w:rPr>
        <w:t xml:space="preserve">В случае любых противоречий (опечаток, технических ошибок и т.п.) в Извещении о проведении запроса котировок в </w:t>
      </w:r>
      <w:r w:rsidR="005F3255" w:rsidRPr="005D3DC1">
        <w:rPr>
          <w:rFonts w:eastAsia="Calibri"/>
          <w:b/>
          <w:lang w:eastAsia="en-US"/>
        </w:rPr>
        <w:t>электронной форме требованиям</w:t>
      </w:r>
      <w:r w:rsidRPr="005D3DC1">
        <w:rPr>
          <w:rFonts w:eastAsia="Calibri"/>
          <w:b/>
          <w:lang w:eastAsia="en-US"/>
        </w:rPr>
        <w:t xml:space="preserve"> Федерального Закона от 18.07.2011 г. №223-ФЗ «О закупках товаров, работ, услуг отдельными видами юридических лиц» и нормативно - правовыми актами Российской Федерации, приоритет </w:t>
      </w:r>
      <w:r w:rsidR="000F7C65" w:rsidRPr="005D3DC1">
        <w:rPr>
          <w:rFonts w:eastAsia="Calibri"/>
          <w:b/>
          <w:lang w:eastAsia="en-US"/>
        </w:rPr>
        <w:t>имеют положения</w:t>
      </w:r>
      <w:r w:rsidRPr="005D3DC1">
        <w:rPr>
          <w:rFonts w:eastAsia="Calibri"/>
          <w:b/>
          <w:lang w:eastAsia="en-US"/>
        </w:rPr>
        <w:t xml:space="preserve"> Федерального закона.</w:t>
      </w:r>
    </w:p>
    <w:p w14:paraId="45E35FC9" w14:textId="77777777" w:rsidR="00DF5801" w:rsidRPr="003E2A19" w:rsidRDefault="00DF5801" w:rsidP="00DF5801">
      <w:pPr>
        <w:pStyle w:val="213"/>
        <w:ind w:firstLine="709"/>
        <w:rPr>
          <w:b/>
          <w:sz w:val="21"/>
          <w:szCs w:val="21"/>
        </w:rPr>
      </w:pPr>
    </w:p>
    <w:p w14:paraId="3EDE6934" w14:textId="77777777" w:rsidR="00DF5801" w:rsidRPr="003E2A19" w:rsidRDefault="00DF5801" w:rsidP="00DF5801">
      <w:pPr>
        <w:pStyle w:val="213"/>
        <w:ind w:firstLine="709"/>
        <w:rPr>
          <w:b/>
          <w:sz w:val="21"/>
          <w:szCs w:val="2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7"/>
        <w:gridCol w:w="1589"/>
        <w:gridCol w:w="753"/>
        <w:gridCol w:w="773"/>
        <w:gridCol w:w="383"/>
        <w:gridCol w:w="1956"/>
        <w:gridCol w:w="1559"/>
        <w:gridCol w:w="1651"/>
        <w:gridCol w:w="58"/>
      </w:tblGrid>
      <w:tr w:rsidR="00A62078" w:rsidRPr="003E2A19" w14:paraId="12638469" w14:textId="77777777" w:rsidTr="006C3F0E">
        <w:trPr>
          <w:gridAfter w:val="1"/>
          <w:wAfter w:w="58" w:type="dxa"/>
        </w:trPr>
        <w:tc>
          <w:tcPr>
            <w:tcW w:w="517" w:type="dxa"/>
            <w:vAlign w:val="center"/>
          </w:tcPr>
          <w:p w14:paraId="7576B8CB" w14:textId="77777777" w:rsidR="00A62078" w:rsidRPr="003E2A19" w:rsidRDefault="00A62078" w:rsidP="0090462D">
            <w:pPr>
              <w:autoSpaceDE w:val="0"/>
              <w:rPr>
                <w:b/>
                <w:sz w:val="21"/>
                <w:szCs w:val="21"/>
              </w:rPr>
            </w:pPr>
            <w:r w:rsidRPr="003E2A19">
              <w:rPr>
                <w:b/>
                <w:sz w:val="21"/>
                <w:szCs w:val="21"/>
                <w:lang w:val="en-US"/>
              </w:rPr>
              <w:t>№</w:t>
            </w:r>
          </w:p>
        </w:tc>
        <w:tc>
          <w:tcPr>
            <w:tcW w:w="8664" w:type="dxa"/>
            <w:gridSpan w:val="7"/>
            <w:vAlign w:val="center"/>
          </w:tcPr>
          <w:p w14:paraId="669C39D5" w14:textId="77777777" w:rsidR="00A62078" w:rsidRPr="003E2A19" w:rsidRDefault="00A62078" w:rsidP="0090462D">
            <w:pPr>
              <w:autoSpaceDE w:val="0"/>
              <w:rPr>
                <w:b/>
                <w:sz w:val="21"/>
                <w:szCs w:val="21"/>
                <w:lang w:val="en-US"/>
              </w:rPr>
            </w:pPr>
            <w:r w:rsidRPr="003E2A19">
              <w:rPr>
                <w:b/>
                <w:sz w:val="21"/>
                <w:szCs w:val="21"/>
              </w:rPr>
              <w:t>Наименование</w:t>
            </w:r>
          </w:p>
        </w:tc>
      </w:tr>
      <w:tr w:rsidR="0063782C" w:rsidRPr="003E2A19" w14:paraId="248BF626" w14:textId="77777777" w:rsidTr="006C3F0E">
        <w:trPr>
          <w:gridAfter w:val="1"/>
          <w:wAfter w:w="58" w:type="dxa"/>
        </w:trPr>
        <w:tc>
          <w:tcPr>
            <w:tcW w:w="517" w:type="dxa"/>
            <w:vAlign w:val="center"/>
          </w:tcPr>
          <w:p w14:paraId="0EDB766E" w14:textId="77777777" w:rsidR="0063782C" w:rsidRPr="003E2A19" w:rsidRDefault="0063782C" w:rsidP="0063782C">
            <w:pPr>
              <w:autoSpaceDE w:val="0"/>
              <w:jc w:val="center"/>
              <w:rPr>
                <w:b/>
                <w:sz w:val="21"/>
                <w:szCs w:val="21"/>
              </w:rPr>
            </w:pPr>
            <w:r w:rsidRPr="003E2A19">
              <w:rPr>
                <w:b/>
                <w:sz w:val="21"/>
                <w:szCs w:val="21"/>
              </w:rPr>
              <w:t>1</w:t>
            </w:r>
          </w:p>
        </w:tc>
        <w:tc>
          <w:tcPr>
            <w:tcW w:w="3115" w:type="dxa"/>
            <w:gridSpan w:val="3"/>
          </w:tcPr>
          <w:p w14:paraId="145B1BFA" w14:textId="77777777" w:rsidR="0063782C" w:rsidRPr="003E2A19" w:rsidRDefault="0063782C" w:rsidP="0063782C">
            <w:pPr>
              <w:autoSpaceDE w:val="0"/>
              <w:jc w:val="both"/>
              <w:rPr>
                <w:sz w:val="21"/>
                <w:szCs w:val="21"/>
              </w:rPr>
            </w:pPr>
            <w:r w:rsidRPr="003E2A19">
              <w:rPr>
                <w:b/>
                <w:sz w:val="21"/>
                <w:szCs w:val="21"/>
              </w:rPr>
              <w:t>Наименование заказчика, его почтовый адрес, адрес электронной почты заказчика (при его наличии):</w:t>
            </w:r>
          </w:p>
        </w:tc>
        <w:tc>
          <w:tcPr>
            <w:tcW w:w="5549" w:type="dxa"/>
            <w:gridSpan w:val="4"/>
          </w:tcPr>
          <w:p w14:paraId="7BAF92FC" w14:textId="16E97746" w:rsidR="0063782C" w:rsidRPr="00A00FCF" w:rsidRDefault="0063782C" w:rsidP="0063782C">
            <w:pPr>
              <w:widowControl w:val="0"/>
              <w:autoSpaceDE w:val="0"/>
              <w:adjustRightInd w:val="0"/>
              <w:jc w:val="both"/>
              <w:rPr>
                <w:b/>
                <w:sz w:val="22"/>
                <w:szCs w:val="22"/>
              </w:rPr>
            </w:pPr>
            <w:r w:rsidRPr="00A00FCF">
              <w:rPr>
                <w:b/>
                <w:sz w:val="22"/>
                <w:szCs w:val="22"/>
              </w:rPr>
              <w:t xml:space="preserve">Краевое государственное бюджетное учреждение </w:t>
            </w:r>
            <w:r w:rsidR="006830AD">
              <w:rPr>
                <w:b/>
                <w:sz w:val="22"/>
                <w:szCs w:val="22"/>
              </w:rPr>
              <w:t xml:space="preserve">дом </w:t>
            </w:r>
            <w:r w:rsidRPr="00A00FCF">
              <w:rPr>
                <w:b/>
                <w:sz w:val="22"/>
                <w:szCs w:val="22"/>
              </w:rPr>
              <w:t>социального обслуживания «</w:t>
            </w:r>
            <w:r>
              <w:rPr>
                <w:b/>
                <w:sz w:val="22"/>
                <w:szCs w:val="22"/>
              </w:rPr>
              <w:t>Козульский</w:t>
            </w:r>
            <w:r w:rsidRPr="00A00FCF">
              <w:rPr>
                <w:b/>
                <w:sz w:val="22"/>
                <w:szCs w:val="22"/>
              </w:rPr>
              <w:t>»</w:t>
            </w:r>
          </w:p>
          <w:p w14:paraId="19A6C3DC" w14:textId="77777777" w:rsidR="0063782C" w:rsidRPr="00A00FCF" w:rsidRDefault="0063782C" w:rsidP="0063782C">
            <w:pPr>
              <w:widowControl w:val="0"/>
              <w:autoSpaceDE w:val="0"/>
              <w:adjustRightInd w:val="0"/>
              <w:jc w:val="both"/>
              <w:rPr>
                <w:rFonts w:eastAsia="Courier New"/>
                <w:sz w:val="22"/>
                <w:szCs w:val="22"/>
              </w:rPr>
            </w:pPr>
            <w:r w:rsidRPr="00A00FCF">
              <w:rPr>
                <w:rFonts w:eastAsia="Courier New"/>
                <w:sz w:val="22"/>
                <w:szCs w:val="22"/>
              </w:rPr>
              <w:t xml:space="preserve">Тел. </w:t>
            </w:r>
            <w:r w:rsidRPr="00A00FCF">
              <w:rPr>
                <w:bCs/>
                <w:sz w:val="22"/>
                <w:szCs w:val="22"/>
              </w:rPr>
              <w:t>_</w:t>
            </w:r>
            <w:r w:rsidRPr="00A00FCF">
              <w:rPr>
                <w:bCs/>
                <w:sz w:val="22"/>
                <w:szCs w:val="22"/>
                <w:u w:val="single"/>
              </w:rPr>
              <w:t>8 (39</w:t>
            </w:r>
            <w:r>
              <w:rPr>
                <w:bCs/>
                <w:sz w:val="22"/>
                <w:szCs w:val="22"/>
                <w:u w:val="single"/>
              </w:rPr>
              <w:t>154) 2-12-46</w:t>
            </w:r>
            <w:r w:rsidRPr="00A00FCF">
              <w:rPr>
                <w:bCs/>
                <w:sz w:val="22"/>
                <w:szCs w:val="22"/>
              </w:rPr>
              <w:t>_________</w:t>
            </w:r>
          </w:p>
          <w:p w14:paraId="2DB4A192" w14:textId="77777777" w:rsidR="0063782C" w:rsidRPr="00A00FCF" w:rsidRDefault="0063782C" w:rsidP="0063782C">
            <w:pPr>
              <w:widowControl w:val="0"/>
              <w:autoSpaceDE w:val="0"/>
              <w:adjustRightInd w:val="0"/>
              <w:jc w:val="both"/>
              <w:rPr>
                <w:rFonts w:eastAsia="Courier New"/>
                <w:sz w:val="22"/>
                <w:szCs w:val="22"/>
              </w:rPr>
            </w:pPr>
            <w:r w:rsidRPr="00A00FCF">
              <w:rPr>
                <w:rFonts w:eastAsia="Courier New"/>
                <w:sz w:val="22"/>
                <w:szCs w:val="22"/>
              </w:rPr>
              <w:t xml:space="preserve">Адрес электронной почты: </w:t>
            </w:r>
            <w:proofErr w:type="spellStart"/>
            <w:r>
              <w:rPr>
                <w:rFonts w:eastAsia="Courier New"/>
                <w:sz w:val="22"/>
                <w:szCs w:val="22"/>
                <w:lang w:val="en-US"/>
              </w:rPr>
              <w:t>kozulka</w:t>
            </w:r>
            <w:proofErr w:type="spellEnd"/>
            <w:r w:rsidRPr="009208B0">
              <w:rPr>
                <w:rFonts w:eastAsia="Courier New"/>
                <w:sz w:val="22"/>
                <w:szCs w:val="22"/>
              </w:rPr>
              <w:t>-</w:t>
            </w:r>
            <w:proofErr w:type="spellStart"/>
            <w:r>
              <w:rPr>
                <w:rFonts w:eastAsia="Courier New"/>
                <w:sz w:val="22"/>
                <w:szCs w:val="22"/>
                <w:lang w:val="en-US"/>
              </w:rPr>
              <w:t>pni</w:t>
            </w:r>
            <w:proofErr w:type="spellEnd"/>
            <w:r w:rsidRPr="00A00FCF">
              <w:rPr>
                <w:rFonts w:eastAsia="Courier New"/>
                <w:sz w:val="22"/>
                <w:szCs w:val="22"/>
              </w:rPr>
              <w:t>@</w:t>
            </w:r>
            <w:r w:rsidRPr="00A00FCF">
              <w:rPr>
                <w:rFonts w:eastAsia="Courier New"/>
                <w:sz w:val="22"/>
                <w:szCs w:val="22"/>
                <w:lang w:val="en-US"/>
              </w:rPr>
              <w:t>mail</w:t>
            </w:r>
            <w:r w:rsidRPr="00A00FCF">
              <w:rPr>
                <w:rFonts w:eastAsia="Courier New"/>
                <w:sz w:val="22"/>
                <w:szCs w:val="22"/>
              </w:rPr>
              <w:t>.</w:t>
            </w:r>
            <w:proofErr w:type="spellStart"/>
            <w:r w:rsidRPr="00A00FCF">
              <w:rPr>
                <w:rFonts w:eastAsia="Courier New"/>
                <w:sz w:val="22"/>
                <w:szCs w:val="22"/>
                <w:lang w:val="en-US"/>
              </w:rPr>
              <w:t>ru</w:t>
            </w:r>
            <w:proofErr w:type="spellEnd"/>
          </w:p>
          <w:p w14:paraId="0324598C" w14:textId="795A53C5" w:rsidR="0063782C" w:rsidRPr="003E2A19" w:rsidRDefault="0063782C" w:rsidP="0063782C">
            <w:pPr>
              <w:widowControl w:val="0"/>
              <w:autoSpaceDE w:val="0"/>
              <w:adjustRightInd w:val="0"/>
              <w:jc w:val="both"/>
              <w:rPr>
                <w:rFonts w:eastAsia="Courier New"/>
                <w:color w:val="000000"/>
                <w:sz w:val="21"/>
                <w:szCs w:val="21"/>
              </w:rPr>
            </w:pPr>
          </w:p>
        </w:tc>
      </w:tr>
      <w:tr w:rsidR="0063782C" w:rsidRPr="003E2A19" w14:paraId="21978D67" w14:textId="77777777" w:rsidTr="006C3F0E">
        <w:trPr>
          <w:gridAfter w:val="1"/>
          <w:wAfter w:w="58" w:type="dxa"/>
        </w:trPr>
        <w:tc>
          <w:tcPr>
            <w:tcW w:w="517" w:type="dxa"/>
            <w:vAlign w:val="center"/>
          </w:tcPr>
          <w:p w14:paraId="286EE2AE" w14:textId="77777777" w:rsidR="0063782C" w:rsidRPr="003E2A19" w:rsidRDefault="0063782C" w:rsidP="0063782C">
            <w:pPr>
              <w:autoSpaceDE w:val="0"/>
              <w:jc w:val="center"/>
              <w:rPr>
                <w:b/>
                <w:sz w:val="21"/>
                <w:szCs w:val="21"/>
              </w:rPr>
            </w:pPr>
            <w:r w:rsidRPr="003E2A19">
              <w:rPr>
                <w:b/>
                <w:sz w:val="21"/>
                <w:szCs w:val="21"/>
              </w:rPr>
              <w:t>2</w:t>
            </w:r>
          </w:p>
        </w:tc>
        <w:tc>
          <w:tcPr>
            <w:tcW w:w="3115" w:type="dxa"/>
            <w:gridSpan w:val="3"/>
          </w:tcPr>
          <w:p w14:paraId="40FAF3A5" w14:textId="77777777" w:rsidR="0063782C" w:rsidRPr="003E2A19" w:rsidRDefault="0063782C" w:rsidP="0063782C">
            <w:pPr>
              <w:autoSpaceDE w:val="0"/>
              <w:jc w:val="both"/>
              <w:rPr>
                <w:b/>
                <w:sz w:val="21"/>
                <w:szCs w:val="21"/>
              </w:rPr>
            </w:pPr>
            <w:r w:rsidRPr="003E2A19">
              <w:rPr>
                <w:b/>
                <w:sz w:val="21"/>
                <w:szCs w:val="21"/>
              </w:rPr>
              <w:t>Почтовый адрес:</w:t>
            </w:r>
          </w:p>
        </w:tc>
        <w:tc>
          <w:tcPr>
            <w:tcW w:w="5549" w:type="dxa"/>
            <w:gridSpan w:val="4"/>
          </w:tcPr>
          <w:p w14:paraId="7661D0E3" w14:textId="5DA505BC" w:rsidR="0063782C" w:rsidRPr="00825818" w:rsidRDefault="0063782C" w:rsidP="0063782C">
            <w:pPr>
              <w:autoSpaceDE w:val="0"/>
              <w:jc w:val="both"/>
              <w:rPr>
                <w:sz w:val="21"/>
                <w:szCs w:val="21"/>
              </w:rPr>
            </w:pPr>
            <w:r>
              <w:rPr>
                <w:sz w:val="22"/>
                <w:szCs w:val="22"/>
              </w:rPr>
              <w:t xml:space="preserve">662050, Красноярский край, Козульский район, пгт. </w:t>
            </w:r>
            <w:proofErr w:type="spellStart"/>
            <w:r>
              <w:rPr>
                <w:sz w:val="22"/>
                <w:szCs w:val="22"/>
              </w:rPr>
              <w:t>Козулька</w:t>
            </w:r>
            <w:proofErr w:type="spellEnd"/>
            <w:r>
              <w:rPr>
                <w:sz w:val="22"/>
                <w:szCs w:val="22"/>
              </w:rPr>
              <w:t>, ул. Свердлова, 11</w:t>
            </w:r>
          </w:p>
        </w:tc>
      </w:tr>
      <w:tr w:rsidR="0063782C" w:rsidRPr="003E2A19" w14:paraId="5D9A8020" w14:textId="77777777" w:rsidTr="006C3F0E">
        <w:trPr>
          <w:gridAfter w:val="1"/>
          <w:wAfter w:w="58" w:type="dxa"/>
        </w:trPr>
        <w:tc>
          <w:tcPr>
            <w:tcW w:w="517" w:type="dxa"/>
            <w:vAlign w:val="center"/>
          </w:tcPr>
          <w:p w14:paraId="4E18627D" w14:textId="77777777" w:rsidR="0063782C" w:rsidRPr="003E2A19" w:rsidRDefault="0063782C" w:rsidP="0063782C">
            <w:pPr>
              <w:autoSpaceDE w:val="0"/>
              <w:jc w:val="center"/>
              <w:rPr>
                <w:b/>
                <w:sz w:val="21"/>
                <w:szCs w:val="21"/>
              </w:rPr>
            </w:pPr>
            <w:r w:rsidRPr="003E2A19">
              <w:rPr>
                <w:b/>
                <w:sz w:val="21"/>
                <w:szCs w:val="21"/>
              </w:rPr>
              <w:t>3</w:t>
            </w:r>
          </w:p>
        </w:tc>
        <w:tc>
          <w:tcPr>
            <w:tcW w:w="3115" w:type="dxa"/>
            <w:gridSpan w:val="3"/>
          </w:tcPr>
          <w:p w14:paraId="1887267C" w14:textId="77777777" w:rsidR="0063782C" w:rsidRPr="003E2A19" w:rsidRDefault="0063782C" w:rsidP="0063782C">
            <w:pPr>
              <w:autoSpaceDE w:val="0"/>
              <w:jc w:val="both"/>
              <w:rPr>
                <w:b/>
                <w:sz w:val="21"/>
                <w:szCs w:val="21"/>
              </w:rPr>
            </w:pPr>
            <w:r w:rsidRPr="003E2A19">
              <w:rPr>
                <w:b/>
                <w:sz w:val="21"/>
                <w:szCs w:val="21"/>
              </w:rPr>
              <w:t>Адрес электронной почты:</w:t>
            </w:r>
          </w:p>
        </w:tc>
        <w:tc>
          <w:tcPr>
            <w:tcW w:w="5549" w:type="dxa"/>
            <w:gridSpan w:val="4"/>
          </w:tcPr>
          <w:p w14:paraId="006C80EC" w14:textId="4D863D25" w:rsidR="0063782C" w:rsidRPr="003E2A19" w:rsidRDefault="0063782C" w:rsidP="0063782C">
            <w:pPr>
              <w:tabs>
                <w:tab w:val="center" w:pos="2285"/>
              </w:tabs>
              <w:autoSpaceDE w:val="0"/>
              <w:jc w:val="both"/>
              <w:rPr>
                <w:sz w:val="21"/>
                <w:szCs w:val="21"/>
              </w:rPr>
            </w:pPr>
            <w:proofErr w:type="spellStart"/>
            <w:r>
              <w:rPr>
                <w:rFonts w:eastAsia="Courier New"/>
                <w:sz w:val="22"/>
                <w:szCs w:val="22"/>
                <w:lang w:val="en-US"/>
              </w:rPr>
              <w:t>kozulka</w:t>
            </w:r>
            <w:proofErr w:type="spellEnd"/>
            <w:r w:rsidRPr="009208B0">
              <w:rPr>
                <w:rFonts w:eastAsia="Courier New"/>
                <w:sz w:val="22"/>
                <w:szCs w:val="22"/>
              </w:rPr>
              <w:t>-</w:t>
            </w:r>
            <w:proofErr w:type="spellStart"/>
            <w:r>
              <w:rPr>
                <w:rFonts w:eastAsia="Courier New"/>
                <w:sz w:val="22"/>
                <w:szCs w:val="22"/>
                <w:lang w:val="en-US"/>
              </w:rPr>
              <w:t>pni</w:t>
            </w:r>
            <w:proofErr w:type="spellEnd"/>
            <w:r w:rsidRPr="00A00FCF">
              <w:rPr>
                <w:rFonts w:eastAsia="Courier New"/>
                <w:sz w:val="22"/>
                <w:szCs w:val="22"/>
              </w:rPr>
              <w:t>@</w:t>
            </w:r>
            <w:r w:rsidRPr="00A00FCF">
              <w:rPr>
                <w:rFonts w:eastAsia="Courier New"/>
                <w:sz w:val="22"/>
                <w:szCs w:val="22"/>
                <w:lang w:val="en-US"/>
              </w:rPr>
              <w:t>mail</w:t>
            </w:r>
            <w:r w:rsidRPr="00A00FCF">
              <w:rPr>
                <w:rFonts w:eastAsia="Courier New"/>
                <w:sz w:val="22"/>
                <w:szCs w:val="22"/>
              </w:rPr>
              <w:t>.</w:t>
            </w:r>
            <w:proofErr w:type="spellStart"/>
            <w:r w:rsidRPr="00A00FCF">
              <w:rPr>
                <w:rFonts w:eastAsia="Courier New"/>
                <w:sz w:val="22"/>
                <w:szCs w:val="22"/>
                <w:lang w:val="en-US"/>
              </w:rPr>
              <w:t>ru</w:t>
            </w:r>
            <w:proofErr w:type="spellEnd"/>
          </w:p>
        </w:tc>
      </w:tr>
      <w:tr w:rsidR="00A62078" w:rsidRPr="003E2A19" w14:paraId="369AAAC3" w14:textId="77777777" w:rsidTr="006C3F0E">
        <w:trPr>
          <w:gridAfter w:val="1"/>
          <w:wAfter w:w="58" w:type="dxa"/>
        </w:trPr>
        <w:tc>
          <w:tcPr>
            <w:tcW w:w="517" w:type="dxa"/>
            <w:vAlign w:val="center"/>
          </w:tcPr>
          <w:p w14:paraId="0B3233C8" w14:textId="77777777" w:rsidR="00A62078" w:rsidRPr="003E2A19" w:rsidRDefault="00A62078" w:rsidP="0090462D">
            <w:pPr>
              <w:autoSpaceDE w:val="0"/>
              <w:jc w:val="center"/>
              <w:rPr>
                <w:b/>
                <w:sz w:val="21"/>
                <w:szCs w:val="21"/>
              </w:rPr>
            </w:pPr>
            <w:r w:rsidRPr="003E2A19">
              <w:rPr>
                <w:b/>
                <w:sz w:val="21"/>
                <w:szCs w:val="21"/>
              </w:rPr>
              <w:t>4</w:t>
            </w:r>
          </w:p>
        </w:tc>
        <w:tc>
          <w:tcPr>
            <w:tcW w:w="3115" w:type="dxa"/>
            <w:gridSpan w:val="3"/>
          </w:tcPr>
          <w:p w14:paraId="1FF92AAB" w14:textId="77777777" w:rsidR="00A62078" w:rsidRPr="003E2A19" w:rsidRDefault="00A62078" w:rsidP="0090462D">
            <w:pPr>
              <w:autoSpaceDE w:val="0"/>
              <w:jc w:val="both"/>
              <w:rPr>
                <w:b/>
                <w:sz w:val="21"/>
                <w:szCs w:val="21"/>
              </w:rPr>
            </w:pPr>
            <w:r w:rsidRPr="003E2A19">
              <w:rPr>
                <w:b/>
                <w:sz w:val="21"/>
                <w:szCs w:val="21"/>
              </w:rPr>
              <w:t>Наименование, характеристики и количество поставляемых товаров, выполняемых работ, оказываемых услуг. Требования к качеству, техническим характеристикам товара, требования к его безопасности, требования к функциональным характеристикам (потребительским свойствам) товара, требования к размерам, упаковке, отгрузке товара и иные показатели, связанные с определением соответствия поставляемого товара потребностям заказчика:</w:t>
            </w:r>
          </w:p>
        </w:tc>
        <w:tc>
          <w:tcPr>
            <w:tcW w:w="5549" w:type="dxa"/>
            <w:gridSpan w:val="4"/>
          </w:tcPr>
          <w:p w14:paraId="34E69FA3" w14:textId="16DD34C7" w:rsidR="00A62078" w:rsidRPr="003E2A19" w:rsidRDefault="00A62078" w:rsidP="0090462D">
            <w:pPr>
              <w:tabs>
                <w:tab w:val="left" w:pos="317"/>
                <w:tab w:val="left" w:pos="5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1"/>
                <w:szCs w:val="21"/>
              </w:rPr>
            </w:pPr>
            <w:r>
              <w:rPr>
                <w:sz w:val="21"/>
                <w:szCs w:val="21"/>
              </w:rPr>
              <w:t>Согласно Приложению</w:t>
            </w:r>
            <w:r w:rsidRPr="003E2A19">
              <w:rPr>
                <w:sz w:val="21"/>
                <w:szCs w:val="21"/>
              </w:rPr>
              <w:t xml:space="preserve"> № </w:t>
            </w:r>
            <w:r>
              <w:rPr>
                <w:sz w:val="21"/>
                <w:szCs w:val="21"/>
              </w:rPr>
              <w:t>3</w:t>
            </w:r>
            <w:r w:rsidRPr="003E2A19">
              <w:rPr>
                <w:sz w:val="21"/>
                <w:szCs w:val="21"/>
              </w:rPr>
              <w:t xml:space="preserve"> к настоящему извещению о </w:t>
            </w:r>
            <w:r w:rsidR="0070264E" w:rsidRPr="003E2A19">
              <w:rPr>
                <w:sz w:val="21"/>
                <w:szCs w:val="21"/>
              </w:rPr>
              <w:t xml:space="preserve">проведении </w:t>
            </w:r>
            <w:r w:rsidR="0070264E">
              <w:rPr>
                <w:sz w:val="21"/>
                <w:szCs w:val="21"/>
              </w:rPr>
              <w:t>открытого</w:t>
            </w:r>
            <w:r>
              <w:rPr>
                <w:sz w:val="21"/>
                <w:szCs w:val="21"/>
              </w:rPr>
              <w:t xml:space="preserve"> </w:t>
            </w:r>
            <w:r w:rsidRPr="003E2A19">
              <w:rPr>
                <w:sz w:val="21"/>
                <w:szCs w:val="21"/>
              </w:rPr>
              <w:t xml:space="preserve">запроса </w:t>
            </w:r>
            <w:r>
              <w:rPr>
                <w:sz w:val="21"/>
                <w:szCs w:val="21"/>
              </w:rPr>
              <w:t>котировок</w:t>
            </w:r>
            <w:r w:rsidRPr="003E2A19">
              <w:rPr>
                <w:sz w:val="21"/>
                <w:szCs w:val="21"/>
              </w:rPr>
              <w:t xml:space="preserve"> в электронной форме</w:t>
            </w:r>
          </w:p>
          <w:p w14:paraId="0E870EED" w14:textId="77777777" w:rsidR="00A62078" w:rsidRPr="003E2A19" w:rsidRDefault="00A62078" w:rsidP="0090462D">
            <w:pPr>
              <w:jc w:val="both"/>
              <w:rPr>
                <w:sz w:val="21"/>
                <w:szCs w:val="21"/>
              </w:rPr>
            </w:pPr>
          </w:p>
          <w:p w14:paraId="6E546459" w14:textId="77777777" w:rsidR="00A62078" w:rsidRPr="003E2A19" w:rsidRDefault="00A62078" w:rsidP="0090462D">
            <w:pPr>
              <w:jc w:val="both"/>
              <w:rPr>
                <w:sz w:val="21"/>
                <w:szCs w:val="21"/>
              </w:rPr>
            </w:pPr>
          </w:p>
        </w:tc>
      </w:tr>
      <w:tr w:rsidR="0063782C" w:rsidRPr="003E2A19" w14:paraId="7751CE0E" w14:textId="77777777" w:rsidTr="006C3F0E">
        <w:trPr>
          <w:gridAfter w:val="1"/>
          <w:wAfter w:w="58" w:type="dxa"/>
        </w:trPr>
        <w:tc>
          <w:tcPr>
            <w:tcW w:w="517" w:type="dxa"/>
            <w:vAlign w:val="center"/>
          </w:tcPr>
          <w:p w14:paraId="6695BB34" w14:textId="77777777" w:rsidR="0063782C" w:rsidRPr="003E2A19" w:rsidRDefault="0063782C" w:rsidP="0063782C">
            <w:pPr>
              <w:autoSpaceDE w:val="0"/>
              <w:jc w:val="center"/>
              <w:rPr>
                <w:b/>
                <w:sz w:val="21"/>
                <w:szCs w:val="21"/>
              </w:rPr>
            </w:pPr>
            <w:r w:rsidRPr="003E2A19">
              <w:rPr>
                <w:b/>
                <w:sz w:val="21"/>
                <w:szCs w:val="21"/>
              </w:rPr>
              <w:t>5</w:t>
            </w:r>
          </w:p>
        </w:tc>
        <w:tc>
          <w:tcPr>
            <w:tcW w:w="3115" w:type="dxa"/>
            <w:gridSpan w:val="3"/>
          </w:tcPr>
          <w:p w14:paraId="193B94DB" w14:textId="77777777" w:rsidR="0063782C" w:rsidRPr="003E2A19" w:rsidRDefault="0063782C" w:rsidP="0063782C">
            <w:pPr>
              <w:autoSpaceDE w:val="0"/>
              <w:jc w:val="both"/>
              <w:rPr>
                <w:b/>
                <w:sz w:val="21"/>
                <w:szCs w:val="21"/>
              </w:rPr>
            </w:pPr>
            <w:r w:rsidRPr="003E2A19">
              <w:rPr>
                <w:b/>
                <w:sz w:val="21"/>
                <w:szCs w:val="21"/>
              </w:rPr>
              <w:t>Место доставки поставляемых товаров, место выполнения работ, место оказания услуг:</w:t>
            </w:r>
          </w:p>
        </w:tc>
        <w:tc>
          <w:tcPr>
            <w:tcW w:w="5549" w:type="dxa"/>
            <w:gridSpan w:val="4"/>
          </w:tcPr>
          <w:p w14:paraId="1DCA5CAB" w14:textId="1A077500" w:rsidR="0063782C" w:rsidRPr="003E2A19" w:rsidRDefault="0063782C" w:rsidP="0063782C">
            <w:pPr>
              <w:widowControl w:val="0"/>
              <w:autoSpaceDE w:val="0"/>
              <w:adjustRightInd w:val="0"/>
              <w:jc w:val="both"/>
              <w:rPr>
                <w:bCs/>
                <w:sz w:val="21"/>
                <w:szCs w:val="21"/>
              </w:rPr>
            </w:pPr>
            <w:r>
              <w:rPr>
                <w:sz w:val="22"/>
                <w:szCs w:val="22"/>
              </w:rPr>
              <w:t xml:space="preserve">662050, Красноярский край, </w:t>
            </w:r>
            <w:proofErr w:type="spellStart"/>
            <w:r>
              <w:rPr>
                <w:sz w:val="22"/>
                <w:szCs w:val="22"/>
              </w:rPr>
              <w:t>Козульский</w:t>
            </w:r>
            <w:proofErr w:type="spellEnd"/>
            <w:r>
              <w:rPr>
                <w:sz w:val="22"/>
                <w:szCs w:val="22"/>
              </w:rPr>
              <w:t xml:space="preserve"> район, </w:t>
            </w:r>
            <w:proofErr w:type="spellStart"/>
            <w:r w:rsidR="005D694D">
              <w:rPr>
                <w:sz w:val="22"/>
                <w:szCs w:val="22"/>
              </w:rPr>
              <w:t>гп</w:t>
            </w:r>
            <w:proofErr w:type="spellEnd"/>
            <w:r>
              <w:rPr>
                <w:sz w:val="22"/>
                <w:szCs w:val="22"/>
              </w:rPr>
              <w:t xml:space="preserve">. </w:t>
            </w:r>
            <w:proofErr w:type="spellStart"/>
            <w:r>
              <w:rPr>
                <w:sz w:val="22"/>
                <w:szCs w:val="22"/>
              </w:rPr>
              <w:t>Козулька</w:t>
            </w:r>
            <w:proofErr w:type="spellEnd"/>
            <w:r>
              <w:rPr>
                <w:sz w:val="22"/>
                <w:szCs w:val="22"/>
              </w:rPr>
              <w:t>, ул. Свердлова, 11</w:t>
            </w:r>
          </w:p>
        </w:tc>
      </w:tr>
      <w:tr w:rsidR="00A62078" w:rsidRPr="003E2A19" w14:paraId="735111DD" w14:textId="77777777" w:rsidTr="006C3F0E">
        <w:trPr>
          <w:gridAfter w:val="1"/>
          <w:wAfter w:w="58" w:type="dxa"/>
        </w:trPr>
        <w:tc>
          <w:tcPr>
            <w:tcW w:w="517" w:type="dxa"/>
            <w:vAlign w:val="center"/>
          </w:tcPr>
          <w:p w14:paraId="185AE94C" w14:textId="77777777" w:rsidR="00A62078" w:rsidRPr="003E2A19" w:rsidRDefault="00A62078" w:rsidP="0090462D">
            <w:pPr>
              <w:autoSpaceDE w:val="0"/>
              <w:jc w:val="center"/>
              <w:rPr>
                <w:b/>
                <w:sz w:val="21"/>
                <w:szCs w:val="21"/>
              </w:rPr>
            </w:pPr>
            <w:r w:rsidRPr="003E2A19">
              <w:rPr>
                <w:b/>
                <w:sz w:val="21"/>
                <w:szCs w:val="21"/>
              </w:rPr>
              <w:t>6</w:t>
            </w:r>
          </w:p>
        </w:tc>
        <w:tc>
          <w:tcPr>
            <w:tcW w:w="3115" w:type="dxa"/>
            <w:gridSpan w:val="3"/>
          </w:tcPr>
          <w:p w14:paraId="72B4C5F9" w14:textId="77777777" w:rsidR="00A62078" w:rsidRPr="003E2A19" w:rsidRDefault="00A62078" w:rsidP="0090462D">
            <w:pPr>
              <w:autoSpaceDE w:val="0"/>
              <w:jc w:val="both"/>
              <w:rPr>
                <w:b/>
                <w:sz w:val="21"/>
                <w:szCs w:val="21"/>
              </w:rPr>
            </w:pPr>
            <w:r w:rsidRPr="003E2A19">
              <w:rPr>
                <w:b/>
                <w:sz w:val="21"/>
                <w:szCs w:val="21"/>
              </w:rPr>
              <w:t>Сроки поставок товаров, выполнения работ, оказания услуг:</w:t>
            </w:r>
          </w:p>
        </w:tc>
        <w:tc>
          <w:tcPr>
            <w:tcW w:w="5549" w:type="dxa"/>
            <w:gridSpan w:val="4"/>
          </w:tcPr>
          <w:p w14:paraId="1C1BD898" w14:textId="77777777" w:rsidR="00A62078" w:rsidRPr="003E2A19" w:rsidRDefault="00A62078" w:rsidP="0090462D">
            <w:pPr>
              <w:tabs>
                <w:tab w:val="left" w:pos="317"/>
                <w:tab w:val="left" w:pos="5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1"/>
                <w:szCs w:val="21"/>
              </w:rPr>
            </w:pPr>
            <w:r w:rsidRPr="003E2A19">
              <w:rPr>
                <w:sz w:val="21"/>
                <w:szCs w:val="21"/>
              </w:rPr>
              <w:t xml:space="preserve">Согласно проекту договора и приложений к нему (Приложение № 2 к настоящему извещению о проведении запроса </w:t>
            </w:r>
            <w:r>
              <w:rPr>
                <w:sz w:val="21"/>
                <w:szCs w:val="21"/>
              </w:rPr>
              <w:t>котировок</w:t>
            </w:r>
            <w:r w:rsidRPr="003E2A19">
              <w:rPr>
                <w:sz w:val="21"/>
                <w:szCs w:val="21"/>
              </w:rPr>
              <w:t xml:space="preserve"> в электронной форме)</w:t>
            </w:r>
          </w:p>
        </w:tc>
      </w:tr>
      <w:tr w:rsidR="00A62078" w:rsidRPr="003E2A19" w14:paraId="583ADD4D" w14:textId="77777777" w:rsidTr="006C3F0E">
        <w:trPr>
          <w:gridAfter w:val="1"/>
          <w:wAfter w:w="58" w:type="dxa"/>
        </w:trPr>
        <w:tc>
          <w:tcPr>
            <w:tcW w:w="517" w:type="dxa"/>
            <w:vAlign w:val="center"/>
          </w:tcPr>
          <w:p w14:paraId="0827328A" w14:textId="77777777" w:rsidR="00A62078" w:rsidRPr="003E2A19" w:rsidRDefault="00A62078" w:rsidP="0090462D">
            <w:pPr>
              <w:autoSpaceDE w:val="0"/>
              <w:jc w:val="center"/>
              <w:rPr>
                <w:b/>
                <w:sz w:val="21"/>
                <w:szCs w:val="21"/>
              </w:rPr>
            </w:pPr>
            <w:r w:rsidRPr="003E2A19">
              <w:rPr>
                <w:b/>
                <w:sz w:val="21"/>
                <w:szCs w:val="21"/>
              </w:rPr>
              <w:t>7</w:t>
            </w:r>
          </w:p>
        </w:tc>
        <w:tc>
          <w:tcPr>
            <w:tcW w:w="3115" w:type="dxa"/>
            <w:gridSpan w:val="3"/>
          </w:tcPr>
          <w:p w14:paraId="62CA974C" w14:textId="77777777" w:rsidR="00A62078" w:rsidRPr="003E2A19" w:rsidRDefault="00A62078" w:rsidP="0090462D">
            <w:pPr>
              <w:autoSpaceDE w:val="0"/>
              <w:jc w:val="both"/>
              <w:rPr>
                <w:b/>
                <w:sz w:val="21"/>
                <w:szCs w:val="21"/>
              </w:rPr>
            </w:pPr>
            <w:r w:rsidRPr="003E2A19">
              <w:rPr>
                <w:b/>
                <w:sz w:val="21"/>
                <w:szCs w:val="21"/>
              </w:rPr>
              <w:t>Сведения о включенных (не</w:t>
            </w:r>
            <w:r>
              <w:rPr>
                <w:b/>
                <w:sz w:val="21"/>
                <w:szCs w:val="21"/>
              </w:rPr>
              <w:t xml:space="preserve"> </w:t>
            </w:r>
            <w:r w:rsidRPr="003E2A19">
              <w:rPr>
                <w:b/>
                <w:sz w:val="21"/>
                <w:szCs w:val="21"/>
              </w:rPr>
              <w:t xml:space="preserve">включенных) в цену товаров, работ, услуг расходах, в том числе расходах на перевозку, </w:t>
            </w:r>
            <w:r w:rsidRPr="003E2A19">
              <w:rPr>
                <w:b/>
                <w:sz w:val="21"/>
                <w:szCs w:val="21"/>
              </w:rPr>
              <w:lastRenderedPageBreak/>
              <w:t>страхование, уплату таможенных пошлин, налогов, сборов и других обязательных платежей:</w:t>
            </w:r>
          </w:p>
        </w:tc>
        <w:tc>
          <w:tcPr>
            <w:tcW w:w="5549" w:type="dxa"/>
            <w:gridSpan w:val="4"/>
          </w:tcPr>
          <w:p w14:paraId="111B1D2C" w14:textId="77777777" w:rsidR="00A62078" w:rsidRPr="003E2A19" w:rsidRDefault="00A62078" w:rsidP="0090462D">
            <w:pPr>
              <w:jc w:val="both"/>
              <w:rPr>
                <w:sz w:val="21"/>
                <w:szCs w:val="21"/>
              </w:rPr>
            </w:pPr>
            <w:r w:rsidRPr="003E2A19">
              <w:rPr>
                <w:sz w:val="21"/>
                <w:szCs w:val="21"/>
              </w:rPr>
              <w:lastRenderedPageBreak/>
              <w:t xml:space="preserve">Цена включает в себя общую стоимость поставляемого Товара, оплачиваемую Заказчиком за полное выполнение Поставщиком своих обязательств по поставке Товара, оказание сопутствующих поставке услуг, расходы на </w:t>
            </w:r>
            <w:r w:rsidRPr="003E2A19">
              <w:rPr>
                <w:sz w:val="21"/>
                <w:szCs w:val="21"/>
              </w:rPr>
              <w:lastRenderedPageBreak/>
              <w:t>реализацию гарантийных обязательств, а также, стоимость упаковки, маркировки, стоимость погрузочно-разгрузочных работ, страхования, транспортные расходы, налоги и иные обязательные платежи</w:t>
            </w:r>
          </w:p>
        </w:tc>
      </w:tr>
      <w:tr w:rsidR="00A62078" w:rsidRPr="003E2A19" w14:paraId="3BBA8293" w14:textId="77777777" w:rsidTr="006C3F0E">
        <w:trPr>
          <w:gridAfter w:val="1"/>
          <w:wAfter w:w="58" w:type="dxa"/>
        </w:trPr>
        <w:tc>
          <w:tcPr>
            <w:tcW w:w="517" w:type="dxa"/>
            <w:vAlign w:val="center"/>
          </w:tcPr>
          <w:p w14:paraId="6548B547" w14:textId="77777777" w:rsidR="00A62078" w:rsidRPr="003E2A19" w:rsidRDefault="00A62078" w:rsidP="0090462D">
            <w:pPr>
              <w:autoSpaceDE w:val="0"/>
              <w:jc w:val="center"/>
              <w:rPr>
                <w:b/>
                <w:sz w:val="21"/>
                <w:szCs w:val="21"/>
              </w:rPr>
            </w:pPr>
            <w:r w:rsidRPr="003E2A19">
              <w:rPr>
                <w:b/>
                <w:sz w:val="21"/>
                <w:szCs w:val="21"/>
              </w:rPr>
              <w:lastRenderedPageBreak/>
              <w:t>8</w:t>
            </w:r>
          </w:p>
        </w:tc>
        <w:tc>
          <w:tcPr>
            <w:tcW w:w="3115" w:type="dxa"/>
            <w:gridSpan w:val="3"/>
          </w:tcPr>
          <w:p w14:paraId="315F4A9F" w14:textId="77777777" w:rsidR="00A62078" w:rsidRPr="003E2A19" w:rsidRDefault="00A62078" w:rsidP="0090462D">
            <w:pPr>
              <w:autoSpaceDE w:val="0"/>
              <w:jc w:val="both"/>
              <w:rPr>
                <w:b/>
                <w:sz w:val="21"/>
                <w:szCs w:val="21"/>
              </w:rPr>
            </w:pPr>
            <w:r w:rsidRPr="003E2A19">
              <w:rPr>
                <w:b/>
                <w:sz w:val="21"/>
                <w:szCs w:val="21"/>
              </w:rPr>
              <w:t>Начальная (максимальная) цена договора, определяемая Заказчиком:</w:t>
            </w:r>
          </w:p>
        </w:tc>
        <w:tc>
          <w:tcPr>
            <w:tcW w:w="5549" w:type="dxa"/>
            <w:gridSpan w:val="4"/>
          </w:tcPr>
          <w:p w14:paraId="2FBE89D5" w14:textId="78B614D3" w:rsidR="00A62078" w:rsidRPr="003E2A19" w:rsidRDefault="00DE57B0" w:rsidP="00E443A5">
            <w:pPr>
              <w:autoSpaceDE w:val="0"/>
              <w:jc w:val="both"/>
              <w:rPr>
                <w:sz w:val="21"/>
                <w:szCs w:val="21"/>
              </w:rPr>
            </w:pPr>
            <w:r>
              <w:rPr>
                <w:sz w:val="21"/>
                <w:szCs w:val="21"/>
              </w:rPr>
              <w:t>271 800</w:t>
            </w:r>
            <w:r w:rsidR="00E2474A">
              <w:rPr>
                <w:sz w:val="21"/>
                <w:szCs w:val="21"/>
              </w:rPr>
              <w:t xml:space="preserve"> руб</w:t>
            </w:r>
            <w:r w:rsidR="00E2474A" w:rsidRPr="00C30F3A">
              <w:rPr>
                <w:sz w:val="21"/>
                <w:szCs w:val="21"/>
              </w:rPr>
              <w:t>.</w:t>
            </w:r>
            <w:r w:rsidR="00837AFC" w:rsidRPr="00C30F3A">
              <w:rPr>
                <w:sz w:val="21"/>
                <w:szCs w:val="21"/>
              </w:rPr>
              <w:t xml:space="preserve"> (</w:t>
            </w:r>
            <w:r>
              <w:rPr>
                <w:sz w:val="21"/>
                <w:szCs w:val="21"/>
              </w:rPr>
              <w:t>двести семьдесят одна т</w:t>
            </w:r>
            <w:r w:rsidR="00837AFC" w:rsidRPr="00C30F3A">
              <w:rPr>
                <w:sz w:val="21"/>
                <w:szCs w:val="21"/>
              </w:rPr>
              <w:t>ысяч</w:t>
            </w:r>
            <w:r>
              <w:rPr>
                <w:sz w:val="21"/>
                <w:szCs w:val="21"/>
              </w:rPr>
              <w:t>а</w:t>
            </w:r>
            <w:r w:rsidR="00837AFC" w:rsidRPr="00C30F3A">
              <w:rPr>
                <w:sz w:val="21"/>
                <w:szCs w:val="21"/>
              </w:rPr>
              <w:t xml:space="preserve"> </w:t>
            </w:r>
            <w:r>
              <w:rPr>
                <w:sz w:val="21"/>
                <w:szCs w:val="21"/>
              </w:rPr>
              <w:t>восемьсот)</w:t>
            </w:r>
            <w:r w:rsidR="00837AFC" w:rsidRPr="00C30F3A">
              <w:rPr>
                <w:sz w:val="21"/>
                <w:szCs w:val="21"/>
              </w:rPr>
              <w:t xml:space="preserve"> рубл</w:t>
            </w:r>
            <w:r>
              <w:rPr>
                <w:sz w:val="21"/>
                <w:szCs w:val="21"/>
              </w:rPr>
              <w:t>ей</w:t>
            </w:r>
            <w:r w:rsidR="00837AFC" w:rsidRPr="00C30F3A">
              <w:rPr>
                <w:sz w:val="21"/>
                <w:szCs w:val="21"/>
              </w:rPr>
              <w:t xml:space="preserve"> 0</w:t>
            </w:r>
            <w:r>
              <w:rPr>
                <w:sz w:val="21"/>
                <w:szCs w:val="21"/>
              </w:rPr>
              <w:t>5</w:t>
            </w:r>
            <w:r w:rsidR="00837AFC" w:rsidRPr="00C30F3A">
              <w:rPr>
                <w:sz w:val="21"/>
                <w:szCs w:val="21"/>
              </w:rPr>
              <w:t xml:space="preserve"> копе</w:t>
            </w:r>
            <w:r>
              <w:rPr>
                <w:sz w:val="21"/>
                <w:szCs w:val="21"/>
              </w:rPr>
              <w:t>е</w:t>
            </w:r>
            <w:r w:rsidR="00837AFC" w:rsidRPr="00C30F3A">
              <w:rPr>
                <w:sz w:val="21"/>
                <w:szCs w:val="21"/>
              </w:rPr>
              <w:t>к)</w:t>
            </w:r>
          </w:p>
        </w:tc>
      </w:tr>
      <w:tr w:rsidR="00A62078" w:rsidRPr="00DF5801" w14:paraId="6626CC6E" w14:textId="77777777" w:rsidTr="006C3F0E">
        <w:trPr>
          <w:gridAfter w:val="1"/>
          <w:wAfter w:w="58" w:type="dxa"/>
        </w:trPr>
        <w:tc>
          <w:tcPr>
            <w:tcW w:w="517" w:type="dxa"/>
            <w:vAlign w:val="center"/>
          </w:tcPr>
          <w:p w14:paraId="7D302534" w14:textId="77777777" w:rsidR="00A62078" w:rsidRPr="006D2B98" w:rsidRDefault="00A62078" w:rsidP="0090462D">
            <w:pPr>
              <w:autoSpaceDE w:val="0"/>
              <w:jc w:val="center"/>
              <w:rPr>
                <w:b/>
                <w:sz w:val="21"/>
                <w:szCs w:val="21"/>
              </w:rPr>
            </w:pPr>
            <w:r w:rsidRPr="006D2B98">
              <w:rPr>
                <w:b/>
                <w:sz w:val="21"/>
                <w:szCs w:val="21"/>
              </w:rPr>
              <w:t>9</w:t>
            </w:r>
          </w:p>
        </w:tc>
        <w:tc>
          <w:tcPr>
            <w:tcW w:w="3115" w:type="dxa"/>
            <w:gridSpan w:val="3"/>
          </w:tcPr>
          <w:p w14:paraId="3B1039FF" w14:textId="724FAEB1" w:rsidR="00A62078" w:rsidRPr="006D2B98" w:rsidRDefault="00A62078" w:rsidP="0090462D">
            <w:pPr>
              <w:autoSpaceDE w:val="0"/>
              <w:jc w:val="both"/>
              <w:rPr>
                <w:b/>
                <w:sz w:val="21"/>
                <w:szCs w:val="21"/>
              </w:rPr>
            </w:pPr>
            <w:r w:rsidRPr="006D2B98">
              <w:rPr>
                <w:b/>
                <w:sz w:val="21"/>
                <w:szCs w:val="21"/>
              </w:rPr>
              <w:t xml:space="preserve">Место подачи заявок по </w:t>
            </w:r>
            <w:r w:rsidR="00C616D7" w:rsidRPr="006D2B98">
              <w:rPr>
                <w:b/>
                <w:sz w:val="21"/>
                <w:szCs w:val="21"/>
              </w:rPr>
              <w:t xml:space="preserve">запросу котировок </w:t>
            </w:r>
            <w:r w:rsidRPr="006D2B98">
              <w:rPr>
                <w:b/>
                <w:sz w:val="21"/>
                <w:szCs w:val="21"/>
              </w:rPr>
              <w:t>в электронной форме:</w:t>
            </w:r>
          </w:p>
        </w:tc>
        <w:tc>
          <w:tcPr>
            <w:tcW w:w="5549" w:type="dxa"/>
            <w:gridSpan w:val="4"/>
          </w:tcPr>
          <w:p w14:paraId="788DBA15" w14:textId="77777777" w:rsidR="00A62078" w:rsidRPr="003E2A19" w:rsidRDefault="00A62078" w:rsidP="0090462D">
            <w:pPr>
              <w:autoSpaceDE w:val="0"/>
              <w:jc w:val="both"/>
              <w:rPr>
                <w:sz w:val="21"/>
                <w:szCs w:val="21"/>
              </w:rPr>
            </w:pPr>
            <w:r w:rsidRPr="003E2A19">
              <w:rPr>
                <w:sz w:val="21"/>
                <w:szCs w:val="21"/>
              </w:rPr>
              <w:t xml:space="preserve">Электронная торговая площадка </w:t>
            </w:r>
          </w:p>
          <w:p w14:paraId="7028BEA6" w14:textId="10840555" w:rsidR="00A62078" w:rsidRPr="00444A5E" w:rsidRDefault="002F7D01" w:rsidP="0090462D">
            <w:pPr>
              <w:autoSpaceDE w:val="0"/>
              <w:jc w:val="both"/>
              <w:rPr>
                <w:sz w:val="21"/>
                <w:szCs w:val="21"/>
              </w:rPr>
            </w:pPr>
            <w:hyperlink r:id="rId8" w:history="1">
              <w:r w:rsidR="00C30F3A" w:rsidRPr="003D5CB6">
                <w:rPr>
                  <w:rStyle w:val="afa"/>
                  <w:bCs/>
                </w:rPr>
                <w:t>https://etp.etptorgionline.ru/</w:t>
              </w:r>
            </w:hyperlink>
            <w:r w:rsidR="00837AFC">
              <w:rPr>
                <w:rStyle w:val="afa"/>
                <w:bCs/>
              </w:rPr>
              <w:t xml:space="preserve"> </w:t>
            </w:r>
          </w:p>
        </w:tc>
      </w:tr>
      <w:tr w:rsidR="00A62078" w:rsidRPr="003E2A19" w14:paraId="6EC2185D" w14:textId="77777777" w:rsidTr="006C3F0E">
        <w:trPr>
          <w:gridAfter w:val="1"/>
          <w:wAfter w:w="58" w:type="dxa"/>
        </w:trPr>
        <w:tc>
          <w:tcPr>
            <w:tcW w:w="517" w:type="dxa"/>
            <w:tcBorders>
              <w:top w:val="single" w:sz="4" w:space="0" w:color="auto"/>
              <w:left w:val="single" w:sz="4" w:space="0" w:color="auto"/>
              <w:bottom w:val="single" w:sz="4" w:space="0" w:color="auto"/>
              <w:right w:val="single" w:sz="4" w:space="0" w:color="auto"/>
            </w:tcBorders>
            <w:vAlign w:val="center"/>
          </w:tcPr>
          <w:p w14:paraId="797D87FA" w14:textId="77777777" w:rsidR="00A62078" w:rsidRPr="003E2A19" w:rsidRDefault="00A62078" w:rsidP="0090462D">
            <w:pPr>
              <w:autoSpaceDE w:val="0"/>
              <w:jc w:val="center"/>
              <w:rPr>
                <w:b/>
                <w:sz w:val="21"/>
                <w:szCs w:val="21"/>
              </w:rPr>
            </w:pPr>
            <w:r w:rsidRPr="003E2A19">
              <w:rPr>
                <w:b/>
                <w:sz w:val="21"/>
                <w:szCs w:val="21"/>
              </w:rPr>
              <w:t>10</w:t>
            </w:r>
          </w:p>
        </w:tc>
        <w:tc>
          <w:tcPr>
            <w:tcW w:w="3115" w:type="dxa"/>
            <w:gridSpan w:val="3"/>
            <w:tcBorders>
              <w:top w:val="single" w:sz="4" w:space="0" w:color="auto"/>
              <w:left w:val="single" w:sz="4" w:space="0" w:color="auto"/>
              <w:bottom w:val="single" w:sz="4" w:space="0" w:color="auto"/>
              <w:right w:val="single" w:sz="4" w:space="0" w:color="auto"/>
            </w:tcBorders>
          </w:tcPr>
          <w:p w14:paraId="5FD670DD" w14:textId="59C0035D" w:rsidR="00A62078" w:rsidRPr="003E2A19" w:rsidRDefault="00A62078" w:rsidP="0090462D">
            <w:pPr>
              <w:autoSpaceDE w:val="0"/>
              <w:jc w:val="both"/>
              <w:rPr>
                <w:b/>
                <w:sz w:val="21"/>
                <w:szCs w:val="21"/>
              </w:rPr>
            </w:pPr>
            <w:r w:rsidRPr="003E2A19">
              <w:rPr>
                <w:b/>
                <w:sz w:val="21"/>
                <w:szCs w:val="21"/>
              </w:rPr>
              <w:t>Дата и время начала срока подачи заявок</w:t>
            </w:r>
            <w:r>
              <w:rPr>
                <w:b/>
                <w:sz w:val="21"/>
                <w:szCs w:val="21"/>
              </w:rPr>
              <w:t xml:space="preserve"> в </w:t>
            </w:r>
            <w:r w:rsidR="006D2B98">
              <w:rPr>
                <w:b/>
                <w:sz w:val="21"/>
                <w:szCs w:val="21"/>
              </w:rPr>
              <w:t xml:space="preserve">запросе </w:t>
            </w:r>
            <w:r w:rsidR="006D2B98" w:rsidRPr="003E2A19">
              <w:rPr>
                <w:b/>
                <w:sz w:val="21"/>
                <w:szCs w:val="21"/>
              </w:rPr>
              <w:t>котировок</w:t>
            </w:r>
            <w:r w:rsidR="00C616D7">
              <w:rPr>
                <w:b/>
                <w:sz w:val="21"/>
                <w:szCs w:val="21"/>
              </w:rPr>
              <w:t xml:space="preserve"> </w:t>
            </w:r>
            <w:r w:rsidRPr="003E2A19">
              <w:rPr>
                <w:b/>
                <w:sz w:val="21"/>
                <w:szCs w:val="21"/>
              </w:rPr>
              <w:t>в электронной форме:</w:t>
            </w:r>
          </w:p>
        </w:tc>
        <w:tc>
          <w:tcPr>
            <w:tcW w:w="5549" w:type="dxa"/>
            <w:gridSpan w:val="4"/>
            <w:tcBorders>
              <w:top w:val="single" w:sz="4" w:space="0" w:color="auto"/>
              <w:left w:val="single" w:sz="4" w:space="0" w:color="auto"/>
              <w:bottom w:val="single" w:sz="4" w:space="0" w:color="auto"/>
              <w:right w:val="single" w:sz="4" w:space="0" w:color="auto"/>
            </w:tcBorders>
          </w:tcPr>
          <w:p w14:paraId="40B4AF9E" w14:textId="77777777" w:rsidR="00A62078" w:rsidRPr="003E2A19" w:rsidRDefault="00A62078" w:rsidP="0090462D">
            <w:pPr>
              <w:autoSpaceDE w:val="0"/>
              <w:jc w:val="both"/>
              <w:rPr>
                <w:sz w:val="21"/>
                <w:szCs w:val="21"/>
              </w:rPr>
            </w:pPr>
            <w:r>
              <w:rPr>
                <w:sz w:val="21"/>
                <w:szCs w:val="21"/>
              </w:rPr>
              <w:t>С момента о</w:t>
            </w:r>
            <w:r w:rsidRPr="003E2A19">
              <w:rPr>
                <w:sz w:val="21"/>
                <w:szCs w:val="21"/>
              </w:rPr>
              <w:t>публикования</w:t>
            </w:r>
          </w:p>
        </w:tc>
      </w:tr>
      <w:tr w:rsidR="00A62078" w:rsidRPr="00C01519" w14:paraId="0C0BA72B" w14:textId="77777777" w:rsidTr="006C3F0E">
        <w:trPr>
          <w:gridAfter w:val="1"/>
          <w:wAfter w:w="58" w:type="dxa"/>
        </w:trPr>
        <w:tc>
          <w:tcPr>
            <w:tcW w:w="517" w:type="dxa"/>
            <w:tcBorders>
              <w:top w:val="single" w:sz="4" w:space="0" w:color="auto"/>
              <w:left w:val="single" w:sz="4" w:space="0" w:color="auto"/>
              <w:bottom w:val="single" w:sz="4" w:space="0" w:color="auto"/>
              <w:right w:val="single" w:sz="4" w:space="0" w:color="auto"/>
            </w:tcBorders>
            <w:vAlign w:val="center"/>
          </w:tcPr>
          <w:p w14:paraId="272D8B11" w14:textId="77777777" w:rsidR="00A62078" w:rsidRPr="003E2A19" w:rsidRDefault="00A62078" w:rsidP="0090462D">
            <w:pPr>
              <w:autoSpaceDE w:val="0"/>
              <w:jc w:val="center"/>
              <w:rPr>
                <w:b/>
                <w:sz w:val="21"/>
                <w:szCs w:val="21"/>
              </w:rPr>
            </w:pPr>
            <w:r w:rsidRPr="003E2A19">
              <w:rPr>
                <w:b/>
                <w:sz w:val="21"/>
                <w:szCs w:val="21"/>
              </w:rPr>
              <w:t>11</w:t>
            </w:r>
          </w:p>
        </w:tc>
        <w:tc>
          <w:tcPr>
            <w:tcW w:w="3115" w:type="dxa"/>
            <w:gridSpan w:val="3"/>
            <w:tcBorders>
              <w:top w:val="single" w:sz="4" w:space="0" w:color="auto"/>
              <w:left w:val="single" w:sz="4" w:space="0" w:color="auto"/>
              <w:bottom w:val="single" w:sz="4" w:space="0" w:color="auto"/>
              <w:right w:val="single" w:sz="4" w:space="0" w:color="auto"/>
            </w:tcBorders>
          </w:tcPr>
          <w:p w14:paraId="193CD894" w14:textId="77777777" w:rsidR="00A62078" w:rsidRPr="003E2A19" w:rsidRDefault="00A62078" w:rsidP="0090462D">
            <w:pPr>
              <w:autoSpaceDE w:val="0"/>
              <w:jc w:val="both"/>
              <w:rPr>
                <w:b/>
                <w:sz w:val="21"/>
                <w:szCs w:val="21"/>
              </w:rPr>
            </w:pPr>
            <w:r w:rsidRPr="003E2A19">
              <w:rPr>
                <w:b/>
                <w:sz w:val="21"/>
                <w:szCs w:val="21"/>
              </w:rPr>
              <w:t>Срок окончания приема</w:t>
            </w:r>
            <w:r w:rsidRPr="003E2A19">
              <w:rPr>
                <w:sz w:val="21"/>
                <w:szCs w:val="21"/>
              </w:rPr>
              <w:t xml:space="preserve"> </w:t>
            </w:r>
            <w:r w:rsidRPr="003E2A19">
              <w:rPr>
                <w:b/>
                <w:sz w:val="21"/>
                <w:szCs w:val="21"/>
              </w:rPr>
              <w:t>заявок</w:t>
            </w:r>
            <w:r>
              <w:rPr>
                <w:b/>
                <w:sz w:val="21"/>
                <w:szCs w:val="21"/>
              </w:rPr>
              <w:t xml:space="preserve"> по запросу котировок</w:t>
            </w:r>
            <w:r w:rsidRPr="003E2A19">
              <w:rPr>
                <w:b/>
                <w:sz w:val="21"/>
                <w:szCs w:val="21"/>
              </w:rPr>
              <w:t xml:space="preserve"> в электронной форме:</w:t>
            </w:r>
          </w:p>
        </w:tc>
        <w:tc>
          <w:tcPr>
            <w:tcW w:w="5549" w:type="dxa"/>
            <w:gridSpan w:val="4"/>
            <w:tcBorders>
              <w:top w:val="single" w:sz="4" w:space="0" w:color="auto"/>
              <w:left w:val="single" w:sz="4" w:space="0" w:color="auto"/>
              <w:bottom w:val="single" w:sz="4" w:space="0" w:color="auto"/>
              <w:right w:val="single" w:sz="4" w:space="0" w:color="auto"/>
            </w:tcBorders>
          </w:tcPr>
          <w:p w14:paraId="4E4D7198" w14:textId="79CF1D7F" w:rsidR="00A62078" w:rsidRPr="00DB01E9" w:rsidRDefault="00A62078" w:rsidP="00E25641">
            <w:pPr>
              <w:autoSpaceDE w:val="0"/>
              <w:jc w:val="both"/>
              <w:rPr>
                <w:sz w:val="21"/>
                <w:szCs w:val="21"/>
              </w:rPr>
            </w:pPr>
            <w:r w:rsidRPr="00DB01E9">
              <w:rPr>
                <w:sz w:val="21"/>
                <w:szCs w:val="21"/>
              </w:rPr>
              <w:t>«</w:t>
            </w:r>
            <w:r w:rsidR="00DE57B0">
              <w:rPr>
                <w:sz w:val="21"/>
                <w:szCs w:val="21"/>
              </w:rPr>
              <w:t>30</w:t>
            </w:r>
            <w:r w:rsidRPr="00DB01E9">
              <w:rPr>
                <w:sz w:val="21"/>
                <w:szCs w:val="21"/>
              </w:rPr>
              <w:t xml:space="preserve">» </w:t>
            </w:r>
            <w:r w:rsidR="006830AD">
              <w:rPr>
                <w:sz w:val="21"/>
                <w:szCs w:val="21"/>
              </w:rPr>
              <w:t>апреля</w:t>
            </w:r>
            <w:r w:rsidR="000F2EE5" w:rsidRPr="00DB01E9">
              <w:rPr>
                <w:sz w:val="21"/>
                <w:szCs w:val="21"/>
              </w:rPr>
              <w:t xml:space="preserve"> </w:t>
            </w:r>
            <w:r w:rsidRPr="00DB01E9">
              <w:rPr>
                <w:sz w:val="21"/>
                <w:szCs w:val="21"/>
              </w:rPr>
              <w:t>202</w:t>
            </w:r>
            <w:r w:rsidR="006830AD">
              <w:rPr>
                <w:sz w:val="21"/>
                <w:szCs w:val="21"/>
              </w:rPr>
              <w:t>6</w:t>
            </w:r>
            <w:r w:rsidRPr="00DB01E9">
              <w:rPr>
                <w:sz w:val="21"/>
                <w:szCs w:val="21"/>
              </w:rPr>
              <w:t xml:space="preserve"> г. </w:t>
            </w:r>
            <w:r w:rsidR="00444A5E" w:rsidRPr="00DB01E9">
              <w:rPr>
                <w:sz w:val="21"/>
                <w:szCs w:val="21"/>
              </w:rPr>
              <w:t>08</w:t>
            </w:r>
            <w:r w:rsidR="00883F56" w:rsidRPr="00DB01E9">
              <w:rPr>
                <w:sz w:val="21"/>
                <w:szCs w:val="21"/>
              </w:rPr>
              <w:t>:</w:t>
            </w:r>
            <w:r w:rsidR="00940A8E" w:rsidRPr="00DB01E9">
              <w:rPr>
                <w:sz w:val="21"/>
                <w:szCs w:val="21"/>
              </w:rPr>
              <w:t>0</w:t>
            </w:r>
            <w:r w:rsidRPr="00DB01E9">
              <w:rPr>
                <w:sz w:val="21"/>
                <w:szCs w:val="21"/>
              </w:rPr>
              <w:t>0 (</w:t>
            </w:r>
            <w:r w:rsidRPr="00DB01E9">
              <w:rPr>
                <w:rFonts w:eastAsia="Lucida Sans Unicode"/>
                <w:kern w:val="2"/>
                <w:sz w:val="21"/>
                <w:szCs w:val="21"/>
              </w:rPr>
              <w:t>местное время Заказчика</w:t>
            </w:r>
            <w:r w:rsidRPr="00DB01E9">
              <w:rPr>
                <w:sz w:val="21"/>
                <w:szCs w:val="21"/>
              </w:rPr>
              <w:t xml:space="preserve">) </w:t>
            </w:r>
          </w:p>
        </w:tc>
      </w:tr>
      <w:tr w:rsidR="00A62078" w:rsidRPr="00273511" w14:paraId="48E871F1" w14:textId="77777777" w:rsidTr="006C3F0E">
        <w:trPr>
          <w:gridAfter w:val="1"/>
          <w:wAfter w:w="58" w:type="dxa"/>
        </w:trPr>
        <w:tc>
          <w:tcPr>
            <w:tcW w:w="517" w:type="dxa"/>
            <w:tcBorders>
              <w:top w:val="single" w:sz="4" w:space="0" w:color="auto"/>
              <w:left w:val="single" w:sz="4" w:space="0" w:color="auto"/>
              <w:bottom w:val="single" w:sz="4" w:space="0" w:color="auto"/>
              <w:right w:val="single" w:sz="4" w:space="0" w:color="auto"/>
            </w:tcBorders>
            <w:vAlign w:val="center"/>
          </w:tcPr>
          <w:p w14:paraId="3618D305" w14:textId="77777777" w:rsidR="00A62078" w:rsidRPr="003E2A19" w:rsidRDefault="00A62078" w:rsidP="0090462D">
            <w:pPr>
              <w:autoSpaceDE w:val="0"/>
              <w:jc w:val="center"/>
              <w:rPr>
                <w:b/>
                <w:sz w:val="21"/>
                <w:szCs w:val="21"/>
              </w:rPr>
            </w:pPr>
            <w:r w:rsidRPr="003E2A19">
              <w:rPr>
                <w:b/>
                <w:sz w:val="21"/>
                <w:szCs w:val="21"/>
              </w:rPr>
              <w:t>12</w:t>
            </w:r>
          </w:p>
        </w:tc>
        <w:tc>
          <w:tcPr>
            <w:tcW w:w="3115" w:type="dxa"/>
            <w:gridSpan w:val="3"/>
            <w:tcBorders>
              <w:top w:val="single" w:sz="4" w:space="0" w:color="auto"/>
              <w:left w:val="single" w:sz="4" w:space="0" w:color="auto"/>
              <w:bottom w:val="single" w:sz="4" w:space="0" w:color="auto"/>
              <w:right w:val="single" w:sz="4" w:space="0" w:color="auto"/>
            </w:tcBorders>
          </w:tcPr>
          <w:p w14:paraId="71643BB5" w14:textId="66FFDF7D" w:rsidR="00A62078" w:rsidRPr="003E2A19" w:rsidRDefault="00A62078" w:rsidP="0090462D">
            <w:pPr>
              <w:autoSpaceDE w:val="0"/>
              <w:jc w:val="both"/>
              <w:rPr>
                <w:b/>
                <w:sz w:val="21"/>
                <w:szCs w:val="21"/>
              </w:rPr>
            </w:pPr>
            <w:r w:rsidRPr="003E2A19">
              <w:rPr>
                <w:b/>
                <w:sz w:val="21"/>
                <w:szCs w:val="21"/>
              </w:rPr>
              <w:t xml:space="preserve">Место, день и время рассмотрения заявок и подведения итогов на участие в запросе </w:t>
            </w:r>
            <w:r w:rsidR="006D2B98">
              <w:rPr>
                <w:b/>
                <w:sz w:val="21"/>
                <w:szCs w:val="21"/>
              </w:rPr>
              <w:t xml:space="preserve">котировок </w:t>
            </w:r>
            <w:r w:rsidR="006D2B98" w:rsidRPr="003E2A19">
              <w:rPr>
                <w:b/>
                <w:sz w:val="21"/>
                <w:szCs w:val="21"/>
              </w:rPr>
              <w:t>в</w:t>
            </w:r>
            <w:r w:rsidRPr="003E2A19">
              <w:rPr>
                <w:b/>
                <w:sz w:val="21"/>
                <w:szCs w:val="21"/>
              </w:rPr>
              <w:t xml:space="preserve"> электронной форме</w:t>
            </w:r>
          </w:p>
        </w:tc>
        <w:tc>
          <w:tcPr>
            <w:tcW w:w="5549" w:type="dxa"/>
            <w:gridSpan w:val="4"/>
            <w:tcBorders>
              <w:top w:val="single" w:sz="4" w:space="0" w:color="auto"/>
              <w:left w:val="single" w:sz="4" w:space="0" w:color="auto"/>
              <w:bottom w:val="single" w:sz="4" w:space="0" w:color="auto"/>
              <w:right w:val="single" w:sz="4" w:space="0" w:color="auto"/>
            </w:tcBorders>
          </w:tcPr>
          <w:p w14:paraId="2D53873D" w14:textId="77777777" w:rsidR="00A62078" w:rsidRPr="00DB01E9" w:rsidRDefault="00A62078" w:rsidP="0090462D">
            <w:pPr>
              <w:autoSpaceDE w:val="0"/>
              <w:jc w:val="both"/>
              <w:rPr>
                <w:sz w:val="21"/>
                <w:szCs w:val="21"/>
              </w:rPr>
            </w:pPr>
            <w:r w:rsidRPr="00DB01E9">
              <w:rPr>
                <w:b/>
                <w:sz w:val="21"/>
                <w:szCs w:val="21"/>
              </w:rPr>
              <w:t>Место:</w:t>
            </w:r>
            <w:r w:rsidRPr="00DB01E9">
              <w:rPr>
                <w:sz w:val="21"/>
                <w:szCs w:val="21"/>
              </w:rPr>
              <w:t xml:space="preserve"> Электронная торговая площадка </w:t>
            </w:r>
          </w:p>
          <w:p w14:paraId="4C06E0BE" w14:textId="675B3F4C" w:rsidR="00837AFC" w:rsidRDefault="002F7D01" w:rsidP="00EF1C44">
            <w:pPr>
              <w:autoSpaceDE w:val="0"/>
              <w:jc w:val="both"/>
              <w:rPr>
                <w:rStyle w:val="afa"/>
                <w:bCs/>
              </w:rPr>
            </w:pPr>
            <w:hyperlink r:id="rId9" w:history="1">
              <w:r w:rsidR="00346980" w:rsidRPr="003D5CB6">
                <w:rPr>
                  <w:rStyle w:val="afa"/>
                  <w:bCs/>
                </w:rPr>
                <w:t>https://etp.etptorgionline.ru/</w:t>
              </w:r>
            </w:hyperlink>
          </w:p>
          <w:p w14:paraId="7CB929A6" w14:textId="7ECA4A31" w:rsidR="00EF1C44" w:rsidRPr="00DB01E9" w:rsidRDefault="00EF1C44" w:rsidP="00EF1C44">
            <w:pPr>
              <w:autoSpaceDE w:val="0"/>
              <w:jc w:val="both"/>
              <w:rPr>
                <w:sz w:val="21"/>
                <w:szCs w:val="21"/>
              </w:rPr>
            </w:pPr>
            <w:r w:rsidRPr="00DB01E9">
              <w:rPr>
                <w:sz w:val="21"/>
                <w:szCs w:val="21"/>
              </w:rPr>
              <w:t xml:space="preserve">Рассмотрение заявок </w:t>
            </w:r>
            <w:r w:rsidR="00346980">
              <w:rPr>
                <w:sz w:val="21"/>
                <w:szCs w:val="21"/>
              </w:rPr>
              <w:t>30</w:t>
            </w:r>
            <w:r w:rsidR="00E25641" w:rsidRPr="00DB01E9">
              <w:rPr>
                <w:rFonts w:eastAsia="Lucida Sans Unicode"/>
                <w:kern w:val="2"/>
                <w:sz w:val="21"/>
                <w:szCs w:val="21"/>
              </w:rPr>
              <w:t xml:space="preserve"> </w:t>
            </w:r>
            <w:r w:rsidR="006830AD">
              <w:rPr>
                <w:rFonts w:eastAsia="Lucida Sans Unicode"/>
                <w:kern w:val="2"/>
                <w:sz w:val="21"/>
                <w:szCs w:val="21"/>
              </w:rPr>
              <w:t>апреля</w:t>
            </w:r>
            <w:r w:rsidR="00574B6E" w:rsidRPr="00DB01E9">
              <w:rPr>
                <w:sz w:val="21"/>
                <w:szCs w:val="21"/>
              </w:rPr>
              <w:t xml:space="preserve"> 202</w:t>
            </w:r>
            <w:r w:rsidR="006830AD">
              <w:rPr>
                <w:sz w:val="21"/>
                <w:szCs w:val="21"/>
              </w:rPr>
              <w:t>6</w:t>
            </w:r>
            <w:r w:rsidR="00574B6E" w:rsidRPr="00DB01E9">
              <w:rPr>
                <w:sz w:val="21"/>
                <w:szCs w:val="21"/>
              </w:rPr>
              <w:t xml:space="preserve"> </w:t>
            </w:r>
          </w:p>
          <w:p w14:paraId="667FB073" w14:textId="77777777" w:rsidR="00A62078" w:rsidRPr="00DB01E9" w:rsidRDefault="00A62078" w:rsidP="0090462D">
            <w:pPr>
              <w:autoSpaceDE w:val="0"/>
              <w:jc w:val="both"/>
              <w:rPr>
                <w:rFonts w:eastAsia="Lucida Sans Unicode"/>
                <w:kern w:val="2"/>
                <w:sz w:val="21"/>
                <w:szCs w:val="21"/>
              </w:rPr>
            </w:pPr>
          </w:p>
          <w:p w14:paraId="4BA12263" w14:textId="1D36755E" w:rsidR="00A62078" w:rsidRPr="00DB01E9" w:rsidRDefault="00A62078" w:rsidP="0090462D">
            <w:pPr>
              <w:autoSpaceDE w:val="0"/>
              <w:jc w:val="both"/>
              <w:rPr>
                <w:sz w:val="21"/>
                <w:szCs w:val="21"/>
              </w:rPr>
            </w:pPr>
            <w:r w:rsidRPr="00DB01E9">
              <w:rPr>
                <w:rFonts w:eastAsia="Lucida Sans Unicode"/>
                <w:kern w:val="2"/>
                <w:sz w:val="21"/>
                <w:szCs w:val="21"/>
              </w:rPr>
              <w:t xml:space="preserve">Окончание подведения итогов: </w:t>
            </w:r>
            <w:r w:rsidR="00346980">
              <w:rPr>
                <w:rFonts w:eastAsia="Lucida Sans Unicode"/>
                <w:kern w:val="2"/>
                <w:sz w:val="21"/>
                <w:szCs w:val="21"/>
              </w:rPr>
              <w:t>30</w:t>
            </w:r>
            <w:r w:rsidR="006830AD">
              <w:rPr>
                <w:rFonts w:eastAsia="Lucida Sans Unicode"/>
                <w:kern w:val="2"/>
                <w:sz w:val="21"/>
                <w:szCs w:val="21"/>
              </w:rPr>
              <w:t xml:space="preserve"> апреля</w:t>
            </w:r>
            <w:r w:rsidR="00574B6E" w:rsidRPr="00DB01E9">
              <w:rPr>
                <w:sz w:val="21"/>
                <w:szCs w:val="21"/>
              </w:rPr>
              <w:t xml:space="preserve"> 202</w:t>
            </w:r>
            <w:r w:rsidR="006830AD">
              <w:rPr>
                <w:sz w:val="21"/>
                <w:szCs w:val="21"/>
              </w:rPr>
              <w:t>6</w:t>
            </w:r>
            <w:r w:rsidR="00574B6E" w:rsidRPr="00DB01E9">
              <w:rPr>
                <w:sz w:val="21"/>
                <w:szCs w:val="21"/>
              </w:rPr>
              <w:t xml:space="preserve"> </w:t>
            </w:r>
            <w:r w:rsidR="00B41532" w:rsidRPr="00DB01E9">
              <w:rPr>
                <w:rFonts w:eastAsia="Lucida Sans Unicode"/>
                <w:kern w:val="2"/>
                <w:sz w:val="21"/>
                <w:szCs w:val="21"/>
              </w:rPr>
              <w:t>г.</w:t>
            </w:r>
          </w:p>
          <w:p w14:paraId="7FB11E68" w14:textId="77777777" w:rsidR="00A62078" w:rsidRPr="00DB01E9" w:rsidRDefault="00A62078" w:rsidP="0090462D">
            <w:pPr>
              <w:autoSpaceDE w:val="0"/>
              <w:jc w:val="both"/>
              <w:rPr>
                <w:sz w:val="21"/>
                <w:szCs w:val="21"/>
              </w:rPr>
            </w:pPr>
          </w:p>
        </w:tc>
      </w:tr>
      <w:tr w:rsidR="00A62078" w:rsidRPr="003E2A19" w14:paraId="589F8043" w14:textId="77777777" w:rsidTr="006C3F0E">
        <w:trPr>
          <w:gridAfter w:val="1"/>
          <w:wAfter w:w="58" w:type="dxa"/>
        </w:trPr>
        <w:tc>
          <w:tcPr>
            <w:tcW w:w="517" w:type="dxa"/>
            <w:vAlign w:val="center"/>
          </w:tcPr>
          <w:p w14:paraId="186815A0" w14:textId="77777777" w:rsidR="00A62078" w:rsidRPr="003E2A19" w:rsidRDefault="00A62078" w:rsidP="0090462D">
            <w:pPr>
              <w:autoSpaceDE w:val="0"/>
              <w:jc w:val="center"/>
              <w:rPr>
                <w:b/>
                <w:sz w:val="21"/>
                <w:szCs w:val="21"/>
              </w:rPr>
            </w:pPr>
            <w:r w:rsidRPr="003E2A19">
              <w:rPr>
                <w:b/>
                <w:sz w:val="21"/>
                <w:szCs w:val="21"/>
              </w:rPr>
              <w:t>13</w:t>
            </w:r>
          </w:p>
        </w:tc>
        <w:tc>
          <w:tcPr>
            <w:tcW w:w="3115" w:type="dxa"/>
            <w:gridSpan w:val="3"/>
          </w:tcPr>
          <w:p w14:paraId="6C126441" w14:textId="77777777" w:rsidR="00A62078" w:rsidRPr="003E2A19" w:rsidRDefault="00A62078" w:rsidP="0090462D">
            <w:pPr>
              <w:autoSpaceDE w:val="0"/>
              <w:jc w:val="both"/>
              <w:rPr>
                <w:b/>
                <w:sz w:val="21"/>
                <w:szCs w:val="21"/>
              </w:rPr>
            </w:pPr>
            <w:r w:rsidRPr="003E2A19">
              <w:rPr>
                <w:b/>
                <w:sz w:val="21"/>
                <w:szCs w:val="21"/>
              </w:rPr>
              <w:t>Срок и условия оплаты поставок товаров, выполнения работ, оказания услуг:</w:t>
            </w:r>
          </w:p>
        </w:tc>
        <w:tc>
          <w:tcPr>
            <w:tcW w:w="5549" w:type="dxa"/>
            <w:gridSpan w:val="4"/>
          </w:tcPr>
          <w:p w14:paraId="189CF63F" w14:textId="77777777" w:rsidR="00A62078" w:rsidRPr="003E2A19" w:rsidRDefault="00A62078" w:rsidP="0090462D">
            <w:pPr>
              <w:autoSpaceDE w:val="0"/>
              <w:jc w:val="both"/>
              <w:rPr>
                <w:sz w:val="21"/>
                <w:szCs w:val="21"/>
              </w:rPr>
            </w:pPr>
            <w:r w:rsidRPr="003E2A19">
              <w:rPr>
                <w:sz w:val="21"/>
                <w:szCs w:val="21"/>
              </w:rPr>
              <w:t xml:space="preserve">Согласно проекту договора и приложений к нему (Приложение № 2 к настоящему извещению о проведении </w:t>
            </w:r>
            <w:r>
              <w:rPr>
                <w:sz w:val="21"/>
                <w:szCs w:val="21"/>
              </w:rPr>
              <w:t xml:space="preserve">открытого </w:t>
            </w:r>
            <w:r w:rsidRPr="003E2A19">
              <w:rPr>
                <w:sz w:val="21"/>
                <w:szCs w:val="21"/>
              </w:rPr>
              <w:t xml:space="preserve">запроса </w:t>
            </w:r>
            <w:r>
              <w:rPr>
                <w:sz w:val="21"/>
                <w:szCs w:val="21"/>
              </w:rPr>
              <w:t>котировок</w:t>
            </w:r>
            <w:r w:rsidRPr="003E2A19">
              <w:rPr>
                <w:sz w:val="21"/>
                <w:szCs w:val="21"/>
              </w:rPr>
              <w:t xml:space="preserve"> в электронной форме)</w:t>
            </w:r>
          </w:p>
        </w:tc>
      </w:tr>
      <w:tr w:rsidR="00A62078" w:rsidRPr="003E2A19" w14:paraId="208C792A" w14:textId="77777777" w:rsidTr="006C3F0E">
        <w:trPr>
          <w:gridAfter w:val="1"/>
          <w:wAfter w:w="58" w:type="dxa"/>
        </w:trPr>
        <w:tc>
          <w:tcPr>
            <w:tcW w:w="517" w:type="dxa"/>
            <w:vAlign w:val="center"/>
          </w:tcPr>
          <w:p w14:paraId="7A087F13" w14:textId="77777777" w:rsidR="00A62078" w:rsidRPr="003E2A19" w:rsidRDefault="00A62078" w:rsidP="0090462D">
            <w:pPr>
              <w:autoSpaceDE w:val="0"/>
              <w:jc w:val="center"/>
              <w:rPr>
                <w:b/>
                <w:sz w:val="21"/>
                <w:szCs w:val="21"/>
              </w:rPr>
            </w:pPr>
            <w:r w:rsidRPr="003E2A19">
              <w:rPr>
                <w:b/>
                <w:sz w:val="21"/>
                <w:szCs w:val="21"/>
              </w:rPr>
              <w:t>14</w:t>
            </w:r>
          </w:p>
        </w:tc>
        <w:tc>
          <w:tcPr>
            <w:tcW w:w="3115" w:type="dxa"/>
            <w:gridSpan w:val="3"/>
          </w:tcPr>
          <w:p w14:paraId="32FFFBF5" w14:textId="77777777" w:rsidR="00A62078" w:rsidRPr="003E2A19" w:rsidRDefault="00A62078" w:rsidP="0090462D">
            <w:pPr>
              <w:autoSpaceDE w:val="0"/>
              <w:jc w:val="both"/>
              <w:rPr>
                <w:b/>
                <w:sz w:val="21"/>
                <w:szCs w:val="21"/>
              </w:rPr>
            </w:pPr>
            <w:r w:rsidRPr="003E2A19">
              <w:rPr>
                <w:b/>
                <w:sz w:val="21"/>
                <w:szCs w:val="21"/>
              </w:rPr>
              <w:t xml:space="preserve">Срок подписания договора в проведении запроса </w:t>
            </w:r>
            <w:r>
              <w:rPr>
                <w:b/>
                <w:sz w:val="21"/>
                <w:szCs w:val="21"/>
              </w:rPr>
              <w:t>котировок</w:t>
            </w:r>
            <w:r w:rsidRPr="003E2A19">
              <w:rPr>
                <w:b/>
                <w:sz w:val="21"/>
                <w:szCs w:val="21"/>
              </w:rPr>
              <w:t xml:space="preserve"> в электронной форме</w:t>
            </w:r>
          </w:p>
        </w:tc>
        <w:tc>
          <w:tcPr>
            <w:tcW w:w="5549" w:type="dxa"/>
            <w:gridSpan w:val="4"/>
          </w:tcPr>
          <w:p w14:paraId="2171A9D1" w14:textId="229596B4" w:rsidR="00A62078" w:rsidRPr="003E2A19" w:rsidRDefault="00A62078" w:rsidP="0090462D">
            <w:pPr>
              <w:autoSpaceDE w:val="0"/>
              <w:jc w:val="both"/>
              <w:rPr>
                <w:sz w:val="21"/>
                <w:szCs w:val="21"/>
              </w:rPr>
            </w:pPr>
            <w:r w:rsidRPr="003E2A19">
              <w:rPr>
                <w:sz w:val="21"/>
                <w:szCs w:val="21"/>
              </w:rPr>
              <w:t>Договор между Заказчиком и победителем</w:t>
            </w:r>
            <w:r>
              <w:rPr>
                <w:sz w:val="21"/>
                <w:szCs w:val="21"/>
              </w:rPr>
              <w:t xml:space="preserve"> открытого</w:t>
            </w:r>
            <w:r w:rsidRPr="003E2A19">
              <w:rPr>
                <w:sz w:val="21"/>
                <w:szCs w:val="21"/>
              </w:rPr>
              <w:t xml:space="preserve"> запроса </w:t>
            </w:r>
            <w:r>
              <w:rPr>
                <w:sz w:val="21"/>
                <w:szCs w:val="21"/>
              </w:rPr>
              <w:t>котировок</w:t>
            </w:r>
            <w:r w:rsidRPr="003E2A19">
              <w:rPr>
                <w:b/>
                <w:sz w:val="21"/>
                <w:szCs w:val="21"/>
              </w:rPr>
              <w:t xml:space="preserve"> </w:t>
            </w:r>
            <w:r w:rsidRPr="003E2A19">
              <w:rPr>
                <w:sz w:val="21"/>
                <w:szCs w:val="21"/>
              </w:rPr>
              <w:t xml:space="preserve">в электронной форме </w:t>
            </w:r>
            <w:r>
              <w:rPr>
                <w:sz w:val="21"/>
                <w:szCs w:val="21"/>
              </w:rPr>
              <w:t>может быть заключен не ранее чем через 10</w:t>
            </w:r>
            <w:r w:rsidRPr="003E2A19">
              <w:rPr>
                <w:sz w:val="21"/>
                <w:szCs w:val="21"/>
              </w:rPr>
              <w:t xml:space="preserve"> дней </w:t>
            </w:r>
            <w:r w:rsidR="006C3F0E" w:rsidRPr="006D2B98">
              <w:rPr>
                <w:bCs/>
                <w:iCs/>
                <w:color w:val="000000"/>
                <w:sz w:val="21"/>
                <w:szCs w:val="21"/>
              </w:rPr>
              <w:t>и не позднее чем через 20 (двадцать) дней</w:t>
            </w:r>
            <w:r w:rsidR="006C3F0E" w:rsidRPr="006D2B98">
              <w:rPr>
                <w:bCs/>
                <w:iCs/>
                <w:color w:val="000000"/>
              </w:rPr>
              <w:t xml:space="preserve"> </w:t>
            </w:r>
            <w:r w:rsidRPr="006D2B98">
              <w:rPr>
                <w:sz w:val="21"/>
                <w:szCs w:val="21"/>
              </w:rPr>
              <w:t>со дня подписани</w:t>
            </w:r>
            <w:r>
              <w:rPr>
                <w:sz w:val="21"/>
                <w:szCs w:val="21"/>
              </w:rPr>
              <w:t>я</w:t>
            </w:r>
            <w:r w:rsidRPr="003E2A19">
              <w:rPr>
                <w:sz w:val="21"/>
                <w:szCs w:val="21"/>
              </w:rPr>
              <w:t xml:space="preserve"> протокола оценки</w:t>
            </w:r>
            <w:r>
              <w:rPr>
                <w:sz w:val="21"/>
                <w:szCs w:val="21"/>
              </w:rPr>
              <w:t xml:space="preserve"> и подведения </w:t>
            </w:r>
            <w:r w:rsidR="00A6390C">
              <w:rPr>
                <w:sz w:val="21"/>
                <w:szCs w:val="21"/>
              </w:rPr>
              <w:t xml:space="preserve">итогов </w:t>
            </w:r>
            <w:r w:rsidR="00A6390C" w:rsidRPr="003E2A19">
              <w:rPr>
                <w:sz w:val="21"/>
                <w:szCs w:val="21"/>
              </w:rPr>
              <w:t>заявок</w:t>
            </w:r>
            <w:r w:rsidRPr="003E2A19">
              <w:rPr>
                <w:sz w:val="21"/>
                <w:szCs w:val="21"/>
              </w:rPr>
              <w:t xml:space="preserve"> участников</w:t>
            </w:r>
            <w:r>
              <w:rPr>
                <w:sz w:val="21"/>
                <w:szCs w:val="21"/>
              </w:rPr>
              <w:t xml:space="preserve"> </w:t>
            </w:r>
            <w:r w:rsidRPr="003E2A19">
              <w:rPr>
                <w:sz w:val="21"/>
                <w:szCs w:val="21"/>
              </w:rPr>
              <w:t xml:space="preserve">запроса </w:t>
            </w:r>
            <w:r>
              <w:rPr>
                <w:sz w:val="21"/>
                <w:szCs w:val="21"/>
              </w:rPr>
              <w:t>котировок</w:t>
            </w:r>
            <w:r w:rsidRPr="003E2A19">
              <w:rPr>
                <w:b/>
                <w:sz w:val="21"/>
                <w:szCs w:val="21"/>
              </w:rPr>
              <w:t xml:space="preserve"> </w:t>
            </w:r>
            <w:r w:rsidRPr="003E2A19">
              <w:rPr>
                <w:sz w:val="21"/>
                <w:szCs w:val="21"/>
              </w:rPr>
              <w:t xml:space="preserve">в электронной форме. </w:t>
            </w:r>
          </w:p>
        </w:tc>
      </w:tr>
      <w:tr w:rsidR="00A62078" w:rsidRPr="003E2A19" w14:paraId="59D3F092" w14:textId="77777777" w:rsidTr="006C3F0E">
        <w:trPr>
          <w:gridAfter w:val="1"/>
          <w:wAfter w:w="58" w:type="dxa"/>
        </w:trPr>
        <w:tc>
          <w:tcPr>
            <w:tcW w:w="517" w:type="dxa"/>
            <w:vAlign w:val="center"/>
          </w:tcPr>
          <w:p w14:paraId="4811099D" w14:textId="77777777" w:rsidR="00A62078" w:rsidRPr="003E2A19" w:rsidRDefault="00A62078" w:rsidP="00E413EA">
            <w:pPr>
              <w:autoSpaceDE w:val="0"/>
              <w:jc w:val="center"/>
              <w:rPr>
                <w:b/>
                <w:sz w:val="21"/>
                <w:szCs w:val="21"/>
              </w:rPr>
            </w:pPr>
            <w:r w:rsidRPr="003E2A19">
              <w:rPr>
                <w:b/>
                <w:sz w:val="21"/>
                <w:szCs w:val="21"/>
              </w:rPr>
              <w:t>1</w:t>
            </w:r>
            <w:r w:rsidR="00E413EA">
              <w:rPr>
                <w:b/>
                <w:sz w:val="21"/>
                <w:szCs w:val="21"/>
              </w:rPr>
              <w:t>5</w:t>
            </w:r>
          </w:p>
        </w:tc>
        <w:tc>
          <w:tcPr>
            <w:tcW w:w="3115" w:type="dxa"/>
            <w:gridSpan w:val="3"/>
          </w:tcPr>
          <w:p w14:paraId="50AA9F34" w14:textId="77777777" w:rsidR="00A62078" w:rsidRPr="003E2A19" w:rsidRDefault="00A62078" w:rsidP="0090462D">
            <w:pPr>
              <w:autoSpaceDE w:val="0"/>
              <w:ind w:left="34"/>
              <w:jc w:val="both"/>
              <w:rPr>
                <w:b/>
                <w:sz w:val="21"/>
                <w:szCs w:val="21"/>
              </w:rPr>
            </w:pPr>
            <w:r w:rsidRPr="003E2A19">
              <w:rPr>
                <w:b/>
                <w:sz w:val="21"/>
                <w:szCs w:val="21"/>
              </w:rPr>
              <w:t>Общеобязательные требования, устанавливаемые Заказчиком к участникам процедуры закупки</w:t>
            </w:r>
          </w:p>
        </w:tc>
        <w:tc>
          <w:tcPr>
            <w:tcW w:w="5549" w:type="dxa"/>
            <w:gridSpan w:val="4"/>
          </w:tcPr>
          <w:p w14:paraId="3CAA7F8F" w14:textId="77777777" w:rsidR="00A62078" w:rsidRPr="00EA39C9" w:rsidRDefault="00A62078" w:rsidP="0090462D">
            <w:pPr>
              <w:ind w:firstLine="317"/>
              <w:jc w:val="both"/>
              <w:rPr>
                <w:sz w:val="21"/>
                <w:szCs w:val="21"/>
              </w:rPr>
            </w:pPr>
            <w:r w:rsidRPr="00EA39C9">
              <w:rPr>
                <w:sz w:val="21"/>
                <w:szCs w:val="21"/>
              </w:rPr>
              <w:t>1) соответствие требованиям, устанавливаемым законодательством Российской Федерации к лицам, осуществляющим поставки товаров, выполнение работ и оказание услуг, являющихся предметом закупок;</w:t>
            </w:r>
          </w:p>
          <w:p w14:paraId="73EC597A" w14:textId="77777777" w:rsidR="00A62078" w:rsidRPr="00EA39C9" w:rsidRDefault="00A62078" w:rsidP="0090462D">
            <w:pPr>
              <w:ind w:firstLine="317"/>
              <w:jc w:val="both"/>
              <w:rPr>
                <w:sz w:val="21"/>
                <w:szCs w:val="21"/>
              </w:rPr>
            </w:pPr>
            <w:r w:rsidRPr="00EA39C9">
              <w:rPr>
                <w:sz w:val="21"/>
                <w:szCs w:val="21"/>
              </w:rPr>
              <w:t>2) отсутствие ликвидации участника закупки (юридического лица) и отсутствие решения арбитражного суда о признании участника закупки (юридического лица или индивидуального предпринимателя) несостоятельным (банкротом) и об открытии конкурсного производства;</w:t>
            </w:r>
            <w:r w:rsidRPr="00EA39C9">
              <w:rPr>
                <w:sz w:val="21"/>
                <w:szCs w:val="21"/>
              </w:rPr>
              <w:cr/>
              <w:t>3) отсутствие приостановления деятельности участника закупки в порядке, установленном Кодексом Российской Федерации об административных правонарушениях, на дату подачи заявки на участие в закупке;</w:t>
            </w:r>
          </w:p>
          <w:p w14:paraId="4D3196EE" w14:textId="77777777" w:rsidR="00A62078" w:rsidRPr="00EA39C9" w:rsidRDefault="00A62078" w:rsidP="0090462D">
            <w:pPr>
              <w:ind w:firstLine="317"/>
              <w:jc w:val="both"/>
              <w:rPr>
                <w:sz w:val="21"/>
                <w:szCs w:val="21"/>
              </w:rPr>
            </w:pPr>
            <w:r w:rsidRPr="00EA39C9">
              <w:rPr>
                <w:sz w:val="21"/>
                <w:szCs w:val="21"/>
              </w:rPr>
              <w:t xml:space="preserve">4) отсутствие у участника закупки недоимки по налогам, сборам, задолженности по иным обязательным платежам в бюджетные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безнадёжными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w:t>
            </w:r>
            <w:r w:rsidRPr="00EA39C9">
              <w:rPr>
                <w:sz w:val="21"/>
                <w:szCs w:val="21"/>
              </w:rPr>
              <w:lastRenderedPageBreak/>
              <w:t>балансовой стоимости активов участника закупки, по данным бухгалтерской отчётности за последний отчётный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а решение по такому заявлению на дату рассмотрения заявки на участие в определении поставщика (подрядчика, исполнителя) не принято;</w:t>
            </w:r>
          </w:p>
          <w:p w14:paraId="0277FAD0" w14:textId="77777777" w:rsidR="00A62078" w:rsidRPr="00EA39C9" w:rsidRDefault="00A62078" w:rsidP="0090462D">
            <w:pPr>
              <w:ind w:firstLine="317"/>
              <w:jc w:val="both"/>
              <w:rPr>
                <w:sz w:val="21"/>
                <w:szCs w:val="21"/>
              </w:rPr>
            </w:pPr>
            <w:r w:rsidRPr="00EA39C9">
              <w:rPr>
                <w:sz w:val="21"/>
                <w:szCs w:val="21"/>
              </w:rPr>
              <w:t>5) отсутствие у участника закупки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отсутствие применения в отношении указанных физических лиц наказания в виде лишения права занимать определённые должности или заниматься определённой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4FDDA294" w14:textId="77777777" w:rsidR="00A62078" w:rsidRPr="00EA39C9" w:rsidRDefault="00A62078" w:rsidP="0090462D">
            <w:pPr>
              <w:ind w:firstLine="317"/>
              <w:jc w:val="both"/>
              <w:rPr>
                <w:sz w:val="21"/>
                <w:szCs w:val="21"/>
              </w:rPr>
            </w:pPr>
            <w:r w:rsidRPr="00EA39C9">
              <w:rPr>
                <w:sz w:val="21"/>
                <w:szCs w:val="21"/>
              </w:rPr>
              <w:t>6)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статьёй 19.28 Кодекса Российской Федерации об административных правонарушениях;</w:t>
            </w:r>
          </w:p>
          <w:p w14:paraId="04B2D745" w14:textId="77777777" w:rsidR="00A62078" w:rsidRPr="00EA39C9" w:rsidRDefault="00A62078" w:rsidP="0090462D">
            <w:pPr>
              <w:ind w:firstLine="317"/>
              <w:jc w:val="both"/>
              <w:rPr>
                <w:sz w:val="21"/>
                <w:szCs w:val="21"/>
              </w:rPr>
            </w:pPr>
            <w:r w:rsidRPr="00EA39C9">
              <w:rPr>
                <w:sz w:val="21"/>
                <w:szCs w:val="21"/>
              </w:rPr>
              <w:t xml:space="preserve">7) обладание участником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за исключением случаев заключения договоров на создание произведений литературы или искусства, исполнения, на финансирование проката или показа национального фильма; </w:t>
            </w:r>
          </w:p>
          <w:p w14:paraId="5BF931D4" w14:textId="77777777" w:rsidR="00A62078" w:rsidRDefault="00A62078" w:rsidP="0090462D">
            <w:pPr>
              <w:ind w:firstLine="317"/>
              <w:jc w:val="both"/>
              <w:rPr>
                <w:sz w:val="21"/>
                <w:szCs w:val="21"/>
              </w:rPr>
            </w:pPr>
            <w:r w:rsidRPr="00EA39C9">
              <w:rPr>
                <w:sz w:val="21"/>
                <w:szCs w:val="21"/>
              </w:rPr>
              <w:t>8) отсутстви</w:t>
            </w:r>
            <w:r>
              <w:rPr>
                <w:sz w:val="21"/>
                <w:szCs w:val="21"/>
              </w:rPr>
              <w:t>е</w:t>
            </w:r>
            <w:r w:rsidRPr="00EA39C9">
              <w:rPr>
                <w:sz w:val="21"/>
                <w:szCs w:val="21"/>
              </w:rPr>
              <w:t xml:space="preserve"> сведений об участниках закупки в реестре недобросовестных поставщиков, предусмотренном статьёй 5 Федерального закона 223-ФЗ, и (или) в реестре недобросовестных поставщиков, предусмотренном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w:t>
            </w:r>
          </w:p>
          <w:p w14:paraId="5BFB7C14" w14:textId="2FE04256" w:rsidR="002E4539" w:rsidRPr="00BA7FB4" w:rsidRDefault="002E4539" w:rsidP="002E4539">
            <w:pPr>
              <w:suppressAutoHyphens/>
              <w:ind w:firstLine="709"/>
              <w:jc w:val="both"/>
              <w:rPr>
                <w:sz w:val="21"/>
                <w:szCs w:val="21"/>
              </w:rPr>
            </w:pPr>
            <w:r w:rsidRPr="002E4539">
              <w:rPr>
                <w:color w:val="000000"/>
                <w:sz w:val="21"/>
                <w:szCs w:val="21"/>
              </w:rPr>
              <w:t xml:space="preserve"> </w:t>
            </w:r>
          </w:p>
        </w:tc>
      </w:tr>
      <w:tr w:rsidR="00A62078" w:rsidRPr="003E2A19" w14:paraId="43B0BC50" w14:textId="77777777" w:rsidTr="006C3F0E">
        <w:trPr>
          <w:gridAfter w:val="1"/>
          <w:wAfter w:w="58" w:type="dxa"/>
        </w:trPr>
        <w:tc>
          <w:tcPr>
            <w:tcW w:w="517" w:type="dxa"/>
            <w:vAlign w:val="center"/>
          </w:tcPr>
          <w:p w14:paraId="32C0F1B3" w14:textId="77777777" w:rsidR="00A62078" w:rsidRPr="003E2A19" w:rsidRDefault="00A62078" w:rsidP="00E413EA">
            <w:pPr>
              <w:autoSpaceDE w:val="0"/>
              <w:jc w:val="center"/>
              <w:rPr>
                <w:b/>
                <w:sz w:val="21"/>
                <w:szCs w:val="21"/>
              </w:rPr>
            </w:pPr>
            <w:r w:rsidRPr="003E2A19">
              <w:rPr>
                <w:b/>
                <w:sz w:val="21"/>
                <w:szCs w:val="21"/>
              </w:rPr>
              <w:lastRenderedPageBreak/>
              <w:t>1</w:t>
            </w:r>
            <w:r w:rsidR="00E413EA">
              <w:rPr>
                <w:b/>
                <w:sz w:val="21"/>
                <w:szCs w:val="21"/>
              </w:rPr>
              <w:t>6</w:t>
            </w:r>
          </w:p>
        </w:tc>
        <w:tc>
          <w:tcPr>
            <w:tcW w:w="3115" w:type="dxa"/>
            <w:gridSpan w:val="3"/>
          </w:tcPr>
          <w:p w14:paraId="2F051FA5" w14:textId="77777777" w:rsidR="00A62078" w:rsidRPr="003E2A19" w:rsidRDefault="00A62078" w:rsidP="0090462D">
            <w:pPr>
              <w:jc w:val="both"/>
              <w:rPr>
                <w:b/>
              </w:rPr>
            </w:pPr>
            <w:r w:rsidRPr="003E2A19">
              <w:rPr>
                <w:b/>
              </w:rPr>
              <w:t>Документы входящие в состав заявки:</w:t>
            </w:r>
          </w:p>
          <w:p w14:paraId="729BB895" w14:textId="77777777" w:rsidR="00A62078" w:rsidRPr="003E2A19" w:rsidRDefault="00A62078" w:rsidP="0090462D">
            <w:pPr>
              <w:autoSpaceDE w:val="0"/>
              <w:ind w:left="34"/>
              <w:jc w:val="both"/>
              <w:rPr>
                <w:b/>
                <w:sz w:val="21"/>
                <w:szCs w:val="21"/>
              </w:rPr>
            </w:pPr>
          </w:p>
        </w:tc>
        <w:tc>
          <w:tcPr>
            <w:tcW w:w="5549" w:type="dxa"/>
            <w:gridSpan w:val="4"/>
          </w:tcPr>
          <w:p w14:paraId="57951CB4" w14:textId="77777777" w:rsidR="009A3BEB" w:rsidRPr="00DB01E9" w:rsidRDefault="009A3BEB" w:rsidP="009A3BEB">
            <w:pPr>
              <w:pStyle w:val="s1"/>
              <w:shd w:val="clear" w:color="auto" w:fill="FFFFFF"/>
              <w:spacing w:before="0" w:beforeAutospacing="0" w:after="0" w:afterAutospacing="0"/>
              <w:jc w:val="both"/>
              <w:rPr>
                <w:sz w:val="21"/>
                <w:szCs w:val="21"/>
              </w:rPr>
            </w:pPr>
            <w:r w:rsidRPr="00DB01E9">
              <w:rPr>
                <w:bCs/>
                <w:sz w:val="21"/>
                <w:szCs w:val="21"/>
                <w:shd w:val="clear" w:color="auto" w:fill="FFFFFF"/>
              </w:rPr>
              <w:t>Заявка на участие в процедурах закупки должна содержать всю информацию, указанную Заказчиком                               в документации о закупке, а именно:</w:t>
            </w:r>
          </w:p>
          <w:p w14:paraId="0E7B0215" w14:textId="77777777" w:rsidR="009A3BEB" w:rsidRPr="00DB01E9" w:rsidRDefault="009A3BEB" w:rsidP="009A3BEB">
            <w:pPr>
              <w:pStyle w:val="s1"/>
              <w:shd w:val="clear" w:color="auto" w:fill="FFFFFF"/>
              <w:spacing w:before="0" w:beforeAutospacing="0" w:after="0" w:afterAutospacing="0"/>
              <w:jc w:val="both"/>
              <w:rPr>
                <w:sz w:val="21"/>
                <w:szCs w:val="21"/>
              </w:rPr>
            </w:pPr>
            <w:r w:rsidRPr="00DB01E9">
              <w:rPr>
                <w:sz w:val="21"/>
                <w:szCs w:val="21"/>
              </w:rPr>
              <w:t xml:space="preserve">1) сведения и документы об участнике, подавшем заявку на участие в </w:t>
            </w:r>
            <w:r w:rsidRPr="00DB01E9">
              <w:rPr>
                <w:sz w:val="21"/>
                <w:szCs w:val="21"/>
                <w:shd w:val="clear" w:color="auto" w:fill="FFFFFF"/>
              </w:rPr>
              <w:t>процедурах закупки</w:t>
            </w:r>
            <w:r w:rsidRPr="00DB01E9">
              <w:rPr>
                <w:sz w:val="21"/>
                <w:szCs w:val="21"/>
              </w:rPr>
              <w:t>:</w:t>
            </w:r>
          </w:p>
          <w:p w14:paraId="200B8731" w14:textId="77777777" w:rsidR="009A3BEB" w:rsidRPr="00DB01E9" w:rsidRDefault="009A3BEB" w:rsidP="009A3BEB">
            <w:pPr>
              <w:pStyle w:val="s1"/>
              <w:shd w:val="clear" w:color="auto" w:fill="FFFFFF"/>
              <w:spacing w:before="0" w:beforeAutospacing="0" w:after="0" w:afterAutospacing="0"/>
              <w:jc w:val="both"/>
              <w:rPr>
                <w:sz w:val="21"/>
                <w:szCs w:val="21"/>
              </w:rPr>
            </w:pPr>
            <w:r w:rsidRPr="00DB01E9">
              <w:rPr>
                <w:sz w:val="21"/>
                <w:szCs w:val="21"/>
              </w:rPr>
              <w:t xml:space="preserve">а) наименование, фирменное наименование (при наличии), место нахождения, почтовый адрес (для юридического лица),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участника конкурентных процедур, фамилия, имя, отчество (при </w:t>
            </w:r>
            <w:r w:rsidRPr="00DB01E9">
              <w:rPr>
                <w:sz w:val="21"/>
                <w:szCs w:val="21"/>
              </w:rPr>
              <w:lastRenderedPageBreak/>
              <w:t>наличии), паспортные данные, место жительства (для физического лица), номер контактного телефона;</w:t>
            </w:r>
          </w:p>
          <w:p w14:paraId="754E390A" w14:textId="44A9F3C3" w:rsidR="009A3BEB" w:rsidRPr="00DB01E9" w:rsidRDefault="009A3BEB" w:rsidP="009A3BEB">
            <w:pPr>
              <w:pStyle w:val="s1"/>
              <w:shd w:val="clear" w:color="auto" w:fill="FFFFFF"/>
              <w:spacing w:before="0" w:beforeAutospacing="0" w:after="0" w:afterAutospacing="0"/>
              <w:jc w:val="both"/>
              <w:rPr>
                <w:sz w:val="21"/>
                <w:szCs w:val="21"/>
              </w:rPr>
            </w:pPr>
            <w:r w:rsidRPr="00DB01E9">
              <w:rPr>
                <w:sz w:val="21"/>
                <w:szCs w:val="21"/>
              </w:rPr>
              <w:t>б) выписка из единого государственного реестра юридических лиц</w:t>
            </w:r>
            <w:r w:rsidR="00837AFC">
              <w:rPr>
                <w:sz w:val="21"/>
                <w:szCs w:val="21"/>
              </w:rPr>
              <w:t xml:space="preserve"> </w:t>
            </w:r>
            <w:r w:rsidRPr="00DB01E9">
              <w:rPr>
                <w:sz w:val="21"/>
                <w:szCs w:val="21"/>
              </w:rPr>
              <w:t>или засвидетельствованная в нотариальном порядке копия такой выписки, которая получена не ранее чем за один месяц, за три или за шесть месяцев</w:t>
            </w:r>
            <w:r w:rsidRPr="00DB01E9">
              <w:rPr>
                <w:i/>
                <w:sz w:val="21"/>
                <w:szCs w:val="21"/>
              </w:rPr>
              <w:t xml:space="preserve"> </w:t>
            </w:r>
            <w:r w:rsidRPr="00DB01E9">
              <w:rPr>
                <w:sz w:val="21"/>
                <w:szCs w:val="21"/>
              </w:rPr>
              <w:t>до даты размещения</w:t>
            </w:r>
            <w:r w:rsidR="00837AFC">
              <w:rPr>
                <w:sz w:val="21"/>
                <w:szCs w:val="21"/>
              </w:rPr>
              <w:t xml:space="preserve"> </w:t>
            </w:r>
            <w:r w:rsidRPr="00DB01E9">
              <w:rPr>
                <w:sz w:val="21"/>
                <w:szCs w:val="21"/>
              </w:rPr>
              <w:t>в единой информационной системе извещения о проведении закупки, надлежащим образом заверенный перевод на русский язык документов о государственной регистрации индивидуальных предпринимателей, в соответствии с законодательством соответствующего государства (для иностранного лица), или выписка из единого государственного реестра индивидуальных предпринимателей, или засвидетельствованная в нотариальном порядке копия такой выписки, которая получена не ранее чем за один месяц, за три или за шесть месяцев</w:t>
            </w:r>
            <w:r w:rsidRPr="00DB01E9">
              <w:rPr>
                <w:i/>
                <w:sz w:val="21"/>
                <w:szCs w:val="21"/>
              </w:rPr>
              <w:t xml:space="preserve"> </w:t>
            </w:r>
            <w:r w:rsidRPr="00DB01E9">
              <w:rPr>
                <w:sz w:val="21"/>
                <w:szCs w:val="21"/>
              </w:rPr>
              <w:t xml:space="preserve">до даты размещения </w:t>
            </w:r>
            <w:r w:rsidRPr="00DB01E9">
              <w:rPr>
                <w:sz w:val="21"/>
                <w:szCs w:val="21"/>
              </w:rPr>
              <w:br/>
              <w:t>в единой информационной системе извещения о проведении закупки, надлежащим образом заверенный перевод на русский язык документов о государственной регистрации юридического лица и физического лица в соответствии с законодательством соответствующего государства (для иностранного лица).</w:t>
            </w:r>
          </w:p>
          <w:p w14:paraId="54EF3775" w14:textId="77777777" w:rsidR="009A3BEB" w:rsidRPr="00DB01E9" w:rsidRDefault="009A3BEB" w:rsidP="009A3BEB">
            <w:pPr>
              <w:pStyle w:val="s1"/>
              <w:shd w:val="clear" w:color="auto" w:fill="FFFFFF"/>
              <w:spacing w:before="0" w:beforeAutospacing="0" w:after="0" w:afterAutospacing="0"/>
              <w:jc w:val="both"/>
              <w:rPr>
                <w:sz w:val="21"/>
                <w:szCs w:val="21"/>
              </w:rPr>
            </w:pPr>
            <w:r w:rsidRPr="00DB01E9">
              <w:rPr>
                <w:sz w:val="21"/>
                <w:szCs w:val="21"/>
              </w:rPr>
              <w:t xml:space="preserve">Участник, в соответствии с Федеральным законом от 27.07.2010 № 210-ФЗ </w:t>
            </w:r>
            <w:r w:rsidRPr="00DB01E9">
              <w:rPr>
                <w:sz w:val="21"/>
                <w:szCs w:val="21"/>
              </w:rPr>
              <w:br/>
              <w:t>«Об организации предоставления государственных и муниципальных услуг» и Федеральным законом от 06.04.2011 № 63-ФЗ «Об электронной подписи», вправе предоставить выписку ЕГРЮЛ/ЕГРИП, полученную с помощью сервиса «</w:t>
            </w:r>
            <w:hyperlink r:id="rId10" w:tgtFrame="_blank" w:history="1">
              <w:r w:rsidRPr="00DB01E9">
                <w:rPr>
                  <w:sz w:val="21"/>
                  <w:szCs w:val="21"/>
                </w:rPr>
                <w:t>Предоставление сведений из ЕГРЮЛ/ЕГРИП о конкретном юридическом лице/индивидуальном предпринимателе в форме электронного документа</w:t>
              </w:r>
            </w:hyperlink>
            <w:r w:rsidRPr="00DB01E9">
              <w:rPr>
                <w:sz w:val="21"/>
                <w:szCs w:val="21"/>
              </w:rPr>
              <w:t>» (</w:t>
            </w:r>
            <w:hyperlink r:id="rId11" w:history="1">
              <w:r w:rsidRPr="00DB01E9">
                <w:rPr>
                  <w:rStyle w:val="afa"/>
                  <w:sz w:val="21"/>
                  <w:szCs w:val="21"/>
                </w:rPr>
                <w:t>https://service.nalog.ru/vyp/</w:t>
              </w:r>
            </w:hyperlink>
            <w:r w:rsidRPr="00DB01E9">
              <w:rPr>
                <w:sz w:val="21"/>
                <w:szCs w:val="21"/>
              </w:rPr>
              <w:t xml:space="preserve">), сформированную в формате PDF и подписанную усиленной квалифицированной электронной подписью, которую можно визуализировать, в том числе </w:t>
            </w:r>
            <w:r w:rsidRPr="00DB01E9">
              <w:rPr>
                <w:sz w:val="21"/>
                <w:szCs w:val="21"/>
              </w:rPr>
              <w:br/>
              <w:t>при распечатывании;</w:t>
            </w:r>
          </w:p>
          <w:p w14:paraId="782F6309" w14:textId="77777777" w:rsidR="009A3BEB" w:rsidRPr="00DB01E9" w:rsidRDefault="009A3BEB" w:rsidP="009A3BEB">
            <w:pPr>
              <w:pStyle w:val="s1"/>
              <w:shd w:val="clear" w:color="auto" w:fill="FFFFFF"/>
              <w:spacing w:before="0" w:beforeAutospacing="0" w:after="0" w:afterAutospacing="0"/>
              <w:jc w:val="both"/>
              <w:rPr>
                <w:sz w:val="21"/>
                <w:szCs w:val="21"/>
              </w:rPr>
            </w:pPr>
            <w:r w:rsidRPr="00DB01E9">
              <w:rPr>
                <w:sz w:val="21"/>
                <w:szCs w:val="21"/>
              </w:rPr>
              <w:t>в) документ, подтверждающий полномочия лица на осуществление действий от имени участника закупки — юридического лица (копия решения о назначении или об избрании либо копия приказа о назначении физического лица на должность, в соответствии с которыми такое физическое лицо обладает правом действовать от имени участника закупки без доверенности (далее — руководитель)). Если от имени участника закупки действует иное лицо, заявка на участие в закупке должна содержать также доверенность (</w:t>
            </w:r>
            <w:r w:rsidRPr="00DB01E9">
              <w:rPr>
                <w:i/>
                <w:sz w:val="21"/>
                <w:szCs w:val="21"/>
              </w:rPr>
              <w:t xml:space="preserve">оформленная в свободной форме) </w:t>
            </w:r>
            <w:r w:rsidRPr="00DB01E9">
              <w:rPr>
                <w:sz w:val="21"/>
                <w:szCs w:val="21"/>
              </w:rPr>
              <w:t>на осуществление действий от имени участника закупки, заверенную печатью участника закупки и подписанную руководителем (для юридического лица) или уполномоченным руководителем лицом, либо засвидетельствованную в нотариальном порядке копию указанной доверенности. В случае, если указанная доверенность подписана лицом, уполномоченным руководителем, заявка на участие в запросе котировок должна содержать также документ, подтверждающий полномочия такого лица;</w:t>
            </w:r>
          </w:p>
          <w:p w14:paraId="4CF740D0" w14:textId="77777777" w:rsidR="009A3BEB" w:rsidRPr="00DB01E9" w:rsidRDefault="009A3BEB" w:rsidP="009A3BEB">
            <w:pPr>
              <w:pStyle w:val="s1"/>
              <w:shd w:val="clear" w:color="auto" w:fill="FFFFFF"/>
              <w:spacing w:before="0" w:beforeAutospacing="0" w:after="0" w:afterAutospacing="0"/>
              <w:jc w:val="both"/>
              <w:rPr>
                <w:sz w:val="21"/>
                <w:szCs w:val="21"/>
              </w:rPr>
            </w:pPr>
            <w:r w:rsidRPr="00DB01E9">
              <w:rPr>
                <w:sz w:val="21"/>
                <w:szCs w:val="21"/>
              </w:rPr>
              <w:t>г) документы, подтверждающие соответствие участника конкурентных процедур требованиям к участникам конкурентных процедур, установленным Заказчиком в документации в соответствии с</w:t>
            </w:r>
            <w:r w:rsidRPr="00DB01E9">
              <w:rPr>
                <w:rStyle w:val="apple-converted-space"/>
                <w:sz w:val="21"/>
                <w:szCs w:val="21"/>
              </w:rPr>
              <w:t xml:space="preserve"> настоящей главой </w:t>
            </w:r>
            <w:r w:rsidRPr="00DB01E9">
              <w:rPr>
                <w:rStyle w:val="apple-converted-space"/>
                <w:sz w:val="21"/>
                <w:szCs w:val="21"/>
              </w:rPr>
              <w:lastRenderedPageBreak/>
              <w:t>Положения</w:t>
            </w:r>
            <w:r w:rsidRPr="00DB01E9">
              <w:rPr>
                <w:sz w:val="21"/>
                <w:szCs w:val="21"/>
              </w:rPr>
              <w:t>, или копии таких документов, а также декларация о соответствии участника конкурентных процедур требованиям, установленным в соответствии с</w:t>
            </w:r>
            <w:r w:rsidRPr="00DB01E9">
              <w:rPr>
                <w:rStyle w:val="apple-converted-space"/>
                <w:sz w:val="21"/>
                <w:szCs w:val="21"/>
              </w:rPr>
              <w:t> </w:t>
            </w:r>
            <w:r w:rsidRPr="00DB01E9">
              <w:rPr>
                <w:sz w:val="21"/>
                <w:szCs w:val="21"/>
              </w:rPr>
              <w:t>настоящей главой Положения;</w:t>
            </w:r>
          </w:p>
          <w:p w14:paraId="447E3ECF" w14:textId="77777777" w:rsidR="009A3BEB" w:rsidRPr="00DB01E9" w:rsidRDefault="009A3BEB" w:rsidP="009A3BEB">
            <w:pPr>
              <w:pStyle w:val="s1"/>
              <w:shd w:val="clear" w:color="auto" w:fill="FFFFFF"/>
              <w:spacing w:before="0" w:beforeAutospacing="0" w:after="0" w:afterAutospacing="0"/>
              <w:jc w:val="both"/>
              <w:rPr>
                <w:sz w:val="21"/>
                <w:szCs w:val="21"/>
              </w:rPr>
            </w:pPr>
            <w:r w:rsidRPr="00DB01E9">
              <w:rPr>
                <w:sz w:val="21"/>
                <w:szCs w:val="21"/>
              </w:rPr>
              <w:t xml:space="preserve">д) копии учредительных документов участника закупки, копии свидетельств: Устав (все страницы), свидетельство о государственной регистрации юридического лица, свидетельство о постановке на налоговый учёт </w:t>
            </w:r>
            <w:r w:rsidRPr="00DB01E9">
              <w:rPr>
                <w:i/>
                <w:sz w:val="21"/>
                <w:szCs w:val="21"/>
              </w:rPr>
              <w:t>(для юридического лица)</w:t>
            </w:r>
            <w:r w:rsidRPr="00DB01E9">
              <w:rPr>
                <w:sz w:val="21"/>
                <w:szCs w:val="21"/>
              </w:rPr>
              <w:t xml:space="preserve">; копия документа, удостоверяющего личность (ксерокопия паспорта), свидетельство о постановке на учёт в налоговом органе физического лица </w:t>
            </w:r>
            <w:r w:rsidRPr="00DB01E9">
              <w:rPr>
                <w:i/>
                <w:sz w:val="21"/>
                <w:szCs w:val="21"/>
              </w:rPr>
              <w:t>(для физических лиц),</w:t>
            </w:r>
            <w:r w:rsidRPr="00DB01E9">
              <w:rPr>
                <w:sz w:val="21"/>
                <w:szCs w:val="21"/>
              </w:rPr>
              <w:t xml:space="preserve"> копия документа, удостоверяющего личность (ксерокопия паспорта), свидетельство о постановке на учёт в налоговом органе индивидуального предпринимателя, свидетельство о государственной регистрации индивидуального предпринимателя </w:t>
            </w:r>
            <w:r w:rsidRPr="00DB01E9">
              <w:rPr>
                <w:i/>
                <w:sz w:val="21"/>
                <w:szCs w:val="21"/>
              </w:rPr>
              <w:t>(для индивидуального предпринимателя)</w:t>
            </w:r>
            <w:r w:rsidRPr="00DB01E9">
              <w:rPr>
                <w:sz w:val="21"/>
                <w:szCs w:val="21"/>
              </w:rPr>
              <w:t>;</w:t>
            </w:r>
          </w:p>
          <w:p w14:paraId="3A3C5D79" w14:textId="77777777" w:rsidR="009A3BEB" w:rsidRPr="00DB01E9" w:rsidRDefault="009A3BEB" w:rsidP="009A3BEB">
            <w:pPr>
              <w:jc w:val="both"/>
              <w:rPr>
                <w:bCs/>
                <w:iCs/>
                <w:sz w:val="21"/>
                <w:szCs w:val="21"/>
              </w:rPr>
            </w:pPr>
            <w:r w:rsidRPr="00DB01E9">
              <w:rPr>
                <w:sz w:val="21"/>
                <w:szCs w:val="21"/>
              </w:rPr>
              <w:t xml:space="preserve">е) </w:t>
            </w:r>
            <w:r w:rsidRPr="00DB01E9">
              <w:rPr>
                <w:bCs/>
                <w:iCs/>
                <w:sz w:val="21"/>
                <w:szCs w:val="21"/>
              </w:rPr>
              <w:t xml:space="preserve">решение об одобрении или о совершении крупной сделки либо копия такого решения в случае, если требование о необходимости наличия такого решения для совершения крупной сделки установлено законодательством Российской Федерации, учредительными документами юридического лица, </w:t>
            </w:r>
            <w:proofErr w:type="gramStart"/>
            <w:r w:rsidRPr="00DB01E9">
              <w:rPr>
                <w:bCs/>
                <w:iCs/>
                <w:sz w:val="21"/>
                <w:szCs w:val="21"/>
              </w:rPr>
              <w:t>и</w:t>
            </w:r>
            <w:proofErr w:type="gramEnd"/>
            <w:r w:rsidRPr="00DB01E9">
              <w:rPr>
                <w:bCs/>
                <w:iCs/>
                <w:sz w:val="21"/>
                <w:szCs w:val="21"/>
              </w:rPr>
              <w:t xml:space="preserve"> если для Претендента стоимость закупки или внесение денежных средств в качестве обеспечения заявки на участие в закупке, обеспечения исполнения договора, являются крупной сделкой. Если данная сделка не является крупной в соответствии с действующим законодательством и /или уставными документами, предоставляется справка в свободной форме за подписью руководителя предприятия и главного бухгалтера, декларирующая, что данная сделка не является для организации крупной сделкой;</w:t>
            </w:r>
          </w:p>
          <w:p w14:paraId="38DAAF5E" w14:textId="77777777" w:rsidR="009A3BEB" w:rsidRPr="00DB01E9" w:rsidRDefault="009A3BEB" w:rsidP="009A3BEB">
            <w:pPr>
              <w:pStyle w:val="s1"/>
              <w:shd w:val="clear" w:color="auto" w:fill="FFFFFF"/>
              <w:spacing w:before="0" w:beforeAutospacing="0" w:after="0" w:afterAutospacing="0"/>
              <w:jc w:val="both"/>
              <w:rPr>
                <w:sz w:val="21"/>
                <w:szCs w:val="21"/>
              </w:rPr>
            </w:pPr>
            <w:r w:rsidRPr="00DB01E9">
              <w:rPr>
                <w:sz w:val="21"/>
                <w:szCs w:val="21"/>
              </w:rPr>
              <w:t>2) в случаях, предусмотренных документацией, копии документов, подтверждающих соответствие товара, работы или услуги требованиям, установленным в соответствии с законодательством Российской Федерации (при наличии в соответствии с законодательством Российской Федерации данных требований к указанным товару, работе или услуге). При этом не допускается требовать предоставление таких документов, если в соответствии с законодательством Российской Федерации такие документы передаются вместе с товаром;</w:t>
            </w:r>
          </w:p>
          <w:p w14:paraId="38867CC5" w14:textId="77777777" w:rsidR="009A3BEB" w:rsidRPr="00DB01E9" w:rsidRDefault="009A3BEB" w:rsidP="009A3BEB">
            <w:pPr>
              <w:pStyle w:val="s1"/>
              <w:shd w:val="clear" w:color="auto" w:fill="FFFFFF"/>
              <w:spacing w:before="0" w:beforeAutospacing="0" w:after="0" w:afterAutospacing="0"/>
              <w:jc w:val="both"/>
              <w:rPr>
                <w:sz w:val="21"/>
                <w:szCs w:val="21"/>
              </w:rPr>
            </w:pPr>
            <w:r w:rsidRPr="00DB01E9">
              <w:rPr>
                <w:sz w:val="21"/>
                <w:szCs w:val="21"/>
              </w:rPr>
              <w:t>3) в случае, предусмотренном</w:t>
            </w:r>
            <w:r w:rsidRPr="00DB01E9">
              <w:rPr>
                <w:rStyle w:val="apple-converted-space"/>
                <w:sz w:val="21"/>
                <w:szCs w:val="21"/>
              </w:rPr>
              <w:t> </w:t>
            </w:r>
            <w:r w:rsidRPr="00DB01E9">
              <w:rPr>
                <w:sz w:val="21"/>
                <w:szCs w:val="21"/>
              </w:rPr>
              <w:t>разделом 2 настоящей главы Положения о закупках, документы, подтверждающие добросовестность участника конкурентных процедур;</w:t>
            </w:r>
          </w:p>
          <w:p w14:paraId="1A6D6052" w14:textId="77777777" w:rsidR="009A3BEB" w:rsidRPr="00DB01E9" w:rsidRDefault="009A3BEB" w:rsidP="009A3BEB">
            <w:pPr>
              <w:pStyle w:val="s1"/>
              <w:shd w:val="clear" w:color="auto" w:fill="FFFFFF"/>
              <w:spacing w:before="0" w:beforeAutospacing="0" w:after="0" w:afterAutospacing="0"/>
              <w:jc w:val="both"/>
              <w:rPr>
                <w:sz w:val="21"/>
                <w:szCs w:val="21"/>
              </w:rPr>
            </w:pPr>
            <w:r w:rsidRPr="00DB01E9">
              <w:rPr>
                <w:sz w:val="21"/>
                <w:szCs w:val="21"/>
              </w:rPr>
              <w:t>4) документы, подтверждающие внесение обеспечения заявки на участие в конкурентных процедурах; документы, подтверждающие внесение обеспечения исполнения договора;</w:t>
            </w:r>
          </w:p>
          <w:p w14:paraId="47EC71B6" w14:textId="5E347E26" w:rsidR="009A3BEB" w:rsidRPr="00DB01E9" w:rsidRDefault="00346980" w:rsidP="009A3BEB">
            <w:pPr>
              <w:pStyle w:val="s1"/>
              <w:shd w:val="clear" w:color="auto" w:fill="FFFFFF"/>
              <w:spacing w:before="0" w:beforeAutospacing="0" w:after="0" w:afterAutospacing="0"/>
              <w:jc w:val="both"/>
              <w:rPr>
                <w:sz w:val="21"/>
                <w:szCs w:val="21"/>
              </w:rPr>
            </w:pPr>
            <w:r>
              <w:rPr>
                <w:sz w:val="21"/>
                <w:szCs w:val="21"/>
              </w:rPr>
              <w:t>5</w:t>
            </w:r>
            <w:r w:rsidR="009A3BEB" w:rsidRPr="00DB01E9">
              <w:rPr>
                <w:sz w:val="21"/>
                <w:szCs w:val="21"/>
              </w:rPr>
              <w:t>) заявка на участие в конкурентных процедурах может содержать эскиз, рисунок, чертёж, фотографию, иное изображение, образец, пробу товара, закупка которого осуществляется.</w:t>
            </w:r>
          </w:p>
          <w:p w14:paraId="54D336B2" w14:textId="35C42490" w:rsidR="009A3BEB" w:rsidRPr="00DB01E9" w:rsidRDefault="00346980" w:rsidP="009A3BEB">
            <w:pPr>
              <w:autoSpaceDE w:val="0"/>
              <w:autoSpaceDN w:val="0"/>
              <w:adjustRightInd w:val="0"/>
              <w:jc w:val="both"/>
              <w:rPr>
                <w:sz w:val="21"/>
                <w:szCs w:val="21"/>
              </w:rPr>
            </w:pPr>
            <w:r>
              <w:rPr>
                <w:sz w:val="21"/>
                <w:szCs w:val="21"/>
              </w:rPr>
              <w:t>6</w:t>
            </w:r>
            <w:r w:rsidR="009A3BEB" w:rsidRPr="00DB01E9">
              <w:rPr>
                <w:sz w:val="21"/>
                <w:szCs w:val="21"/>
              </w:rPr>
              <w:t xml:space="preserve">) справка в свободной форме, за подписью руководителя предприятия, декларирующая </w:t>
            </w:r>
            <w:r w:rsidR="009A3BEB" w:rsidRPr="00DB01E9">
              <w:rPr>
                <w:bCs/>
                <w:iCs/>
                <w:sz w:val="21"/>
                <w:szCs w:val="21"/>
              </w:rPr>
              <w:t xml:space="preserve">отсутствие у Претендента задолженности по начисленным налогам, сборам и иным обязательным платежам в бюджеты любого уровня и государственные внебюджетные фонды (ИФНС, ФСС, ПФ) </w:t>
            </w:r>
            <w:r w:rsidR="009A3BEB" w:rsidRPr="00DB01E9">
              <w:rPr>
                <w:sz w:val="21"/>
                <w:szCs w:val="21"/>
              </w:rPr>
              <w:t xml:space="preserve">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w:t>
            </w:r>
            <w:r w:rsidR="009A3BEB" w:rsidRPr="00DB01E9">
              <w:rPr>
                <w:sz w:val="21"/>
                <w:szCs w:val="21"/>
              </w:rPr>
              <w:lastRenderedPageBreak/>
              <w:t>отчётности за последний отчётный период</w:t>
            </w:r>
            <w:r w:rsidR="009A3BEB" w:rsidRPr="00DB01E9">
              <w:rPr>
                <w:bCs/>
                <w:iCs/>
                <w:sz w:val="21"/>
                <w:szCs w:val="21"/>
              </w:rPr>
              <w:t xml:space="preserve">. Претендент считается соответствующим установленному требованию в случае, если он обжалует наличие указанной задолженности в соответствии с законодательством Российской Федерации и решение по такой жалобе на день рассмотрения заявки на участие в закупке не принято. </w:t>
            </w:r>
            <w:r w:rsidR="009A3BEB" w:rsidRPr="00DB01E9">
              <w:rPr>
                <w:sz w:val="21"/>
                <w:szCs w:val="21"/>
              </w:rPr>
              <w:t xml:space="preserve">В некоторых случаях, для подтверждения соответствия, Заказчик имеет право установить требование о предоставлении справки из вышеуказанных органов. Данное требование должно быть отражено в документации о закупке, размещаемой в единой информационной системе. В случае, если по требованиям документации о закупке участнику в составе заявки необходимо предоставить справку об отсутствии задолженности по начисленным налогам, сборам и иным обязательным платежам в бюджеты любого уровня и государственные внебюджетные фонды и представленная справка содержит сведения о наличии таковой задолженности, участник обязан предоставить в составе заявки бухгалтерский баланс, заверенный компанией, свидетельствующий о </w:t>
            </w:r>
            <w:r w:rsidRPr="00DB01E9">
              <w:rPr>
                <w:sz w:val="21"/>
                <w:szCs w:val="21"/>
              </w:rPr>
              <w:t>не превышении</w:t>
            </w:r>
            <w:r w:rsidR="009A3BEB" w:rsidRPr="00DB01E9">
              <w:rPr>
                <w:sz w:val="21"/>
                <w:szCs w:val="21"/>
              </w:rPr>
              <w:t xml:space="preserve"> имеющейся задолженности порога в двадцать пять процентов балансовой стоимости активов участника закупки;</w:t>
            </w:r>
          </w:p>
          <w:p w14:paraId="015479AA" w14:textId="709A5095" w:rsidR="009A3BEB" w:rsidRPr="00DB01E9" w:rsidRDefault="00346980" w:rsidP="009A3BEB">
            <w:pPr>
              <w:autoSpaceDE w:val="0"/>
              <w:autoSpaceDN w:val="0"/>
              <w:adjustRightInd w:val="0"/>
              <w:jc w:val="both"/>
              <w:rPr>
                <w:sz w:val="21"/>
                <w:szCs w:val="21"/>
              </w:rPr>
            </w:pPr>
            <w:r>
              <w:rPr>
                <w:bCs/>
                <w:iCs/>
                <w:sz w:val="21"/>
                <w:szCs w:val="21"/>
              </w:rPr>
              <w:t>8</w:t>
            </w:r>
            <w:r w:rsidR="009A3BEB" w:rsidRPr="00DB01E9">
              <w:rPr>
                <w:bCs/>
                <w:iCs/>
                <w:sz w:val="21"/>
                <w:szCs w:val="21"/>
              </w:rPr>
              <w:t>)</w:t>
            </w:r>
            <w:r w:rsidR="009A3BEB" w:rsidRPr="00DB01E9">
              <w:rPr>
                <w:sz w:val="21"/>
                <w:szCs w:val="21"/>
              </w:rPr>
              <w:t xml:space="preserve"> при участии нескольких лиц (юридических лиц, физических лиц, индивидуальных предпринимателей) на стороне одного участника закупки (коллективный участник) — таким участником должен быть представлен документ (соглашение, договор либо иное), подтверждающий волеизъявление каждого из лиц на совершение предполагаемой сделки с распределением обязательств каждого участника. Полномочия лица, выступающего сразу от нескольких лиц, подтверждаются соответствующим документом (соглашение, договор, доверенность либо иное). Обязательные требования к участнику распространяются на всех членов коллективного участника;</w:t>
            </w:r>
          </w:p>
          <w:p w14:paraId="20CC1041" w14:textId="75C70BCF" w:rsidR="009A3BEB" w:rsidRPr="00DB01E9" w:rsidRDefault="00346980" w:rsidP="009A3BEB">
            <w:pPr>
              <w:pStyle w:val="37"/>
              <w:tabs>
                <w:tab w:val="clear" w:pos="1307"/>
              </w:tabs>
              <w:ind w:left="0"/>
              <w:rPr>
                <w:sz w:val="21"/>
                <w:szCs w:val="21"/>
              </w:rPr>
            </w:pPr>
            <w:r>
              <w:rPr>
                <w:sz w:val="21"/>
                <w:szCs w:val="21"/>
              </w:rPr>
              <w:t>9</w:t>
            </w:r>
            <w:r w:rsidR="009A3BEB" w:rsidRPr="00DB01E9">
              <w:rPr>
                <w:sz w:val="21"/>
                <w:szCs w:val="21"/>
              </w:rPr>
              <w:t>) прайс-лист в электронном виде;</w:t>
            </w:r>
          </w:p>
          <w:p w14:paraId="4F984882" w14:textId="21AC72DC" w:rsidR="009A3BEB" w:rsidRPr="00DB01E9" w:rsidRDefault="009A3BEB" w:rsidP="009A3BEB">
            <w:pPr>
              <w:autoSpaceDE w:val="0"/>
              <w:autoSpaceDN w:val="0"/>
              <w:adjustRightInd w:val="0"/>
              <w:jc w:val="both"/>
              <w:rPr>
                <w:sz w:val="21"/>
                <w:szCs w:val="21"/>
              </w:rPr>
            </w:pPr>
            <w:r w:rsidRPr="00DB01E9">
              <w:rPr>
                <w:sz w:val="21"/>
                <w:szCs w:val="21"/>
              </w:rPr>
              <w:t>1</w:t>
            </w:r>
            <w:r w:rsidR="00346980">
              <w:rPr>
                <w:sz w:val="21"/>
                <w:szCs w:val="21"/>
              </w:rPr>
              <w:t>0</w:t>
            </w:r>
            <w:r w:rsidRPr="00DB01E9">
              <w:rPr>
                <w:sz w:val="21"/>
                <w:szCs w:val="21"/>
              </w:rPr>
              <w:t xml:space="preserve">) участники закупок, являющиеся физическими лица, предоставляют Заказчику письменное согласие субъекта на обработку персональных данных в соответствии с частью 1 статьи 8 Федерального закона от 27.07.2006 № 152-ФЗ «О персональных данных». Заказчик вправе разработать самостоятельно форму к документации о предоставлении персональных данных. </w:t>
            </w:r>
          </w:p>
          <w:p w14:paraId="20227FBA" w14:textId="4428BABC" w:rsidR="009A3BEB" w:rsidRPr="00DB01E9" w:rsidRDefault="009A3BEB" w:rsidP="009A3BEB">
            <w:pPr>
              <w:jc w:val="both"/>
              <w:rPr>
                <w:bCs/>
                <w:sz w:val="21"/>
                <w:szCs w:val="21"/>
              </w:rPr>
            </w:pPr>
            <w:r w:rsidRPr="00DB01E9">
              <w:rPr>
                <w:sz w:val="21"/>
                <w:szCs w:val="21"/>
              </w:rPr>
              <w:t>1</w:t>
            </w:r>
            <w:r w:rsidR="00346980">
              <w:rPr>
                <w:sz w:val="21"/>
                <w:szCs w:val="21"/>
              </w:rPr>
              <w:t>1</w:t>
            </w:r>
            <w:r w:rsidRPr="00DB01E9">
              <w:rPr>
                <w:sz w:val="21"/>
                <w:szCs w:val="21"/>
              </w:rPr>
              <w:t xml:space="preserve">) </w:t>
            </w:r>
            <w:r w:rsidR="00F8670E" w:rsidRPr="00346980">
              <w:rPr>
                <w:bCs/>
                <w:sz w:val="21"/>
                <w:szCs w:val="21"/>
              </w:rPr>
              <w:t>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информацию и документы, определенные в соответствии с п. 2 ч. 2 ст. 3.1-4 Закона N 223-ФЗ (если в извещении об осуществлении закупки установлены предусмотренные указанной статьей запреты, ограничения, условия допуска).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p>
          <w:p w14:paraId="65FA0578" w14:textId="77777777" w:rsidR="00A62078" w:rsidRPr="00DB01E9" w:rsidRDefault="00A62078" w:rsidP="0090462D">
            <w:pPr>
              <w:pStyle w:val="afff"/>
              <w:widowControl w:val="0"/>
              <w:suppressAutoHyphens/>
              <w:spacing w:after="0" w:line="240" w:lineRule="auto"/>
              <w:ind w:left="0" w:firstLine="318"/>
              <w:jc w:val="both"/>
              <w:rPr>
                <w:sz w:val="21"/>
                <w:szCs w:val="21"/>
              </w:rPr>
            </w:pPr>
          </w:p>
        </w:tc>
      </w:tr>
      <w:tr w:rsidR="00A62078" w:rsidRPr="003E2A19" w14:paraId="735B5FEF" w14:textId="77777777" w:rsidTr="006C3F0E">
        <w:trPr>
          <w:gridAfter w:val="1"/>
          <w:wAfter w:w="58" w:type="dxa"/>
        </w:trPr>
        <w:tc>
          <w:tcPr>
            <w:tcW w:w="517" w:type="dxa"/>
            <w:vAlign w:val="center"/>
          </w:tcPr>
          <w:p w14:paraId="6E351C3B" w14:textId="77777777" w:rsidR="00A62078" w:rsidRPr="003E2A19" w:rsidRDefault="00A62078" w:rsidP="00E413EA">
            <w:pPr>
              <w:autoSpaceDE w:val="0"/>
              <w:jc w:val="center"/>
              <w:rPr>
                <w:b/>
                <w:sz w:val="21"/>
                <w:szCs w:val="21"/>
              </w:rPr>
            </w:pPr>
            <w:r w:rsidRPr="003E2A19">
              <w:rPr>
                <w:b/>
                <w:sz w:val="21"/>
                <w:szCs w:val="21"/>
              </w:rPr>
              <w:lastRenderedPageBreak/>
              <w:t>1</w:t>
            </w:r>
            <w:r w:rsidR="00E413EA">
              <w:rPr>
                <w:b/>
                <w:sz w:val="21"/>
                <w:szCs w:val="21"/>
              </w:rPr>
              <w:t>7</w:t>
            </w:r>
          </w:p>
        </w:tc>
        <w:tc>
          <w:tcPr>
            <w:tcW w:w="3115" w:type="dxa"/>
            <w:gridSpan w:val="3"/>
          </w:tcPr>
          <w:p w14:paraId="0688F51B" w14:textId="77777777" w:rsidR="00A62078" w:rsidRPr="003E2A19" w:rsidRDefault="00A62078" w:rsidP="0090462D">
            <w:pPr>
              <w:autoSpaceDE w:val="0"/>
              <w:ind w:left="34"/>
              <w:jc w:val="both"/>
              <w:rPr>
                <w:b/>
                <w:sz w:val="21"/>
                <w:szCs w:val="21"/>
              </w:rPr>
            </w:pPr>
            <w:r w:rsidRPr="003E2A19">
              <w:rPr>
                <w:b/>
                <w:sz w:val="21"/>
                <w:szCs w:val="21"/>
              </w:rPr>
              <w:t>Порядок предоставления документации о закупке</w:t>
            </w:r>
          </w:p>
        </w:tc>
        <w:tc>
          <w:tcPr>
            <w:tcW w:w="5549" w:type="dxa"/>
            <w:gridSpan w:val="4"/>
          </w:tcPr>
          <w:p w14:paraId="7EF907CF" w14:textId="65C7CA26" w:rsidR="00A62078" w:rsidRPr="00DB01E9" w:rsidRDefault="00A62078" w:rsidP="0090462D">
            <w:pPr>
              <w:autoSpaceDE w:val="0"/>
              <w:jc w:val="both"/>
              <w:rPr>
                <w:sz w:val="21"/>
                <w:szCs w:val="21"/>
              </w:rPr>
            </w:pPr>
            <w:r w:rsidRPr="00DB01E9">
              <w:rPr>
                <w:sz w:val="21"/>
                <w:szCs w:val="21"/>
              </w:rPr>
              <w:t xml:space="preserve">Документация доступна для ознакомления в течение всего срока подачи котировочных заявок на Официальном сайте </w:t>
            </w:r>
          </w:p>
          <w:p w14:paraId="32AD8D8E" w14:textId="3CA2FF54" w:rsidR="00C616D7" w:rsidRPr="00DB01E9" w:rsidRDefault="00C616D7" w:rsidP="00C616D7">
            <w:pPr>
              <w:jc w:val="both"/>
              <w:rPr>
                <w:color w:val="000000"/>
                <w:sz w:val="21"/>
                <w:szCs w:val="21"/>
                <w:lang w:eastAsia="ar-SA"/>
              </w:rPr>
            </w:pPr>
            <w:r w:rsidRPr="00DB01E9">
              <w:rPr>
                <w:color w:val="000000"/>
                <w:lang w:eastAsia="ar-SA"/>
              </w:rPr>
              <w:lastRenderedPageBreak/>
              <w:t xml:space="preserve"> </w:t>
            </w:r>
            <w:r w:rsidRPr="00DB01E9">
              <w:rPr>
                <w:color w:val="000000"/>
                <w:sz w:val="21"/>
                <w:szCs w:val="21"/>
                <w:lang w:eastAsia="ar-SA"/>
              </w:rPr>
              <w:t xml:space="preserve">единой информационной системе в сфере закупок товаров, работ, услуг для обеспечения государственных и муниципальных нужд по адресу </w:t>
            </w:r>
            <w:hyperlink r:id="rId12" w:history="1">
              <w:r w:rsidRPr="00DB01E9">
                <w:rPr>
                  <w:rStyle w:val="afa"/>
                  <w:sz w:val="21"/>
                  <w:szCs w:val="21"/>
                  <w:lang w:eastAsia="ar-SA"/>
                </w:rPr>
                <w:t>www.zakupki.gov.ru</w:t>
              </w:r>
            </w:hyperlink>
            <w:r w:rsidRPr="00DB01E9">
              <w:rPr>
                <w:color w:val="000000"/>
                <w:sz w:val="21"/>
                <w:szCs w:val="21"/>
                <w:lang w:eastAsia="ar-SA"/>
              </w:rPr>
              <w:t xml:space="preserve"> (далее также – официальный сайт, ЕИС) размещается информация о закупке.</w:t>
            </w:r>
          </w:p>
          <w:p w14:paraId="471C5614" w14:textId="672F3EBB" w:rsidR="00C616D7" w:rsidRPr="00DB01E9" w:rsidRDefault="00C616D7" w:rsidP="00C616D7">
            <w:pPr>
              <w:widowControl w:val="0"/>
              <w:jc w:val="both"/>
              <w:rPr>
                <w:color w:val="000000"/>
                <w:sz w:val="21"/>
                <w:szCs w:val="21"/>
                <w:lang w:eastAsia="ar-SA"/>
              </w:rPr>
            </w:pPr>
            <w:r w:rsidRPr="00DB01E9">
              <w:rPr>
                <w:color w:val="000000"/>
                <w:sz w:val="21"/>
                <w:szCs w:val="21"/>
                <w:lang w:eastAsia="ar-SA"/>
              </w:rPr>
              <w:t>В ЕИС и на сайте электронной торговой площадке ЭТП «</w:t>
            </w:r>
            <w:r w:rsidR="00F8670E">
              <w:rPr>
                <w:color w:val="000000"/>
                <w:sz w:val="21"/>
                <w:szCs w:val="21"/>
                <w:lang w:eastAsia="ar-SA"/>
              </w:rPr>
              <w:t>ТОРГИ-ОНЛАЙН</w:t>
            </w:r>
            <w:r w:rsidRPr="00DB01E9">
              <w:rPr>
                <w:color w:val="000000"/>
                <w:sz w:val="21"/>
                <w:szCs w:val="21"/>
                <w:lang w:eastAsia="ar-SA"/>
              </w:rPr>
              <w:t>»</w:t>
            </w:r>
            <w:r w:rsidR="00F8670E" w:rsidRPr="00837AFC">
              <w:rPr>
                <w:rStyle w:val="afa"/>
                <w:bCs/>
                <w:color w:val="FF0000"/>
              </w:rPr>
              <w:t xml:space="preserve"> </w:t>
            </w:r>
            <w:hyperlink r:id="rId13" w:history="1">
              <w:r w:rsidR="00F8670E" w:rsidRPr="00346980">
                <w:rPr>
                  <w:rStyle w:val="afa"/>
                  <w:bCs/>
                </w:rPr>
                <w:t>https://etp.etptorgionline.ru/</w:t>
              </w:r>
            </w:hyperlink>
            <w:r w:rsidRPr="00DB01E9">
              <w:rPr>
                <w:color w:val="000000"/>
                <w:sz w:val="21"/>
                <w:szCs w:val="21"/>
                <w:lang w:eastAsia="ar-SA"/>
              </w:rPr>
              <w:t xml:space="preserve"> (далее также – ЭТП), документация находится в открытом доступе, начиная с даты размещения извещения и аукционная документация.</w:t>
            </w:r>
          </w:p>
          <w:p w14:paraId="4F2FAF0D" w14:textId="251F20C6" w:rsidR="00C616D7" w:rsidRPr="00DB01E9" w:rsidRDefault="00C616D7" w:rsidP="00C616D7">
            <w:pPr>
              <w:autoSpaceDE w:val="0"/>
              <w:jc w:val="both"/>
              <w:rPr>
                <w:sz w:val="21"/>
                <w:szCs w:val="21"/>
              </w:rPr>
            </w:pPr>
            <w:r w:rsidRPr="00DB01E9">
              <w:rPr>
                <w:sz w:val="21"/>
                <w:szCs w:val="21"/>
              </w:rPr>
              <w:t>Закупочная документация предоставляется бесплатно.</w:t>
            </w:r>
          </w:p>
        </w:tc>
      </w:tr>
      <w:tr w:rsidR="00A62078" w:rsidRPr="003E2A19" w14:paraId="344CCC0E" w14:textId="77777777" w:rsidTr="006C3F0E">
        <w:trPr>
          <w:gridAfter w:val="1"/>
          <w:wAfter w:w="58" w:type="dxa"/>
        </w:trPr>
        <w:tc>
          <w:tcPr>
            <w:tcW w:w="517" w:type="dxa"/>
            <w:vAlign w:val="center"/>
          </w:tcPr>
          <w:p w14:paraId="137C4857" w14:textId="77777777" w:rsidR="00A62078" w:rsidRPr="003E2A19" w:rsidRDefault="00A62078" w:rsidP="00E413EA">
            <w:pPr>
              <w:autoSpaceDE w:val="0"/>
              <w:jc w:val="center"/>
              <w:rPr>
                <w:b/>
                <w:sz w:val="21"/>
                <w:szCs w:val="21"/>
              </w:rPr>
            </w:pPr>
            <w:r w:rsidRPr="003E2A19">
              <w:rPr>
                <w:b/>
                <w:sz w:val="21"/>
                <w:szCs w:val="21"/>
              </w:rPr>
              <w:lastRenderedPageBreak/>
              <w:t>1</w:t>
            </w:r>
            <w:r w:rsidR="00E413EA">
              <w:rPr>
                <w:b/>
                <w:sz w:val="21"/>
                <w:szCs w:val="21"/>
              </w:rPr>
              <w:t>8</w:t>
            </w:r>
          </w:p>
        </w:tc>
        <w:tc>
          <w:tcPr>
            <w:tcW w:w="3115" w:type="dxa"/>
            <w:gridSpan w:val="3"/>
          </w:tcPr>
          <w:p w14:paraId="21EFF677" w14:textId="77777777" w:rsidR="00A62078" w:rsidRPr="003E2A19" w:rsidRDefault="00A62078" w:rsidP="0090462D">
            <w:pPr>
              <w:autoSpaceDE w:val="0"/>
              <w:ind w:left="34"/>
              <w:jc w:val="both"/>
              <w:rPr>
                <w:b/>
                <w:sz w:val="21"/>
                <w:szCs w:val="21"/>
              </w:rPr>
            </w:pPr>
            <w:r w:rsidRPr="003E2A19">
              <w:rPr>
                <w:b/>
                <w:sz w:val="21"/>
                <w:szCs w:val="21"/>
              </w:rPr>
              <w:t>Порядок предоставления разъяснений</w:t>
            </w:r>
          </w:p>
        </w:tc>
        <w:tc>
          <w:tcPr>
            <w:tcW w:w="5549" w:type="dxa"/>
            <w:gridSpan w:val="4"/>
          </w:tcPr>
          <w:p w14:paraId="0DCF0A4D" w14:textId="77777777" w:rsidR="00A62078" w:rsidRPr="00DB01E9" w:rsidRDefault="00A62078" w:rsidP="0090462D">
            <w:pPr>
              <w:autoSpaceDE w:val="0"/>
              <w:jc w:val="both"/>
              <w:rPr>
                <w:sz w:val="21"/>
                <w:szCs w:val="21"/>
              </w:rPr>
            </w:pPr>
            <w:r w:rsidRPr="00DB01E9">
              <w:rPr>
                <w:sz w:val="21"/>
                <w:szCs w:val="21"/>
              </w:rPr>
              <w:t xml:space="preserve">Любой участник процедуры закупки вправе направить в письменной форме запрос о разъяснении положений извещения (документации) о проведении запроса котировок не позднее, чем за день до дня окончания подачи заявок на участие в процедуре закупки. </w:t>
            </w:r>
          </w:p>
          <w:p w14:paraId="1023E941" w14:textId="77777777" w:rsidR="009A3BEB" w:rsidRPr="00DB01E9" w:rsidRDefault="009A3BEB" w:rsidP="009A3BEB">
            <w:pPr>
              <w:shd w:val="clear" w:color="auto" w:fill="FFFFFF"/>
              <w:adjustRightInd w:val="0"/>
              <w:jc w:val="both"/>
              <w:rPr>
                <w:i/>
                <w:sz w:val="21"/>
                <w:szCs w:val="21"/>
              </w:rPr>
            </w:pPr>
            <w:r w:rsidRPr="00DB01E9">
              <w:rPr>
                <w:sz w:val="21"/>
                <w:szCs w:val="21"/>
              </w:rPr>
              <w:t xml:space="preserve">В течение 3 (трёх) рабочих дней с даты поступления указанного запроса Заказчик публикует разъяснения в единой информационной системе при условии, что указанный запрос поступил Заказчику </w:t>
            </w:r>
            <w:r w:rsidRPr="00DB01E9">
              <w:rPr>
                <w:iCs/>
                <w:sz w:val="21"/>
                <w:szCs w:val="21"/>
              </w:rPr>
              <w:t>не позднее чем за 3 (три) рабочих дня до дня</w:t>
            </w:r>
            <w:r w:rsidRPr="00DB01E9">
              <w:rPr>
                <w:sz w:val="21"/>
                <w:szCs w:val="21"/>
              </w:rPr>
              <w:t xml:space="preserve"> окончания подачи заявок на участие в запросе котировок в электронной форме.</w:t>
            </w:r>
            <w:r w:rsidRPr="00DB01E9">
              <w:rPr>
                <w:i/>
                <w:sz w:val="21"/>
                <w:szCs w:val="21"/>
              </w:rPr>
              <w:t xml:space="preserve"> </w:t>
            </w:r>
          </w:p>
          <w:p w14:paraId="5ACAE1FF" w14:textId="5A5A9083" w:rsidR="00A62078" w:rsidRPr="00DB01E9" w:rsidRDefault="009A3BEB" w:rsidP="006C3F0E">
            <w:pPr>
              <w:shd w:val="clear" w:color="auto" w:fill="FFFFFF"/>
              <w:adjustRightInd w:val="0"/>
              <w:jc w:val="both"/>
              <w:rPr>
                <w:sz w:val="21"/>
                <w:szCs w:val="21"/>
              </w:rPr>
            </w:pPr>
            <w:r w:rsidRPr="00DB01E9">
              <w:rPr>
                <w:sz w:val="21"/>
                <w:szCs w:val="21"/>
              </w:rPr>
              <w:t>Разъяснения положений извещения о закупке не должны изменять её суть. Участник имеет право подать всего три запроса на разъяснение положений извещения.</w:t>
            </w:r>
          </w:p>
        </w:tc>
      </w:tr>
      <w:tr w:rsidR="00F4269D" w:rsidRPr="003E2A19" w14:paraId="2C9654A9" w14:textId="77777777" w:rsidTr="006C3F0E">
        <w:trPr>
          <w:gridAfter w:val="1"/>
          <w:wAfter w:w="58" w:type="dxa"/>
        </w:trPr>
        <w:tc>
          <w:tcPr>
            <w:tcW w:w="517" w:type="dxa"/>
            <w:vAlign w:val="center"/>
          </w:tcPr>
          <w:p w14:paraId="013CF574" w14:textId="77777777" w:rsidR="00F4269D" w:rsidRPr="003E2A19" w:rsidRDefault="00F4269D" w:rsidP="00E413EA">
            <w:pPr>
              <w:autoSpaceDE w:val="0"/>
              <w:jc w:val="center"/>
              <w:rPr>
                <w:b/>
                <w:sz w:val="21"/>
                <w:szCs w:val="21"/>
              </w:rPr>
            </w:pPr>
            <w:r>
              <w:rPr>
                <w:b/>
                <w:sz w:val="21"/>
                <w:szCs w:val="21"/>
              </w:rPr>
              <w:t>19</w:t>
            </w:r>
          </w:p>
        </w:tc>
        <w:tc>
          <w:tcPr>
            <w:tcW w:w="3115" w:type="dxa"/>
            <w:gridSpan w:val="3"/>
          </w:tcPr>
          <w:p w14:paraId="1AA117BE" w14:textId="77777777" w:rsidR="00F4269D" w:rsidRPr="003E2A19" w:rsidRDefault="00F4269D" w:rsidP="00574B6E">
            <w:pPr>
              <w:autoSpaceDE w:val="0"/>
              <w:jc w:val="both"/>
              <w:rPr>
                <w:b/>
                <w:sz w:val="21"/>
                <w:szCs w:val="21"/>
              </w:rPr>
            </w:pPr>
            <w:r>
              <w:rPr>
                <w:b/>
                <w:sz w:val="21"/>
                <w:szCs w:val="21"/>
              </w:rPr>
              <w:t>Обеспечение исполнения договора</w:t>
            </w:r>
          </w:p>
        </w:tc>
        <w:tc>
          <w:tcPr>
            <w:tcW w:w="5549" w:type="dxa"/>
            <w:gridSpan w:val="4"/>
          </w:tcPr>
          <w:p w14:paraId="5B89D60B" w14:textId="56540774" w:rsidR="00444A5E" w:rsidRPr="00444A5E" w:rsidRDefault="00444A5E" w:rsidP="00444A5E">
            <w:pPr>
              <w:rPr>
                <w:sz w:val="21"/>
                <w:szCs w:val="21"/>
              </w:rPr>
            </w:pPr>
            <w:r w:rsidRPr="00444A5E">
              <w:rPr>
                <w:sz w:val="21"/>
                <w:szCs w:val="21"/>
              </w:rPr>
              <w:t xml:space="preserve">Установлено в размере </w:t>
            </w:r>
            <w:r w:rsidR="00076BC7">
              <w:rPr>
                <w:sz w:val="21"/>
                <w:szCs w:val="21"/>
              </w:rPr>
              <w:t>5</w:t>
            </w:r>
            <w:r w:rsidRPr="00444A5E">
              <w:rPr>
                <w:sz w:val="21"/>
                <w:szCs w:val="21"/>
              </w:rPr>
              <w:t xml:space="preserve"> (</w:t>
            </w:r>
            <w:r w:rsidR="00076BC7">
              <w:rPr>
                <w:sz w:val="21"/>
                <w:szCs w:val="21"/>
              </w:rPr>
              <w:t>пя</w:t>
            </w:r>
            <w:r w:rsidR="00D86210">
              <w:rPr>
                <w:sz w:val="21"/>
                <w:szCs w:val="21"/>
              </w:rPr>
              <w:t>ть</w:t>
            </w:r>
            <w:r w:rsidRPr="00444A5E">
              <w:rPr>
                <w:sz w:val="21"/>
                <w:szCs w:val="21"/>
              </w:rPr>
              <w:t xml:space="preserve">) процентов от начальной (максимальной) цены договора:               </w:t>
            </w:r>
          </w:p>
          <w:p w14:paraId="51E5525D" w14:textId="75C9AB17" w:rsidR="00444A5E" w:rsidRPr="00444A5E" w:rsidRDefault="00076BC7" w:rsidP="00444A5E">
            <w:pPr>
              <w:rPr>
                <w:sz w:val="21"/>
                <w:szCs w:val="21"/>
              </w:rPr>
            </w:pPr>
            <w:r>
              <w:rPr>
                <w:sz w:val="21"/>
                <w:szCs w:val="21"/>
              </w:rPr>
              <w:t>1</w:t>
            </w:r>
            <w:r w:rsidR="00DE57B0">
              <w:rPr>
                <w:sz w:val="21"/>
                <w:szCs w:val="21"/>
              </w:rPr>
              <w:t>3 590</w:t>
            </w:r>
            <w:r w:rsidR="00444A5E" w:rsidRPr="00444A5E">
              <w:rPr>
                <w:sz w:val="21"/>
                <w:szCs w:val="21"/>
              </w:rPr>
              <w:t>(</w:t>
            </w:r>
            <w:r w:rsidR="00DE57B0">
              <w:rPr>
                <w:sz w:val="21"/>
                <w:szCs w:val="21"/>
              </w:rPr>
              <w:t>тринадцать</w:t>
            </w:r>
            <w:r w:rsidR="00444A5E">
              <w:rPr>
                <w:sz w:val="21"/>
                <w:szCs w:val="21"/>
              </w:rPr>
              <w:t xml:space="preserve"> тысяч </w:t>
            </w:r>
            <w:r w:rsidR="00DE57B0">
              <w:rPr>
                <w:sz w:val="21"/>
                <w:szCs w:val="21"/>
              </w:rPr>
              <w:t>пятьсот девяносто</w:t>
            </w:r>
            <w:r w:rsidR="00444A5E" w:rsidRPr="00444A5E">
              <w:rPr>
                <w:sz w:val="21"/>
                <w:szCs w:val="21"/>
              </w:rPr>
              <w:t>) рубл</w:t>
            </w:r>
            <w:r w:rsidR="00DE57B0">
              <w:rPr>
                <w:sz w:val="21"/>
                <w:szCs w:val="21"/>
              </w:rPr>
              <w:t>ей</w:t>
            </w:r>
            <w:r w:rsidR="00444A5E" w:rsidRPr="00444A5E">
              <w:rPr>
                <w:sz w:val="21"/>
                <w:szCs w:val="21"/>
              </w:rPr>
              <w:t xml:space="preserve"> </w:t>
            </w:r>
            <w:r w:rsidR="00DE57B0">
              <w:rPr>
                <w:sz w:val="21"/>
                <w:szCs w:val="21"/>
              </w:rPr>
              <w:t>00</w:t>
            </w:r>
            <w:r w:rsidR="00444A5E" w:rsidRPr="00444A5E">
              <w:rPr>
                <w:sz w:val="21"/>
                <w:szCs w:val="21"/>
              </w:rPr>
              <w:t xml:space="preserve"> коп.</w:t>
            </w:r>
          </w:p>
          <w:p w14:paraId="6595A8FA" w14:textId="1A8685EB" w:rsidR="00444A5E" w:rsidRPr="00444A5E" w:rsidRDefault="00444A5E" w:rsidP="00444A5E">
            <w:pPr>
              <w:rPr>
                <w:sz w:val="21"/>
                <w:szCs w:val="21"/>
              </w:rPr>
            </w:pPr>
            <w:r w:rsidRPr="00444A5E">
              <w:rPr>
                <w:sz w:val="21"/>
                <w:szCs w:val="21"/>
              </w:rPr>
              <w:t xml:space="preserve">Обеспечение исполнения договора может быть обеспечено </w:t>
            </w:r>
            <w:r w:rsidR="00F8670E" w:rsidRPr="00346980">
              <w:rPr>
                <w:sz w:val="21"/>
                <w:szCs w:val="21"/>
              </w:rPr>
              <w:t xml:space="preserve">банковской </w:t>
            </w:r>
            <w:r w:rsidRPr="00346980">
              <w:rPr>
                <w:sz w:val="21"/>
                <w:szCs w:val="21"/>
              </w:rPr>
              <w:t>гарантией или влечением денежных средств на расчетный</w:t>
            </w:r>
            <w:r w:rsidRPr="00444A5E">
              <w:rPr>
                <w:sz w:val="21"/>
                <w:szCs w:val="21"/>
              </w:rPr>
              <w:t xml:space="preserve"> счет. Если участник закупки выбрал обеспечение внесением денежных средств на расчетный счет Заказчика, то денежные средства перечисляются по следующим реквизитам: </w:t>
            </w:r>
          </w:p>
          <w:p w14:paraId="37C40C76" w14:textId="77777777" w:rsidR="00076BC7" w:rsidRDefault="00444A5E" w:rsidP="00444A5E">
            <w:pPr>
              <w:rPr>
                <w:sz w:val="21"/>
                <w:szCs w:val="21"/>
              </w:rPr>
            </w:pPr>
            <w:r w:rsidRPr="00444A5E">
              <w:rPr>
                <w:sz w:val="21"/>
                <w:szCs w:val="21"/>
              </w:rPr>
              <w:t xml:space="preserve">Получатель: Минфин края (КГБУ </w:t>
            </w:r>
            <w:r w:rsidR="00076BC7">
              <w:rPr>
                <w:sz w:val="21"/>
                <w:szCs w:val="21"/>
              </w:rPr>
              <w:t>Д</w:t>
            </w:r>
            <w:r w:rsidRPr="00444A5E">
              <w:rPr>
                <w:sz w:val="21"/>
                <w:szCs w:val="21"/>
              </w:rPr>
              <w:t xml:space="preserve">СО «Козульский», </w:t>
            </w:r>
          </w:p>
          <w:p w14:paraId="39806DF1" w14:textId="4091E326" w:rsidR="00444A5E" w:rsidRPr="00444A5E" w:rsidRDefault="00444A5E" w:rsidP="00444A5E">
            <w:pPr>
              <w:rPr>
                <w:sz w:val="21"/>
                <w:szCs w:val="21"/>
              </w:rPr>
            </w:pPr>
            <w:r w:rsidRPr="00444A5E">
              <w:rPr>
                <w:sz w:val="21"/>
                <w:szCs w:val="21"/>
              </w:rPr>
              <w:t xml:space="preserve"> л/с 76192Q70541)</w:t>
            </w:r>
          </w:p>
          <w:p w14:paraId="0F067857" w14:textId="77777777" w:rsidR="00444A5E" w:rsidRPr="00444A5E" w:rsidRDefault="00444A5E" w:rsidP="00444A5E">
            <w:pPr>
              <w:rPr>
                <w:sz w:val="21"/>
                <w:szCs w:val="21"/>
              </w:rPr>
            </w:pPr>
            <w:r w:rsidRPr="00444A5E">
              <w:rPr>
                <w:sz w:val="21"/>
                <w:szCs w:val="21"/>
              </w:rPr>
              <w:t>ИНН 2421000507 КПП 242101001</w:t>
            </w:r>
          </w:p>
          <w:p w14:paraId="06436784" w14:textId="77777777" w:rsidR="00444A5E" w:rsidRPr="00444A5E" w:rsidRDefault="00444A5E" w:rsidP="00444A5E">
            <w:pPr>
              <w:rPr>
                <w:sz w:val="21"/>
                <w:szCs w:val="21"/>
              </w:rPr>
            </w:pPr>
            <w:r w:rsidRPr="00444A5E">
              <w:rPr>
                <w:sz w:val="21"/>
                <w:szCs w:val="21"/>
              </w:rPr>
              <w:t>р/счет 03224643040000001900</w:t>
            </w:r>
          </w:p>
          <w:p w14:paraId="62E6F87C" w14:textId="2C8DFAA3" w:rsidR="00444A5E" w:rsidRPr="00444A5E" w:rsidRDefault="00076BC7" w:rsidP="00444A5E">
            <w:pPr>
              <w:rPr>
                <w:sz w:val="21"/>
                <w:szCs w:val="21"/>
              </w:rPr>
            </w:pPr>
            <w:r>
              <w:rPr>
                <w:sz w:val="21"/>
                <w:szCs w:val="21"/>
              </w:rPr>
              <w:t xml:space="preserve">ОКЦ №3 </w:t>
            </w:r>
            <w:proofErr w:type="spellStart"/>
            <w:r>
              <w:rPr>
                <w:sz w:val="21"/>
                <w:szCs w:val="21"/>
              </w:rPr>
              <w:t>СибГУ</w:t>
            </w:r>
            <w:proofErr w:type="spellEnd"/>
            <w:r w:rsidR="00444A5E" w:rsidRPr="00444A5E">
              <w:rPr>
                <w:sz w:val="21"/>
                <w:szCs w:val="21"/>
              </w:rPr>
              <w:t xml:space="preserve"> БАНКА РОССИИ//УФК по Красноярскому краю г Красноярск </w:t>
            </w:r>
          </w:p>
          <w:p w14:paraId="51D79C77" w14:textId="77777777" w:rsidR="00444A5E" w:rsidRPr="00444A5E" w:rsidRDefault="00444A5E" w:rsidP="00444A5E">
            <w:pPr>
              <w:rPr>
                <w:sz w:val="21"/>
                <w:szCs w:val="21"/>
              </w:rPr>
            </w:pPr>
            <w:r w:rsidRPr="00444A5E">
              <w:rPr>
                <w:sz w:val="21"/>
                <w:szCs w:val="21"/>
              </w:rPr>
              <w:t>БИК 010407105</w:t>
            </w:r>
          </w:p>
          <w:p w14:paraId="579A5EE4" w14:textId="77777777" w:rsidR="00444A5E" w:rsidRPr="00444A5E" w:rsidRDefault="00444A5E" w:rsidP="00444A5E">
            <w:pPr>
              <w:rPr>
                <w:sz w:val="21"/>
                <w:szCs w:val="21"/>
              </w:rPr>
            </w:pPr>
            <w:r w:rsidRPr="00444A5E">
              <w:rPr>
                <w:sz w:val="21"/>
                <w:szCs w:val="21"/>
              </w:rPr>
              <w:t>КБК: 14860000000000000510</w:t>
            </w:r>
          </w:p>
          <w:p w14:paraId="4392660C" w14:textId="77777777" w:rsidR="00444A5E" w:rsidRDefault="00444A5E" w:rsidP="00444A5E">
            <w:pPr>
              <w:autoSpaceDE w:val="0"/>
              <w:jc w:val="both"/>
              <w:rPr>
                <w:sz w:val="21"/>
                <w:szCs w:val="21"/>
              </w:rPr>
            </w:pPr>
            <w:r w:rsidRPr="00444A5E">
              <w:rPr>
                <w:sz w:val="21"/>
                <w:szCs w:val="21"/>
              </w:rPr>
              <w:t>ОКТМО: 04626151051</w:t>
            </w:r>
            <w:bookmarkStart w:id="2" w:name="OLE_LINK11"/>
          </w:p>
          <w:p w14:paraId="10D22E40" w14:textId="321DFD7D" w:rsidR="00F4269D" w:rsidRPr="00C033C2" w:rsidRDefault="00F4269D" w:rsidP="00444A5E">
            <w:pPr>
              <w:autoSpaceDE w:val="0"/>
              <w:jc w:val="both"/>
              <w:rPr>
                <w:sz w:val="21"/>
                <w:szCs w:val="21"/>
              </w:rPr>
            </w:pPr>
            <w:r w:rsidRPr="00FD53B5">
              <w:rPr>
                <w:sz w:val="21"/>
                <w:szCs w:val="21"/>
              </w:rPr>
              <w:t>- банковск</w:t>
            </w:r>
            <w:r>
              <w:rPr>
                <w:sz w:val="21"/>
                <w:szCs w:val="21"/>
              </w:rPr>
              <w:t>ая</w:t>
            </w:r>
            <w:r w:rsidRPr="00FD53B5">
              <w:rPr>
                <w:sz w:val="21"/>
                <w:szCs w:val="21"/>
              </w:rPr>
              <w:t xml:space="preserve"> гаранти</w:t>
            </w:r>
            <w:r>
              <w:rPr>
                <w:sz w:val="21"/>
                <w:szCs w:val="21"/>
              </w:rPr>
              <w:t>я</w:t>
            </w:r>
            <w:r w:rsidRPr="00FD53B5">
              <w:rPr>
                <w:sz w:val="21"/>
                <w:szCs w:val="21"/>
              </w:rPr>
              <w:t>, выданн</w:t>
            </w:r>
            <w:r>
              <w:rPr>
                <w:sz w:val="21"/>
                <w:szCs w:val="21"/>
              </w:rPr>
              <w:t>ая банком</w:t>
            </w:r>
            <w:r w:rsidRPr="00FD53B5">
              <w:rPr>
                <w:sz w:val="21"/>
                <w:szCs w:val="21"/>
              </w:rPr>
              <w:t>, соответствующими требованиям, установленным Правительством Российской Федерации.</w:t>
            </w:r>
            <w:bookmarkEnd w:id="2"/>
            <w:r>
              <w:rPr>
                <w:sz w:val="21"/>
                <w:szCs w:val="21"/>
              </w:rPr>
              <w:t xml:space="preserve"> Банковская гарантия должна быть безотзывной </w:t>
            </w:r>
            <w:r w:rsidRPr="00C033C2">
              <w:rPr>
                <w:sz w:val="21"/>
                <w:szCs w:val="21"/>
              </w:rPr>
              <w:t>и должна содержать:</w:t>
            </w:r>
          </w:p>
          <w:p w14:paraId="7772AC1F" w14:textId="7B37166D" w:rsidR="00F4269D" w:rsidRPr="00C033C2" w:rsidRDefault="00F4269D" w:rsidP="00574B6E">
            <w:pPr>
              <w:autoSpaceDE w:val="0"/>
              <w:jc w:val="both"/>
              <w:rPr>
                <w:sz w:val="21"/>
                <w:szCs w:val="21"/>
              </w:rPr>
            </w:pPr>
            <w:r w:rsidRPr="00C033C2">
              <w:rPr>
                <w:sz w:val="21"/>
                <w:szCs w:val="21"/>
              </w:rPr>
              <w:t xml:space="preserve">1) сумму </w:t>
            </w:r>
            <w:r w:rsidR="00F8670E" w:rsidRPr="00346980">
              <w:rPr>
                <w:sz w:val="21"/>
                <w:szCs w:val="21"/>
              </w:rPr>
              <w:t>банковской</w:t>
            </w:r>
            <w:r w:rsidRPr="00C033C2">
              <w:rPr>
                <w:sz w:val="21"/>
                <w:szCs w:val="21"/>
              </w:rPr>
              <w:t xml:space="preserve"> гарантии, подлежащую уплате гарантом Заказчику, в установленных настоящим разделом случаях, или сумму </w:t>
            </w:r>
            <w:r w:rsidR="00F8670E" w:rsidRPr="00346980">
              <w:rPr>
                <w:sz w:val="21"/>
                <w:szCs w:val="21"/>
              </w:rPr>
              <w:t>банковской</w:t>
            </w:r>
            <w:r w:rsidR="00F8670E" w:rsidRPr="00C033C2">
              <w:rPr>
                <w:sz w:val="21"/>
                <w:szCs w:val="21"/>
              </w:rPr>
              <w:t xml:space="preserve"> </w:t>
            </w:r>
            <w:r w:rsidRPr="00C033C2">
              <w:rPr>
                <w:sz w:val="21"/>
                <w:szCs w:val="21"/>
              </w:rPr>
              <w:t>гарантии, подлежащую уплате гарантом Заказчику, в случае ненадлежащего исполнения обязательств принципалом в соответствии установленной документации о закупке;</w:t>
            </w:r>
          </w:p>
          <w:p w14:paraId="0542278A" w14:textId="77777777" w:rsidR="00F4269D" w:rsidRPr="00C033C2" w:rsidRDefault="00F4269D" w:rsidP="00574B6E">
            <w:pPr>
              <w:autoSpaceDE w:val="0"/>
              <w:jc w:val="both"/>
              <w:rPr>
                <w:sz w:val="21"/>
                <w:szCs w:val="21"/>
              </w:rPr>
            </w:pPr>
            <w:r w:rsidRPr="00C033C2">
              <w:rPr>
                <w:sz w:val="21"/>
                <w:szCs w:val="21"/>
              </w:rPr>
              <w:t>2) обязательства принципала, надлежащее исполнение которых обеспечивается банковской гарантией;</w:t>
            </w:r>
          </w:p>
          <w:p w14:paraId="55F3796D" w14:textId="77777777" w:rsidR="00F4269D" w:rsidRPr="00C033C2" w:rsidRDefault="00F4269D" w:rsidP="00574B6E">
            <w:pPr>
              <w:autoSpaceDE w:val="0"/>
              <w:jc w:val="both"/>
              <w:rPr>
                <w:sz w:val="21"/>
                <w:szCs w:val="21"/>
              </w:rPr>
            </w:pPr>
            <w:r w:rsidRPr="00C033C2">
              <w:rPr>
                <w:sz w:val="21"/>
                <w:szCs w:val="21"/>
              </w:rPr>
              <w:t>3) обязанность гаранта уплатить Заказчику неустойку в размере 0,1 процента денежной суммы, подлежащей уплате, за каждый день просрочки;</w:t>
            </w:r>
          </w:p>
          <w:p w14:paraId="320CA6D1" w14:textId="0B644F75" w:rsidR="00F4269D" w:rsidRPr="00C033C2" w:rsidRDefault="00F4269D" w:rsidP="00574B6E">
            <w:pPr>
              <w:autoSpaceDE w:val="0"/>
              <w:jc w:val="both"/>
              <w:rPr>
                <w:sz w:val="21"/>
                <w:szCs w:val="21"/>
              </w:rPr>
            </w:pPr>
            <w:r w:rsidRPr="00C033C2">
              <w:rPr>
                <w:sz w:val="21"/>
                <w:szCs w:val="21"/>
              </w:rPr>
              <w:t xml:space="preserve">4) условие, согласно которому исполнением обязательств гаранта по </w:t>
            </w:r>
            <w:r w:rsidR="00F8670E" w:rsidRPr="00346980">
              <w:rPr>
                <w:sz w:val="21"/>
                <w:szCs w:val="21"/>
              </w:rPr>
              <w:t>банковской</w:t>
            </w:r>
            <w:r w:rsidR="00F8670E" w:rsidRPr="00C033C2">
              <w:rPr>
                <w:sz w:val="21"/>
                <w:szCs w:val="21"/>
              </w:rPr>
              <w:t xml:space="preserve"> </w:t>
            </w:r>
            <w:r w:rsidRPr="00C033C2">
              <w:rPr>
                <w:sz w:val="21"/>
                <w:szCs w:val="21"/>
              </w:rPr>
              <w:t xml:space="preserve">гарантии является фактическое </w:t>
            </w:r>
            <w:r w:rsidRPr="00C033C2">
              <w:rPr>
                <w:sz w:val="21"/>
                <w:szCs w:val="21"/>
              </w:rPr>
              <w:lastRenderedPageBreak/>
              <w:t>поступление денежных сумм на счёт, на котором в соответствии с законодательством Российской Федерации учитываются операции со средствами, поступающими Заказчику;</w:t>
            </w:r>
          </w:p>
          <w:p w14:paraId="2A685F77" w14:textId="2248F8B9" w:rsidR="00F4269D" w:rsidRPr="00C033C2" w:rsidRDefault="00F4269D" w:rsidP="00574B6E">
            <w:pPr>
              <w:autoSpaceDE w:val="0"/>
              <w:jc w:val="both"/>
              <w:rPr>
                <w:sz w:val="21"/>
                <w:szCs w:val="21"/>
              </w:rPr>
            </w:pPr>
            <w:r w:rsidRPr="00C033C2">
              <w:rPr>
                <w:sz w:val="21"/>
                <w:szCs w:val="21"/>
              </w:rPr>
              <w:t xml:space="preserve">5) срок действия </w:t>
            </w:r>
            <w:r w:rsidR="00F8670E" w:rsidRPr="00346980">
              <w:rPr>
                <w:sz w:val="21"/>
                <w:szCs w:val="21"/>
              </w:rPr>
              <w:t>банковской</w:t>
            </w:r>
            <w:r w:rsidR="00F8670E" w:rsidRPr="00C033C2">
              <w:rPr>
                <w:sz w:val="21"/>
                <w:szCs w:val="21"/>
              </w:rPr>
              <w:t xml:space="preserve"> </w:t>
            </w:r>
            <w:r w:rsidRPr="00C033C2">
              <w:rPr>
                <w:sz w:val="21"/>
                <w:szCs w:val="21"/>
              </w:rPr>
              <w:t>гарантии должен превышать срок действия договора не менее чем на один месяц;</w:t>
            </w:r>
          </w:p>
          <w:p w14:paraId="01233346" w14:textId="60FC8A25" w:rsidR="00F4269D" w:rsidRPr="00C033C2" w:rsidRDefault="00F4269D" w:rsidP="00574B6E">
            <w:pPr>
              <w:autoSpaceDE w:val="0"/>
              <w:jc w:val="both"/>
              <w:rPr>
                <w:sz w:val="21"/>
                <w:szCs w:val="21"/>
              </w:rPr>
            </w:pPr>
            <w:r w:rsidRPr="00C033C2">
              <w:rPr>
                <w:sz w:val="21"/>
                <w:szCs w:val="21"/>
              </w:rPr>
              <w:t xml:space="preserve">6) отлагательное условие, предусматривающее заключение договора предоставления </w:t>
            </w:r>
            <w:r w:rsidR="00F8670E" w:rsidRPr="00346980">
              <w:rPr>
                <w:sz w:val="21"/>
                <w:szCs w:val="21"/>
              </w:rPr>
              <w:t>банковской</w:t>
            </w:r>
            <w:r w:rsidR="00F8670E" w:rsidRPr="00C033C2">
              <w:rPr>
                <w:sz w:val="21"/>
                <w:szCs w:val="21"/>
              </w:rPr>
              <w:t xml:space="preserve"> </w:t>
            </w:r>
            <w:r w:rsidRPr="00C033C2">
              <w:rPr>
                <w:sz w:val="21"/>
                <w:szCs w:val="21"/>
              </w:rPr>
              <w:t>гарантии по обязательствам принципала, возникшим из договора при его заключении, в случае предоставления</w:t>
            </w:r>
            <w:r w:rsidR="00F8670E" w:rsidRPr="00F8670E">
              <w:rPr>
                <w:color w:val="FF0000"/>
                <w:sz w:val="21"/>
                <w:szCs w:val="21"/>
              </w:rPr>
              <w:t xml:space="preserve"> </w:t>
            </w:r>
            <w:r w:rsidR="00F8670E" w:rsidRPr="00346980">
              <w:rPr>
                <w:sz w:val="21"/>
                <w:szCs w:val="21"/>
              </w:rPr>
              <w:t>банковской</w:t>
            </w:r>
            <w:r w:rsidR="00F8670E" w:rsidRPr="00C033C2">
              <w:rPr>
                <w:sz w:val="21"/>
                <w:szCs w:val="21"/>
              </w:rPr>
              <w:t xml:space="preserve"> </w:t>
            </w:r>
            <w:r w:rsidRPr="00C033C2">
              <w:rPr>
                <w:sz w:val="21"/>
                <w:szCs w:val="21"/>
              </w:rPr>
              <w:t>гарантии в качестве обеспечения исполнения договора;</w:t>
            </w:r>
          </w:p>
          <w:p w14:paraId="3E72AC24" w14:textId="534CA2DA" w:rsidR="00F4269D" w:rsidRDefault="00F4269D" w:rsidP="00574B6E">
            <w:pPr>
              <w:autoSpaceDE w:val="0"/>
              <w:jc w:val="both"/>
              <w:rPr>
                <w:sz w:val="21"/>
                <w:szCs w:val="21"/>
              </w:rPr>
            </w:pPr>
            <w:r w:rsidRPr="00C033C2">
              <w:rPr>
                <w:sz w:val="21"/>
                <w:szCs w:val="21"/>
              </w:rPr>
              <w:t xml:space="preserve">7) установленный Правительством Российской Федерации перечень документов, предоставляемых Заказчиком банку одновременно с требованием об осуществлении уплаты денежной суммы по </w:t>
            </w:r>
            <w:r w:rsidR="00F8670E" w:rsidRPr="00346980">
              <w:rPr>
                <w:sz w:val="21"/>
                <w:szCs w:val="21"/>
              </w:rPr>
              <w:t>банковской</w:t>
            </w:r>
            <w:r w:rsidR="00F8670E" w:rsidRPr="00C033C2">
              <w:rPr>
                <w:sz w:val="21"/>
                <w:szCs w:val="21"/>
              </w:rPr>
              <w:t xml:space="preserve"> </w:t>
            </w:r>
            <w:r w:rsidRPr="00C033C2">
              <w:rPr>
                <w:sz w:val="21"/>
                <w:szCs w:val="21"/>
              </w:rPr>
              <w:t>гарантии.</w:t>
            </w:r>
          </w:p>
          <w:p w14:paraId="5042C542" w14:textId="77777777" w:rsidR="00F4269D" w:rsidRPr="005F79A4" w:rsidRDefault="00F4269D" w:rsidP="00574B6E">
            <w:pPr>
              <w:autoSpaceDE w:val="0"/>
              <w:jc w:val="both"/>
              <w:rPr>
                <w:sz w:val="21"/>
                <w:szCs w:val="21"/>
                <w:highlight w:val="green"/>
              </w:rPr>
            </w:pPr>
            <w:r w:rsidRPr="00C033C2">
              <w:rPr>
                <w:sz w:val="22"/>
              </w:rPr>
              <w:t>В случае неисполнения обязательств или ненадлежащего исполнения обязательств по договору победителем закупки или участником закупки, с которым заключается договор в случае уклонения победителя закупки от заключения договора, денежные средства, внесённые ими в качестве обеспечения исполнения договора, не возвращаются.</w:t>
            </w:r>
          </w:p>
        </w:tc>
      </w:tr>
      <w:tr w:rsidR="00F4269D" w:rsidRPr="003E2A19" w14:paraId="60625D1B" w14:textId="77777777" w:rsidTr="006C3F0E">
        <w:trPr>
          <w:gridAfter w:val="1"/>
          <w:wAfter w:w="58" w:type="dxa"/>
        </w:trPr>
        <w:tc>
          <w:tcPr>
            <w:tcW w:w="517" w:type="dxa"/>
            <w:vMerge w:val="restart"/>
            <w:vAlign w:val="center"/>
          </w:tcPr>
          <w:p w14:paraId="1E3AAF83" w14:textId="77777777" w:rsidR="00F4269D" w:rsidRPr="003E2A19" w:rsidRDefault="00F4269D" w:rsidP="0090462D">
            <w:pPr>
              <w:autoSpaceDE w:val="0"/>
              <w:jc w:val="center"/>
              <w:rPr>
                <w:b/>
                <w:sz w:val="21"/>
                <w:szCs w:val="21"/>
              </w:rPr>
            </w:pPr>
            <w:r>
              <w:rPr>
                <w:b/>
                <w:sz w:val="21"/>
                <w:szCs w:val="21"/>
              </w:rPr>
              <w:lastRenderedPageBreak/>
              <w:t>20</w:t>
            </w:r>
          </w:p>
        </w:tc>
        <w:tc>
          <w:tcPr>
            <w:tcW w:w="3115" w:type="dxa"/>
            <w:gridSpan w:val="3"/>
          </w:tcPr>
          <w:p w14:paraId="4C6BFF71" w14:textId="77777777" w:rsidR="00F4269D" w:rsidRPr="003E2A19" w:rsidRDefault="00F4269D" w:rsidP="0090462D">
            <w:pPr>
              <w:autoSpaceDE w:val="0"/>
              <w:jc w:val="both"/>
              <w:rPr>
                <w:b/>
                <w:sz w:val="21"/>
                <w:szCs w:val="21"/>
              </w:rPr>
            </w:pPr>
            <w:r w:rsidRPr="003E2A19">
              <w:rPr>
                <w:b/>
                <w:sz w:val="21"/>
                <w:szCs w:val="21"/>
              </w:rPr>
              <w:t>Форма котировочной заявки:</w:t>
            </w:r>
          </w:p>
        </w:tc>
        <w:tc>
          <w:tcPr>
            <w:tcW w:w="5549" w:type="dxa"/>
            <w:gridSpan w:val="4"/>
          </w:tcPr>
          <w:p w14:paraId="66337D7F" w14:textId="77777777" w:rsidR="00F4269D" w:rsidRPr="003E2A19" w:rsidRDefault="00F4269D" w:rsidP="0090462D">
            <w:pPr>
              <w:autoSpaceDE w:val="0"/>
              <w:jc w:val="both"/>
              <w:rPr>
                <w:sz w:val="21"/>
                <w:szCs w:val="21"/>
              </w:rPr>
            </w:pPr>
            <w:r w:rsidRPr="003E2A19">
              <w:rPr>
                <w:sz w:val="21"/>
                <w:szCs w:val="21"/>
              </w:rPr>
              <w:t xml:space="preserve">Приложение №1 к настоящему извещению о проведении запроса </w:t>
            </w:r>
            <w:r>
              <w:rPr>
                <w:sz w:val="21"/>
                <w:szCs w:val="21"/>
              </w:rPr>
              <w:t>котировок</w:t>
            </w:r>
            <w:r w:rsidRPr="003E2A19">
              <w:rPr>
                <w:sz w:val="21"/>
                <w:szCs w:val="21"/>
              </w:rPr>
              <w:t xml:space="preserve"> в электронной форме</w:t>
            </w:r>
          </w:p>
        </w:tc>
      </w:tr>
      <w:tr w:rsidR="00F4269D" w:rsidRPr="003E2A19" w14:paraId="44B44623" w14:textId="77777777" w:rsidTr="006C3F0E">
        <w:trPr>
          <w:gridAfter w:val="1"/>
          <w:wAfter w:w="58" w:type="dxa"/>
        </w:trPr>
        <w:tc>
          <w:tcPr>
            <w:tcW w:w="517" w:type="dxa"/>
            <w:vMerge/>
            <w:vAlign w:val="center"/>
          </w:tcPr>
          <w:p w14:paraId="389ACB32" w14:textId="77777777" w:rsidR="00F4269D" w:rsidRPr="003E2A19" w:rsidRDefault="00F4269D" w:rsidP="0090462D">
            <w:pPr>
              <w:autoSpaceDE w:val="0"/>
              <w:rPr>
                <w:sz w:val="21"/>
                <w:szCs w:val="21"/>
              </w:rPr>
            </w:pPr>
          </w:p>
        </w:tc>
        <w:tc>
          <w:tcPr>
            <w:tcW w:w="8664" w:type="dxa"/>
            <w:gridSpan w:val="7"/>
            <w:vAlign w:val="center"/>
          </w:tcPr>
          <w:p w14:paraId="257216B5" w14:textId="77777777" w:rsidR="00F4269D" w:rsidRPr="0020766A" w:rsidRDefault="00F4269D" w:rsidP="0090462D">
            <w:pPr>
              <w:autoSpaceDE w:val="0"/>
              <w:ind w:left="34"/>
              <w:jc w:val="both"/>
              <w:rPr>
                <w:sz w:val="21"/>
                <w:szCs w:val="21"/>
              </w:rPr>
            </w:pPr>
            <w:r>
              <w:rPr>
                <w:sz w:val="21"/>
                <w:szCs w:val="21"/>
              </w:rPr>
              <w:t>20</w:t>
            </w:r>
            <w:r w:rsidRPr="003E2A19">
              <w:rPr>
                <w:sz w:val="21"/>
                <w:szCs w:val="21"/>
              </w:rPr>
              <w:t xml:space="preserve">.1. Заявка на участие в запросе </w:t>
            </w:r>
            <w:r>
              <w:rPr>
                <w:sz w:val="21"/>
                <w:szCs w:val="21"/>
              </w:rPr>
              <w:t>котировок</w:t>
            </w:r>
            <w:r w:rsidRPr="003E2A19">
              <w:rPr>
                <w:sz w:val="21"/>
                <w:szCs w:val="21"/>
              </w:rPr>
              <w:t xml:space="preserve"> составляется в</w:t>
            </w:r>
            <w:r>
              <w:rPr>
                <w:sz w:val="21"/>
                <w:szCs w:val="21"/>
              </w:rPr>
              <w:t xml:space="preserve"> форме электронного документа. </w:t>
            </w:r>
            <w:r w:rsidRPr="0020766A">
              <w:rPr>
                <w:b/>
                <w:sz w:val="21"/>
                <w:szCs w:val="21"/>
                <w:u w:val="single"/>
              </w:rPr>
              <w:t>Заявка должна соответствовать Форме заявки запроса котировок</w:t>
            </w:r>
            <w:r w:rsidRPr="0020766A">
              <w:rPr>
                <w:sz w:val="21"/>
                <w:szCs w:val="21"/>
              </w:rPr>
              <w:t xml:space="preserve"> (Приложение №1 к извещению о проведении запроса котировок) и предоставляется в форме единого д</w:t>
            </w:r>
            <w:r>
              <w:rPr>
                <w:sz w:val="21"/>
                <w:szCs w:val="21"/>
              </w:rPr>
              <w:t>о</w:t>
            </w:r>
            <w:r w:rsidRPr="0020766A">
              <w:rPr>
                <w:sz w:val="21"/>
                <w:szCs w:val="21"/>
              </w:rPr>
              <w:t>кумента.</w:t>
            </w:r>
          </w:p>
          <w:p w14:paraId="24DDD38E" w14:textId="77777777" w:rsidR="00F4269D" w:rsidRPr="0020766A" w:rsidRDefault="00F4269D" w:rsidP="0090462D">
            <w:pPr>
              <w:autoSpaceDE w:val="0"/>
              <w:ind w:left="34"/>
              <w:jc w:val="both"/>
              <w:rPr>
                <w:sz w:val="21"/>
                <w:szCs w:val="21"/>
              </w:rPr>
            </w:pPr>
            <w:r>
              <w:rPr>
                <w:sz w:val="21"/>
                <w:szCs w:val="21"/>
              </w:rPr>
              <w:t>20</w:t>
            </w:r>
            <w:r w:rsidRPr="0020766A">
              <w:rPr>
                <w:sz w:val="21"/>
                <w:szCs w:val="21"/>
              </w:rPr>
              <w:t>.2. Заявка на участие в запросе котировок должна содержать подробные сведения о наименовании, марке, товарном знаке и характеристиках поставляемых товаров, описании выполняемых работ, оказываемых услуг в соответствии с частью 4 настоящего извещения.</w:t>
            </w:r>
          </w:p>
          <w:p w14:paraId="6D09B218" w14:textId="77777777" w:rsidR="00F4269D" w:rsidRPr="0020766A" w:rsidRDefault="00F4269D" w:rsidP="0090462D">
            <w:pPr>
              <w:autoSpaceDE w:val="0"/>
              <w:ind w:left="34"/>
              <w:jc w:val="both"/>
              <w:rPr>
                <w:sz w:val="21"/>
                <w:szCs w:val="21"/>
                <w:u w:val="single"/>
              </w:rPr>
            </w:pPr>
            <w:r>
              <w:rPr>
                <w:sz w:val="21"/>
                <w:szCs w:val="21"/>
              </w:rPr>
              <w:t>20</w:t>
            </w:r>
            <w:r w:rsidRPr="0020766A">
              <w:rPr>
                <w:sz w:val="21"/>
                <w:szCs w:val="21"/>
              </w:rPr>
              <w:t xml:space="preserve">.3. </w:t>
            </w:r>
            <w:r w:rsidRPr="00E413EA">
              <w:rPr>
                <w:sz w:val="21"/>
                <w:szCs w:val="21"/>
              </w:rPr>
              <w:t>Заявка на участие в запросе котировок, должна содержать копии документов, подтверждающих соответствие участника процедуры закупки требованиям, установленным в соответствии с частью 16 настоящего извещения.</w:t>
            </w:r>
          </w:p>
          <w:p w14:paraId="280235CF" w14:textId="77777777" w:rsidR="00F4269D" w:rsidRPr="0020766A" w:rsidRDefault="00F4269D" w:rsidP="0090462D">
            <w:pPr>
              <w:autoSpaceDE w:val="0"/>
              <w:ind w:left="34"/>
              <w:jc w:val="both"/>
              <w:rPr>
                <w:sz w:val="21"/>
                <w:szCs w:val="21"/>
              </w:rPr>
            </w:pPr>
            <w:r>
              <w:rPr>
                <w:sz w:val="21"/>
                <w:szCs w:val="21"/>
              </w:rPr>
              <w:t>20</w:t>
            </w:r>
            <w:r w:rsidRPr="0020766A">
              <w:rPr>
                <w:sz w:val="21"/>
                <w:szCs w:val="21"/>
              </w:rPr>
              <w:t>.4. Заявка на участие в запросе котировок, подается участником размещения заказа оператору электронной торговой площадки.</w:t>
            </w:r>
          </w:p>
          <w:p w14:paraId="77D72009" w14:textId="77777777" w:rsidR="00F4269D" w:rsidRPr="0020766A" w:rsidRDefault="00F4269D" w:rsidP="0090462D">
            <w:pPr>
              <w:ind w:left="34"/>
              <w:jc w:val="both"/>
              <w:rPr>
                <w:sz w:val="21"/>
                <w:szCs w:val="21"/>
              </w:rPr>
            </w:pPr>
            <w:r>
              <w:rPr>
                <w:sz w:val="21"/>
                <w:szCs w:val="21"/>
              </w:rPr>
              <w:t>20</w:t>
            </w:r>
            <w:r w:rsidRPr="0020766A">
              <w:rPr>
                <w:sz w:val="21"/>
                <w:szCs w:val="21"/>
              </w:rPr>
              <w:t xml:space="preserve">.5. </w:t>
            </w:r>
            <w:r w:rsidRPr="0020766A">
              <w:rPr>
                <w:sz w:val="21"/>
                <w:szCs w:val="21"/>
                <w:u w:val="single"/>
              </w:rPr>
              <w:t>Заявка на участие в запросе котировок, составленная в форме электронного документа в формате *.</w:t>
            </w:r>
            <w:r w:rsidRPr="0020766A">
              <w:rPr>
                <w:sz w:val="21"/>
                <w:szCs w:val="21"/>
                <w:u w:val="single"/>
                <w:lang w:val="en-US"/>
              </w:rPr>
              <w:t>doc</w:t>
            </w:r>
            <w:r w:rsidRPr="0020766A">
              <w:rPr>
                <w:sz w:val="21"/>
                <w:szCs w:val="21"/>
                <w:u w:val="single"/>
              </w:rPr>
              <w:t>, должна быть заверена электронной цифровой подписью участника процедуры закупки.</w:t>
            </w:r>
            <w:r w:rsidRPr="0020766A">
              <w:rPr>
                <w:sz w:val="21"/>
                <w:szCs w:val="21"/>
              </w:rPr>
              <w:t xml:space="preserve"> В случае если от имени участника процедуры закупки действует лицо, уполномоченное руководителем участника процедуры закупки, заявка на участие в запросе котировок  в электронной форме должна содержать документ (приказ, доверенность или иной документ), подтверждающий полномочия такого лица, заверенный печатью участника процедуры закупки и подписанный руководителем участника процедуры закупки или уполномоченным этим руководителем лицом. В случае если указанный документ подписан лицом, уполномоченным руководителем участника процедуры закупки, заявка на участие в запросе котировок в электронной форме должна содержать также документ, подтверждающий полномочия такого лица.</w:t>
            </w:r>
          </w:p>
          <w:p w14:paraId="12F4F14F" w14:textId="77777777" w:rsidR="00F4269D" w:rsidRDefault="00F4269D" w:rsidP="0090462D">
            <w:pPr>
              <w:ind w:left="34"/>
              <w:jc w:val="both"/>
              <w:rPr>
                <w:sz w:val="21"/>
                <w:szCs w:val="21"/>
              </w:rPr>
            </w:pPr>
            <w:r w:rsidRPr="0020766A">
              <w:rPr>
                <w:sz w:val="21"/>
                <w:szCs w:val="21"/>
              </w:rPr>
              <w:t>Все приложения, лицензии, сертификаты, доверенности и иные документы, прилагаемые к составу заявки на участие в запросе котировок, вставляются в файл заявки в виде отсканированных копий.</w:t>
            </w:r>
          </w:p>
          <w:p w14:paraId="59DA16E0" w14:textId="77777777" w:rsidR="00F4269D" w:rsidRPr="003E2A19" w:rsidRDefault="00F4269D" w:rsidP="0090462D">
            <w:pPr>
              <w:autoSpaceDE w:val="0"/>
              <w:autoSpaceDN w:val="0"/>
              <w:adjustRightInd w:val="0"/>
              <w:ind w:left="34"/>
              <w:jc w:val="both"/>
              <w:rPr>
                <w:sz w:val="21"/>
                <w:szCs w:val="21"/>
              </w:rPr>
            </w:pPr>
            <w:r>
              <w:rPr>
                <w:sz w:val="21"/>
                <w:szCs w:val="21"/>
              </w:rPr>
              <w:t>20</w:t>
            </w:r>
            <w:r w:rsidRPr="003E2A19">
              <w:rPr>
                <w:sz w:val="21"/>
                <w:szCs w:val="21"/>
              </w:rPr>
              <w:t xml:space="preserve">.6. </w:t>
            </w:r>
            <w:r>
              <w:rPr>
                <w:sz w:val="21"/>
                <w:szCs w:val="21"/>
              </w:rPr>
              <w:t>Заявка на участие в запросе котировок</w:t>
            </w:r>
            <w:r w:rsidRPr="003E2A19">
              <w:rPr>
                <w:sz w:val="21"/>
                <w:szCs w:val="21"/>
              </w:rPr>
              <w:t xml:space="preserve"> в электронной форме, документы, относящиеся к заявке, должны быть составлены на русском языке.</w:t>
            </w:r>
          </w:p>
          <w:p w14:paraId="1EAC6B8A" w14:textId="77777777" w:rsidR="00F4269D" w:rsidRPr="003E2A19" w:rsidRDefault="00F4269D" w:rsidP="0090462D">
            <w:pPr>
              <w:autoSpaceDE w:val="0"/>
              <w:ind w:left="34"/>
              <w:jc w:val="both"/>
              <w:rPr>
                <w:sz w:val="21"/>
                <w:szCs w:val="21"/>
              </w:rPr>
            </w:pPr>
            <w:r>
              <w:rPr>
                <w:sz w:val="21"/>
                <w:szCs w:val="21"/>
              </w:rPr>
              <w:t>20</w:t>
            </w:r>
            <w:r w:rsidRPr="003E2A19">
              <w:rPr>
                <w:sz w:val="21"/>
                <w:szCs w:val="21"/>
              </w:rPr>
              <w:t xml:space="preserve">.7. Заявка на участие в запросе </w:t>
            </w:r>
            <w:r>
              <w:rPr>
                <w:sz w:val="21"/>
                <w:szCs w:val="21"/>
              </w:rPr>
              <w:t>котировок</w:t>
            </w:r>
            <w:r w:rsidRPr="003E2A19">
              <w:rPr>
                <w:sz w:val="21"/>
                <w:szCs w:val="21"/>
              </w:rPr>
              <w:t>, поданная на электронную торговую площадку, считается поданной вовремя, если была получена оператором ЭТП по указанному адресу в сети интернет, до момента окончания приема заявок, указанного в настоящем извещении о проведении</w:t>
            </w:r>
            <w:r>
              <w:rPr>
                <w:sz w:val="21"/>
                <w:szCs w:val="21"/>
              </w:rPr>
              <w:t xml:space="preserve"> открытого</w:t>
            </w:r>
            <w:r w:rsidRPr="003E2A19">
              <w:rPr>
                <w:sz w:val="21"/>
                <w:szCs w:val="21"/>
              </w:rPr>
              <w:t xml:space="preserve"> запроса </w:t>
            </w:r>
            <w:r>
              <w:rPr>
                <w:sz w:val="21"/>
                <w:szCs w:val="21"/>
              </w:rPr>
              <w:t>цен</w:t>
            </w:r>
            <w:r w:rsidRPr="003E2A19">
              <w:rPr>
                <w:sz w:val="21"/>
                <w:szCs w:val="21"/>
              </w:rPr>
              <w:t xml:space="preserve"> в электронной форме.</w:t>
            </w:r>
          </w:p>
          <w:p w14:paraId="57A650A4" w14:textId="77777777" w:rsidR="00F4269D" w:rsidRPr="003E2A19" w:rsidRDefault="00F4269D" w:rsidP="0090462D">
            <w:pPr>
              <w:autoSpaceDE w:val="0"/>
              <w:ind w:left="34"/>
              <w:jc w:val="both"/>
              <w:rPr>
                <w:sz w:val="21"/>
                <w:szCs w:val="21"/>
              </w:rPr>
            </w:pPr>
            <w:r>
              <w:rPr>
                <w:sz w:val="21"/>
                <w:szCs w:val="21"/>
              </w:rPr>
              <w:t>20</w:t>
            </w:r>
            <w:r w:rsidRPr="003E2A19">
              <w:rPr>
                <w:sz w:val="21"/>
                <w:szCs w:val="21"/>
              </w:rPr>
              <w:t>.8. Любой участник размещения заказа вправе подать только одну заявку.</w:t>
            </w:r>
          </w:p>
          <w:p w14:paraId="227096AC" w14:textId="77777777" w:rsidR="00F4269D" w:rsidRPr="003E2A19" w:rsidRDefault="00F4269D" w:rsidP="0090462D">
            <w:pPr>
              <w:autoSpaceDE w:val="0"/>
              <w:ind w:left="34"/>
              <w:jc w:val="both"/>
              <w:rPr>
                <w:sz w:val="21"/>
                <w:szCs w:val="21"/>
              </w:rPr>
            </w:pPr>
            <w:r>
              <w:rPr>
                <w:sz w:val="21"/>
                <w:szCs w:val="21"/>
              </w:rPr>
              <w:t>20</w:t>
            </w:r>
            <w:r w:rsidRPr="003E2A19">
              <w:rPr>
                <w:sz w:val="21"/>
                <w:szCs w:val="21"/>
              </w:rPr>
              <w:t xml:space="preserve">.9. Комиссия отклоняет заявки, если они не соответствуют требованиям, установленным в извещении о проведении запроса </w:t>
            </w:r>
            <w:r>
              <w:rPr>
                <w:sz w:val="21"/>
                <w:szCs w:val="21"/>
              </w:rPr>
              <w:t>котировок</w:t>
            </w:r>
            <w:r w:rsidRPr="003E2A19">
              <w:rPr>
                <w:sz w:val="21"/>
                <w:szCs w:val="21"/>
              </w:rPr>
              <w:t xml:space="preserve"> в электронной форме, или предложенная в заявках</w:t>
            </w:r>
            <w:r>
              <w:rPr>
                <w:sz w:val="21"/>
                <w:szCs w:val="21"/>
              </w:rPr>
              <w:t xml:space="preserve"> на участие в запросе котировок</w:t>
            </w:r>
            <w:r w:rsidRPr="003E2A19">
              <w:rPr>
                <w:sz w:val="21"/>
                <w:szCs w:val="21"/>
              </w:rPr>
              <w:t xml:space="preserve"> цена товаров, работ, услуг превышает максимальную (начальную) цену, указанную в извещении о проведении запроса </w:t>
            </w:r>
            <w:r>
              <w:rPr>
                <w:sz w:val="21"/>
                <w:szCs w:val="21"/>
              </w:rPr>
              <w:t>котировок</w:t>
            </w:r>
            <w:r w:rsidRPr="003E2A19">
              <w:rPr>
                <w:sz w:val="21"/>
                <w:szCs w:val="21"/>
              </w:rPr>
              <w:t xml:space="preserve"> в электронной форме. </w:t>
            </w:r>
          </w:p>
          <w:p w14:paraId="5450F7F6" w14:textId="77777777" w:rsidR="00F4269D" w:rsidRPr="003E2A19" w:rsidRDefault="00F4269D" w:rsidP="0090462D">
            <w:pPr>
              <w:pStyle w:val="af2"/>
              <w:spacing w:before="0" w:beforeAutospacing="0" w:after="0" w:afterAutospacing="0"/>
              <w:ind w:left="34"/>
              <w:jc w:val="both"/>
              <w:rPr>
                <w:sz w:val="21"/>
                <w:szCs w:val="21"/>
              </w:rPr>
            </w:pPr>
            <w:r>
              <w:rPr>
                <w:sz w:val="21"/>
                <w:szCs w:val="21"/>
              </w:rPr>
              <w:lastRenderedPageBreak/>
              <w:t>20</w:t>
            </w:r>
            <w:r w:rsidRPr="003E2A19">
              <w:rPr>
                <w:sz w:val="21"/>
                <w:szCs w:val="21"/>
              </w:rPr>
              <w:t>.10. Сведения, которые содержатся в заявках и сопутствующих документах, не должны допускать двусмысленных толкований.</w:t>
            </w:r>
          </w:p>
          <w:p w14:paraId="41456A0A" w14:textId="77777777" w:rsidR="00F4269D" w:rsidRDefault="00F4269D" w:rsidP="0090462D">
            <w:pPr>
              <w:pStyle w:val="af2"/>
              <w:spacing w:before="0" w:beforeAutospacing="0" w:after="0" w:afterAutospacing="0"/>
              <w:ind w:left="34"/>
              <w:jc w:val="both"/>
              <w:rPr>
                <w:sz w:val="21"/>
                <w:szCs w:val="21"/>
              </w:rPr>
            </w:pPr>
            <w:r>
              <w:rPr>
                <w:sz w:val="21"/>
                <w:szCs w:val="21"/>
              </w:rPr>
              <w:t>20</w:t>
            </w:r>
            <w:r w:rsidRPr="003E2A19">
              <w:rPr>
                <w:sz w:val="21"/>
                <w:szCs w:val="21"/>
              </w:rPr>
              <w:t xml:space="preserve">.11. Все пункты, указанные Заказчиком в форме заявки на участие в запросе </w:t>
            </w:r>
            <w:r>
              <w:rPr>
                <w:sz w:val="21"/>
                <w:szCs w:val="21"/>
              </w:rPr>
              <w:t>котировок</w:t>
            </w:r>
            <w:r w:rsidRPr="003E2A19">
              <w:rPr>
                <w:sz w:val="21"/>
                <w:szCs w:val="21"/>
              </w:rPr>
              <w:t xml:space="preserve"> должны быть заполнены.</w:t>
            </w:r>
            <w:r>
              <w:rPr>
                <w:sz w:val="21"/>
                <w:szCs w:val="21"/>
              </w:rPr>
              <w:t xml:space="preserve"> </w:t>
            </w:r>
          </w:p>
          <w:p w14:paraId="1F01DB06" w14:textId="77777777" w:rsidR="00F4269D" w:rsidRPr="00574B6E" w:rsidRDefault="00F4269D" w:rsidP="0090462D">
            <w:pPr>
              <w:pStyle w:val="af2"/>
              <w:spacing w:before="0" w:beforeAutospacing="0" w:after="0" w:afterAutospacing="0"/>
              <w:ind w:left="34"/>
              <w:jc w:val="both"/>
              <w:rPr>
                <w:sz w:val="21"/>
                <w:szCs w:val="21"/>
              </w:rPr>
            </w:pPr>
            <w:r>
              <w:rPr>
                <w:sz w:val="21"/>
                <w:szCs w:val="21"/>
              </w:rPr>
              <w:t xml:space="preserve">20.12. </w:t>
            </w:r>
            <w:r w:rsidRPr="00510293">
              <w:rPr>
                <w:sz w:val="21"/>
                <w:szCs w:val="21"/>
                <w:u w:val="single"/>
              </w:rPr>
              <w:t xml:space="preserve">При условии запрета и / или предупреждения торговой площадки на указание предлагаемой цены договора / стоимости услуг, руководствоваться документацией о закупке.  </w:t>
            </w:r>
            <w:r w:rsidRPr="00574B6E">
              <w:rPr>
                <w:sz w:val="21"/>
                <w:szCs w:val="21"/>
              </w:rPr>
              <w:t>Заявка размещается в блоке торговой площадки «сведения о товаре», согласно пункта 19.1.</w:t>
            </w:r>
          </w:p>
          <w:p w14:paraId="253C4368" w14:textId="77777777" w:rsidR="00F4269D" w:rsidRPr="00FE1B51" w:rsidRDefault="00F4269D" w:rsidP="0090462D">
            <w:pPr>
              <w:jc w:val="both"/>
              <w:rPr>
                <w:b/>
                <w:sz w:val="21"/>
                <w:szCs w:val="21"/>
                <w:u w:val="single"/>
              </w:rPr>
            </w:pPr>
            <w:r w:rsidRPr="00574B6E">
              <w:rPr>
                <w:sz w:val="21"/>
                <w:szCs w:val="21"/>
              </w:rPr>
              <w:t>20.13</w:t>
            </w:r>
            <w:r w:rsidRPr="00574B6E">
              <w:rPr>
                <w:sz w:val="20"/>
                <w:szCs w:val="20"/>
              </w:rPr>
              <w:t>.</w:t>
            </w:r>
            <w:r w:rsidRPr="00574B6E">
              <w:rPr>
                <w:color w:val="FF0000"/>
                <w:sz w:val="20"/>
                <w:szCs w:val="20"/>
              </w:rPr>
              <w:t xml:space="preserve"> </w:t>
            </w:r>
            <w:r w:rsidRPr="00574B6E">
              <w:rPr>
                <w:sz w:val="21"/>
                <w:szCs w:val="21"/>
              </w:rPr>
              <w:t xml:space="preserve">При представлении заявки, содержащей предложение о цене договора на 25 или более процентов ниже начальной (максимальной) цены договора, указанной в извещении о закупке, участник закупки, представивший такую заявку обязан предоставить Заказчику обоснование снижение цены договора в виде технико-экономического расчета или сметного расчета согласно Разделу  3 Главы 6 положения о закупках, и </w:t>
            </w:r>
            <w:r w:rsidRPr="00574B6E">
              <w:rPr>
                <w:bCs/>
                <w:sz w:val="21"/>
                <w:szCs w:val="21"/>
              </w:rPr>
              <w:t>информацию, подтверждающую добросовестность такого участника на момент подачи заявки.</w:t>
            </w:r>
          </w:p>
          <w:p w14:paraId="13F2B889" w14:textId="77777777" w:rsidR="00F4269D" w:rsidRPr="003E2A19" w:rsidRDefault="00F4269D" w:rsidP="0090462D">
            <w:pPr>
              <w:widowControl w:val="0"/>
              <w:autoSpaceDE w:val="0"/>
              <w:autoSpaceDN w:val="0"/>
              <w:adjustRightInd w:val="0"/>
              <w:spacing w:line="271" w:lineRule="exact"/>
              <w:ind w:right="-20"/>
              <w:jc w:val="both"/>
              <w:rPr>
                <w:spacing w:val="3"/>
                <w:sz w:val="21"/>
                <w:szCs w:val="21"/>
              </w:rPr>
            </w:pPr>
            <w:r>
              <w:rPr>
                <w:sz w:val="21"/>
                <w:szCs w:val="21"/>
              </w:rPr>
              <w:t>20</w:t>
            </w:r>
            <w:r w:rsidRPr="003E2A19">
              <w:rPr>
                <w:sz w:val="21"/>
                <w:szCs w:val="21"/>
              </w:rPr>
              <w:t>.1</w:t>
            </w:r>
            <w:r>
              <w:rPr>
                <w:sz w:val="21"/>
                <w:szCs w:val="21"/>
              </w:rPr>
              <w:t>4</w:t>
            </w:r>
            <w:r w:rsidRPr="003E2A19">
              <w:rPr>
                <w:sz w:val="21"/>
                <w:szCs w:val="21"/>
              </w:rPr>
              <w:t>. З</w:t>
            </w:r>
            <w:r w:rsidRPr="003E2A19">
              <w:rPr>
                <w:spacing w:val="-1"/>
                <w:sz w:val="21"/>
                <w:szCs w:val="21"/>
              </w:rPr>
              <w:t>а</w:t>
            </w:r>
            <w:r w:rsidRPr="003E2A19">
              <w:rPr>
                <w:spacing w:val="1"/>
                <w:sz w:val="21"/>
                <w:szCs w:val="21"/>
              </w:rPr>
              <w:t>к</w:t>
            </w:r>
            <w:r w:rsidRPr="003E2A19">
              <w:rPr>
                <w:spacing w:val="-1"/>
                <w:sz w:val="21"/>
                <w:szCs w:val="21"/>
              </w:rPr>
              <w:t>а</w:t>
            </w:r>
            <w:r w:rsidRPr="003E2A19">
              <w:rPr>
                <w:spacing w:val="1"/>
                <w:sz w:val="21"/>
                <w:szCs w:val="21"/>
              </w:rPr>
              <w:t>з</w:t>
            </w:r>
            <w:r w:rsidRPr="003E2A19">
              <w:rPr>
                <w:spacing w:val="-1"/>
                <w:sz w:val="21"/>
                <w:szCs w:val="21"/>
              </w:rPr>
              <w:t>ч</w:t>
            </w:r>
            <w:r w:rsidRPr="003E2A19">
              <w:rPr>
                <w:spacing w:val="2"/>
                <w:sz w:val="21"/>
                <w:szCs w:val="21"/>
              </w:rPr>
              <w:t>и</w:t>
            </w:r>
            <w:r w:rsidRPr="003E2A19">
              <w:rPr>
                <w:sz w:val="21"/>
                <w:szCs w:val="21"/>
              </w:rPr>
              <w:t xml:space="preserve">к </w:t>
            </w:r>
            <w:r w:rsidRPr="003E2A19">
              <w:rPr>
                <w:spacing w:val="1"/>
                <w:sz w:val="21"/>
                <w:szCs w:val="21"/>
              </w:rPr>
              <w:t>з</w:t>
            </w:r>
            <w:r w:rsidRPr="003E2A19">
              <w:rPr>
                <w:spacing w:val="-1"/>
                <w:sz w:val="21"/>
                <w:szCs w:val="21"/>
              </w:rPr>
              <w:t>а</w:t>
            </w:r>
            <w:r w:rsidRPr="003E2A19">
              <w:rPr>
                <w:spacing w:val="1"/>
                <w:sz w:val="21"/>
                <w:szCs w:val="21"/>
              </w:rPr>
              <w:t>к</w:t>
            </w:r>
            <w:r w:rsidRPr="003E2A19">
              <w:rPr>
                <w:sz w:val="21"/>
                <w:szCs w:val="21"/>
              </w:rPr>
              <w:t>л</w:t>
            </w:r>
            <w:r w:rsidRPr="003E2A19">
              <w:rPr>
                <w:spacing w:val="1"/>
                <w:sz w:val="21"/>
                <w:szCs w:val="21"/>
              </w:rPr>
              <w:t>ю</w:t>
            </w:r>
            <w:r w:rsidRPr="003E2A19">
              <w:rPr>
                <w:spacing w:val="-1"/>
                <w:sz w:val="21"/>
                <w:szCs w:val="21"/>
              </w:rPr>
              <w:t>чае</w:t>
            </w:r>
            <w:r w:rsidRPr="003E2A19">
              <w:rPr>
                <w:sz w:val="21"/>
                <w:szCs w:val="21"/>
              </w:rPr>
              <w:t xml:space="preserve">т </w:t>
            </w:r>
            <w:r w:rsidRPr="003E2A19">
              <w:rPr>
                <w:spacing w:val="1"/>
                <w:sz w:val="21"/>
                <w:szCs w:val="21"/>
              </w:rPr>
              <w:t>договор</w:t>
            </w:r>
            <w:r w:rsidRPr="003E2A19">
              <w:rPr>
                <w:sz w:val="21"/>
                <w:szCs w:val="21"/>
              </w:rPr>
              <w:t xml:space="preserve"> с Поб</w:t>
            </w:r>
            <w:r w:rsidRPr="003E2A19">
              <w:rPr>
                <w:spacing w:val="-1"/>
                <w:sz w:val="21"/>
                <w:szCs w:val="21"/>
              </w:rPr>
              <w:t>е</w:t>
            </w:r>
            <w:r w:rsidRPr="003E2A19">
              <w:rPr>
                <w:sz w:val="21"/>
                <w:szCs w:val="21"/>
              </w:rPr>
              <w:t>д</w:t>
            </w:r>
            <w:r w:rsidRPr="003E2A19">
              <w:rPr>
                <w:spacing w:val="1"/>
                <w:sz w:val="21"/>
                <w:szCs w:val="21"/>
              </w:rPr>
              <w:t>и</w:t>
            </w:r>
            <w:r w:rsidRPr="003E2A19">
              <w:rPr>
                <w:sz w:val="21"/>
                <w:szCs w:val="21"/>
              </w:rPr>
              <w:t>т</w:t>
            </w:r>
            <w:r w:rsidRPr="003E2A19">
              <w:rPr>
                <w:spacing w:val="-1"/>
                <w:sz w:val="21"/>
                <w:szCs w:val="21"/>
              </w:rPr>
              <w:t>е</w:t>
            </w:r>
            <w:r w:rsidRPr="003E2A19">
              <w:rPr>
                <w:sz w:val="21"/>
                <w:szCs w:val="21"/>
              </w:rPr>
              <w:t>л</w:t>
            </w:r>
            <w:r w:rsidRPr="003E2A19">
              <w:rPr>
                <w:spacing w:val="1"/>
                <w:sz w:val="21"/>
                <w:szCs w:val="21"/>
              </w:rPr>
              <w:t>е</w:t>
            </w:r>
            <w:r w:rsidRPr="003E2A19">
              <w:rPr>
                <w:sz w:val="21"/>
                <w:szCs w:val="21"/>
              </w:rPr>
              <w:t xml:space="preserve">м в запросе </w:t>
            </w:r>
            <w:r>
              <w:rPr>
                <w:sz w:val="21"/>
                <w:szCs w:val="21"/>
              </w:rPr>
              <w:t>котировок</w:t>
            </w:r>
            <w:r w:rsidRPr="003E2A19">
              <w:rPr>
                <w:sz w:val="21"/>
                <w:szCs w:val="21"/>
              </w:rPr>
              <w:t xml:space="preserve"> в</w:t>
            </w:r>
            <w:r w:rsidRPr="003E2A19">
              <w:rPr>
                <w:spacing w:val="2"/>
                <w:sz w:val="21"/>
                <w:szCs w:val="21"/>
              </w:rPr>
              <w:t xml:space="preserve"> </w:t>
            </w:r>
            <w:r w:rsidRPr="003E2A19">
              <w:rPr>
                <w:sz w:val="21"/>
                <w:szCs w:val="21"/>
              </w:rPr>
              <w:t>элек</w:t>
            </w:r>
            <w:r w:rsidRPr="003E2A19">
              <w:rPr>
                <w:spacing w:val="1"/>
                <w:sz w:val="21"/>
                <w:szCs w:val="21"/>
              </w:rPr>
              <w:t>т</w:t>
            </w:r>
            <w:r w:rsidRPr="003E2A19">
              <w:rPr>
                <w:sz w:val="21"/>
                <w:szCs w:val="21"/>
              </w:rPr>
              <w:t>ро</w:t>
            </w:r>
            <w:r w:rsidRPr="003E2A19">
              <w:rPr>
                <w:spacing w:val="-1"/>
                <w:sz w:val="21"/>
                <w:szCs w:val="21"/>
              </w:rPr>
              <w:t>н</w:t>
            </w:r>
            <w:r w:rsidRPr="003E2A19">
              <w:rPr>
                <w:spacing w:val="1"/>
                <w:sz w:val="21"/>
                <w:szCs w:val="21"/>
              </w:rPr>
              <w:t>н</w:t>
            </w:r>
            <w:r w:rsidRPr="003E2A19">
              <w:rPr>
                <w:sz w:val="21"/>
                <w:szCs w:val="21"/>
              </w:rPr>
              <w:t>ой</w:t>
            </w:r>
            <w:r w:rsidRPr="003E2A19">
              <w:rPr>
                <w:spacing w:val="3"/>
                <w:sz w:val="21"/>
                <w:szCs w:val="21"/>
              </w:rPr>
              <w:t xml:space="preserve"> </w:t>
            </w:r>
            <w:r w:rsidRPr="003E2A19">
              <w:rPr>
                <w:sz w:val="21"/>
                <w:szCs w:val="21"/>
              </w:rPr>
              <w:t>форм</w:t>
            </w:r>
            <w:r w:rsidRPr="003E2A19">
              <w:rPr>
                <w:spacing w:val="-1"/>
                <w:sz w:val="21"/>
                <w:szCs w:val="21"/>
              </w:rPr>
              <w:t>е</w:t>
            </w:r>
            <w:r w:rsidRPr="003E2A19">
              <w:rPr>
                <w:sz w:val="21"/>
                <w:szCs w:val="21"/>
              </w:rPr>
              <w:t xml:space="preserve">, </w:t>
            </w:r>
            <w:r w:rsidRPr="003E2A19">
              <w:rPr>
                <w:spacing w:val="1"/>
                <w:sz w:val="21"/>
                <w:szCs w:val="21"/>
              </w:rPr>
              <w:t>н</w:t>
            </w:r>
            <w:r w:rsidRPr="003E2A19">
              <w:rPr>
                <w:sz w:val="21"/>
                <w:szCs w:val="21"/>
              </w:rPr>
              <w:t>а</w:t>
            </w:r>
            <w:r w:rsidRPr="003E2A19">
              <w:rPr>
                <w:spacing w:val="4"/>
                <w:sz w:val="21"/>
                <w:szCs w:val="21"/>
              </w:rPr>
              <w:t xml:space="preserve"> </w:t>
            </w:r>
            <w:r w:rsidRPr="003E2A19">
              <w:rPr>
                <w:spacing w:val="-7"/>
                <w:sz w:val="21"/>
                <w:szCs w:val="21"/>
              </w:rPr>
              <w:t>у</w:t>
            </w:r>
            <w:r w:rsidRPr="003E2A19">
              <w:rPr>
                <w:spacing w:val="-1"/>
                <w:sz w:val="21"/>
                <w:szCs w:val="21"/>
              </w:rPr>
              <w:t>с</w:t>
            </w:r>
            <w:r w:rsidRPr="003E2A19">
              <w:rPr>
                <w:sz w:val="21"/>
                <w:szCs w:val="21"/>
              </w:rPr>
              <w:t>лов</w:t>
            </w:r>
            <w:r w:rsidRPr="003E2A19">
              <w:rPr>
                <w:spacing w:val="3"/>
                <w:sz w:val="21"/>
                <w:szCs w:val="21"/>
              </w:rPr>
              <w:t>и</w:t>
            </w:r>
            <w:r w:rsidRPr="003E2A19">
              <w:rPr>
                <w:sz w:val="21"/>
                <w:szCs w:val="21"/>
              </w:rPr>
              <w:t>я</w:t>
            </w:r>
            <w:r w:rsidRPr="003E2A19">
              <w:rPr>
                <w:spacing w:val="2"/>
                <w:sz w:val="21"/>
                <w:szCs w:val="21"/>
              </w:rPr>
              <w:t>х</w:t>
            </w:r>
            <w:r w:rsidRPr="003E2A19">
              <w:rPr>
                <w:sz w:val="21"/>
                <w:szCs w:val="21"/>
              </w:rPr>
              <w:t xml:space="preserve">, </w:t>
            </w:r>
            <w:r w:rsidRPr="003E2A19">
              <w:rPr>
                <w:spacing w:val="-1"/>
                <w:sz w:val="21"/>
                <w:szCs w:val="21"/>
              </w:rPr>
              <w:t>с</w:t>
            </w:r>
            <w:r w:rsidRPr="003E2A19">
              <w:rPr>
                <w:sz w:val="21"/>
                <w:szCs w:val="21"/>
              </w:rPr>
              <w:t>од</w:t>
            </w:r>
            <w:r w:rsidRPr="003E2A19">
              <w:rPr>
                <w:spacing w:val="-1"/>
                <w:sz w:val="21"/>
                <w:szCs w:val="21"/>
              </w:rPr>
              <w:t>е</w:t>
            </w:r>
            <w:r w:rsidRPr="003E2A19">
              <w:rPr>
                <w:sz w:val="21"/>
                <w:szCs w:val="21"/>
              </w:rPr>
              <w:t>рж</w:t>
            </w:r>
            <w:r w:rsidRPr="003E2A19">
              <w:rPr>
                <w:spacing w:val="-1"/>
                <w:sz w:val="21"/>
                <w:szCs w:val="21"/>
              </w:rPr>
              <w:t>а</w:t>
            </w:r>
            <w:r w:rsidRPr="003E2A19">
              <w:rPr>
                <w:sz w:val="21"/>
                <w:szCs w:val="21"/>
              </w:rPr>
              <w:t>щ</w:t>
            </w:r>
            <w:r w:rsidRPr="003E2A19">
              <w:rPr>
                <w:spacing w:val="1"/>
                <w:sz w:val="21"/>
                <w:szCs w:val="21"/>
              </w:rPr>
              <w:t>и</w:t>
            </w:r>
            <w:r w:rsidRPr="003E2A19">
              <w:rPr>
                <w:spacing w:val="2"/>
                <w:sz w:val="21"/>
                <w:szCs w:val="21"/>
              </w:rPr>
              <w:t>х</w:t>
            </w:r>
            <w:r w:rsidRPr="003E2A19">
              <w:rPr>
                <w:spacing w:val="-1"/>
                <w:sz w:val="21"/>
                <w:szCs w:val="21"/>
              </w:rPr>
              <w:t>с</w:t>
            </w:r>
            <w:r w:rsidRPr="003E2A19">
              <w:rPr>
                <w:sz w:val="21"/>
                <w:szCs w:val="21"/>
              </w:rPr>
              <w:t>я</w:t>
            </w:r>
            <w:r w:rsidRPr="003E2A19">
              <w:rPr>
                <w:spacing w:val="2"/>
                <w:sz w:val="21"/>
                <w:szCs w:val="21"/>
              </w:rPr>
              <w:t xml:space="preserve"> </w:t>
            </w:r>
            <w:r w:rsidRPr="003E2A19">
              <w:rPr>
                <w:sz w:val="21"/>
                <w:szCs w:val="21"/>
              </w:rPr>
              <w:t>в</w:t>
            </w:r>
            <w:r w:rsidRPr="003E2A19">
              <w:rPr>
                <w:spacing w:val="2"/>
                <w:sz w:val="21"/>
                <w:szCs w:val="21"/>
              </w:rPr>
              <w:t xml:space="preserve"> </w:t>
            </w:r>
            <w:r w:rsidRPr="003E2A19">
              <w:rPr>
                <w:spacing w:val="1"/>
                <w:sz w:val="21"/>
                <w:szCs w:val="21"/>
              </w:rPr>
              <w:t>из</w:t>
            </w:r>
            <w:r w:rsidRPr="003E2A19">
              <w:rPr>
                <w:sz w:val="21"/>
                <w:szCs w:val="21"/>
              </w:rPr>
              <w:t>в</w:t>
            </w:r>
            <w:r w:rsidRPr="003E2A19">
              <w:rPr>
                <w:spacing w:val="-1"/>
                <w:sz w:val="21"/>
                <w:szCs w:val="21"/>
              </w:rPr>
              <w:t>е</w:t>
            </w:r>
            <w:r w:rsidRPr="003E2A19">
              <w:rPr>
                <w:sz w:val="21"/>
                <w:szCs w:val="21"/>
              </w:rPr>
              <w:t>щ</w:t>
            </w:r>
            <w:r w:rsidRPr="003E2A19">
              <w:rPr>
                <w:spacing w:val="-1"/>
                <w:sz w:val="21"/>
                <w:szCs w:val="21"/>
              </w:rPr>
              <w:t>е</w:t>
            </w:r>
            <w:r w:rsidRPr="003E2A19">
              <w:rPr>
                <w:spacing w:val="1"/>
                <w:sz w:val="21"/>
                <w:szCs w:val="21"/>
              </w:rPr>
              <w:t>ни</w:t>
            </w:r>
            <w:r w:rsidRPr="003E2A19">
              <w:rPr>
                <w:sz w:val="21"/>
                <w:szCs w:val="21"/>
              </w:rPr>
              <w:t>и</w:t>
            </w:r>
            <w:r w:rsidRPr="003E2A19">
              <w:rPr>
                <w:spacing w:val="3"/>
                <w:sz w:val="21"/>
                <w:szCs w:val="21"/>
              </w:rPr>
              <w:t xml:space="preserve"> </w:t>
            </w:r>
            <w:r w:rsidRPr="003E2A19">
              <w:rPr>
                <w:sz w:val="21"/>
                <w:szCs w:val="21"/>
              </w:rPr>
              <w:t xml:space="preserve">о </w:t>
            </w:r>
            <w:r w:rsidRPr="003E2A19">
              <w:rPr>
                <w:spacing w:val="1"/>
                <w:sz w:val="21"/>
                <w:szCs w:val="21"/>
              </w:rPr>
              <w:t>п</w:t>
            </w:r>
            <w:r w:rsidRPr="003E2A19">
              <w:rPr>
                <w:sz w:val="21"/>
                <w:szCs w:val="21"/>
              </w:rPr>
              <w:t>ров</w:t>
            </w:r>
            <w:r w:rsidRPr="003E2A19">
              <w:rPr>
                <w:spacing w:val="-1"/>
                <w:sz w:val="21"/>
                <w:szCs w:val="21"/>
              </w:rPr>
              <w:t>е</w:t>
            </w:r>
            <w:r w:rsidRPr="003E2A19">
              <w:rPr>
                <w:sz w:val="21"/>
                <w:szCs w:val="21"/>
              </w:rPr>
              <w:t>д</w:t>
            </w:r>
            <w:r w:rsidRPr="003E2A19">
              <w:rPr>
                <w:spacing w:val="-1"/>
                <w:sz w:val="21"/>
                <w:szCs w:val="21"/>
              </w:rPr>
              <w:t>е</w:t>
            </w:r>
            <w:r w:rsidRPr="003E2A19">
              <w:rPr>
                <w:spacing w:val="1"/>
                <w:sz w:val="21"/>
                <w:szCs w:val="21"/>
              </w:rPr>
              <w:t>ни</w:t>
            </w:r>
            <w:r w:rsidRPr="003E2A19">
              <w:rPr>
                <w:sz w:val="21"/>
                <w:szCs w:val="21"/>
              </w:rPr>
              <w:t>и</w:t>
            </w:r>
            <w:r w:rsidRPr="003E2A19">
              <w:rPr>
                <w:spacing w:val="1"/>
                <w:sz w:val="21"/>
                <w:szCs w:val="21"/>
              </w:rPr>
              <w:t xml:space="preserve"> </w:t>
            </w:r>
            <w:r w:rsidRPr="003E2A19">
              <w:rPr>
                <w:spacing w:val="5"/>
                <w:sz w:val="21"/>
                <w:szCs w:val="21"/>
              </w:rPr>
              <w:t xml:space="preserve">запроса </w:t>
            </w:r>
            <w:r>
              <w:rPr>
                <w:spacing w:val="5"/>
                <w:sz w:val="21"/>
                <w:szCs w:val="21"/>
              </w:rPr>
              <w:t>котировок</w:t>
            </w:r>
            <w:r w:rsidRPr="003E2A19">
              <w:rPr>
                <w:sz w:val="21"/>
                <w:szCs w:val="21"/>
              </w:rPr>
              <w:t xml:space="preserve"> в</w:t>
            </w:r>
            <w:r w:rsidRPr="003E2A19">
              <w:rPr>
                <w:spacing w:val="2"/>
                <w:sz w:val="21"/>
                <w:szCs w:val="21"/>
              </w:rPr>
              <w:t xml:space="preserve"> </w:t>
            </w:r>
            <w:r w:rsidRPr="003E2A19">
              <w:rPr>
                <w:sz w:val="21"/>
                <w:szCs w:val="21"/>
              </w:rPr>
              <w:t>элек</w:t>
            </w:r>
            <w:r w:rsidRPr="003E2A19">
              <w:rPr>
                <w:spacing w:val="1"/>
                <w:sz w:val="21"/>
                <w:szCs w:val="21"/>
              </w:rPr>
              <w:t>т</w:t>
            </w:r>
            <w:r w:rsidRPr="003E2A19">
              <w:rPr>
                <w:sz w:val="21"/>
                <w:szCs w:val="21"/>
              </w:rPr>
              <w:t>ро</w:t>
            </w:r>
            <w:r w:rsidRPr="003E2A19">
              <w:rPr>
                <w:spacing w:val="1"/>
                <w:sz w:val="21"/>
                <w:szCs w:val="21"/>
              </w:rPr>
              <w:t>нн</w:t>
            </w:r>
            <w:r w:rsidRPr="003E2A19">
              <w:rPr>
                <w:spacing w:val="-2"/>
                <w:sz w:val="21"/>
                <w:szCs w:val="21"/>
              </w:rPr>
              <w:t>о</w:t>
            </w:r>
            <w:r w:rsidRPr="003E2A19">
              <w:rPr>
                <w:sz w:val="21"/>
                <w:szCs w:val="21"/>
              </w:rPr>
              <w:t>й форме</w:t>
            </w:r>
            <w:r w:rsidRPr="003E2A19">
              <w:rPr>
                <w:spacing w:val="3"/>
                <w:sz w:val="21"/>
                <w:szCs w:val="21"/>
              </w:rPr>
              <w:t xml:space="preserve">. </w:t>
            </w:r>
          </w:p>
          <w:p w14:paraId="619E2BBF" w14:textId="77777777" w:rsidR="00F4269D" w:rsidRPr="003E2A19" w:rsidRDefault="00F4269D" w:rsidP="0090462D">
            <w:pPr>
              <w:widowControl w:val="0"/>
              <w:autoSpaceDE w:val="0"/>
              <w:autoSpaceDN w:val="0"/>
              <w:adjustRightInd w:val="0"/>
              <w:spacing w:line="271" w:lineRule="exact"/>
              <w:ind w:right="-20"/>
              <w:jc w:val="both"/>
              <w:rPr>
                <w:spacing w:val="2"/>
                <w:sz w:val="21"/>
                <w:szCs w:val="21"/>
              </w:rPr>
            </w:pPr>
            <w:r w:rsidRPr="003E2A19">
              <w:rPr>
                <w:sz w:val="21"/>
                <w:szCs w:val="21"/>
              </w:rPr>
              <w:t>Про</w:t>
            </w:r>
            <w:r w:rsidRPr="003E2A19">
              <w:rPr>
                <w:spacing w:val="-1"/>
                <w:sz w:val="21"/>
                <w:szCs w:val="21"/>
              </w:rPr>
              <w:t>е</w:t>
            </w:r>
            <w:r w:rsidRPr="003E2A19">
              <w:rPr>
                <w:spacing w:val="1"/>
                <w:sz w:val="21"/>
                <w:szCs w:val="21"/>
              </w:rPr>
              <w:t>к</w:t>
            </w:r>
            <w:r w:rsidRPr="003E2A19">
              <w:rPr>
                <w:sz w:val="21"/>
                <w:szCs w:val="21"/>
              </w:rPr>
              <w:t>т</w:t>
            </w:r>
            <w:r w:rsidRPr="003E2A19">
              <w:rPr>
                <w:spacing w:val="2"/>
                <w:sz w:val="21"/>
                <w:szCs w:val="21"/>
              </w:rPr>
              <w:t xml:space="preserve"> </w:t>
            </w:r>
            <w:r w:rsidRPr="003E2A19">
              <w:rPr>
                <w:sz w:val="21"/>
                <w:szCs w:val="21"/>
              </w:rPr>
              <w:t>Договора</w:t>
            </w:r>
            <w:r w:rsidRPr="003E2A19">
              <w:rPr>
                <w:spacing w:val="1"/>
                <w:sz w:val="21"/>
                <w:szCs w:val="21"/>
              </w:rPr>
              <w:t xml:space="preserve"> </w:t>
            </w:r>
            <w:r w:rsidRPr="003E2A19">
              <w:rPr>
                <w:sz w:val="21"/>
                <w:szCs w:val="21"/>
              </w:rPr>
              <w:t>вклю</w:t>
            </w:r>
            <w:r w:rsidRPr="003E2A19">
              <w:rPr>
                <w:spacing w:val="-1"/>
                <w:sz w:val="21"/>
                <w:szCs w:val="21"/>
              </w:rPr>
              <w:t>че</w:t>
            </w:r>
            <w:r w:rsidRPr="003E2A19">
              <w:rPr>
                <w:sz w:val="21"/>
                <w:szCs w:val="21"/>
              </w:rPr>
              <w:t>н</w:t>
            </w:r>
            <w:r w:rsidRPr="003E2A19">
              <w:rPr>
                <w:spacing w:val="1"/>
                <w:sz w:val="21"/>
                <w:szCs w:val="21"/>
              </w:rPr>
              <w:t xml:space="preserve"> </w:t>
            </w:r>
            <w:r w:rsidRPr="003E2A19">
              <w:rPr>
                <w:sz w:val="21"/>
                <w:szCs w:val="21"/>
              </w:rPr>
              <w:t>в</w:t>
            </w:r>
            <w:r w:rsidRPr="003E2A19">
              <w:rPr>
                <w:spacing w:val="1"/>
                <w:sz w:val="21"/>
                <w:szCs w:val="21"/>
              </w:rPr>
              <w:t xml:space="preserve"> н</w:t>
            </w:r>
            <w:r w:rsidRPr="003E2A19">
              <w:rPr>
                <w:spacing w:val="-1"/>
                <w:sz w:val="21"/>
                <w:szCs w:val="21"/>
              </w:rPr>
              <w:t>ас</w:t>
            </w:r>
            <w:r w:rsidRPr="003E2A19">
              <w:rPr>
                <w:sz w:val="21"/>
                <w:szCs w:val="21"/>
              </w:rPr>
              <w:t>тоя</w:t>
            </w:r>
            <w:r w:rsidRPr="003E2A19">
              <w:rPr>
                <w:spacing w:val="2"/>
                <w:sz w:val="21"/>
                <w:szCs w:val="21"/>
              </w:rPr>
              <w:t xml:space="preserve">щее извещение о запросе </w:t>
            </w:r>
            <w:r>
              <w:rPr>
                <w:spacing w:val="2"/>
                <w:sz w:val="21"/>
                <w:szCs w:val="21"/>
              </w:rPr>
              <w:t>котировок</w:t>
            </w:r>
            <w:r w:rsidRPr="003E2A19">
              <w:rPr>
                <w:sz w:val="21"/>
                <w:szCs w:val="21"/>
              </w:rPr>
              <w:t xml:space="preserve"> </w:t>
            </w:r>
            <w:r w:rsidRPr="003E2A19">
              <w:rPr>
                <w:spacing w:val="2"/>
                <w:sz w:val="21"/>
                <w:szCs w:val="21"/>
              </w:rPr>
              <w:t xml:space="preserve">в электронной форме. </w:t>
            </w:r>
          </w:p>
          <w:p w14:paraId="0C011F46" w14:textId="77777777" w:rsidR="00F4269D" w:rsidRPr="003E2A19" w:rsidRDefault="00F4269D" w:rsidP="0090462D">
            <w:pPr>
              <w:widowControl w:val="0"/>
              <w:autoSpaceDE w:val="0"/>
              <w:autoSpaceDN w:val="0"/>
              <w:adjustRightInd w:val="0"/>
              <w:spacing w:line="271" w:lineRule="exact"/>
              <w:ind w:right="-20"/>
              <w:jc w:val="both"/>
              <w:rPr>
                <w:sz w:val="21"/>
                <w:szCs w:val="21"/>
              </w:rPr>
            </w:pPr>
            <w:r w:rsidRPr="003E2A19">
              <w:rPr>
                <w:sz w:val="21"/>
                <w:szCs w:val="21"/>
              </w:rPr>
              <w:t>З</w:t>
            </w:r>
            <w:r w:rsidRPr="003E2A19">
              <w:rPr>
                <w:spacing w:val="-1"/>
                <w:sz w:val="21"/>
                <w:szCs w:val="21"/>
              </w:rPr>
              <w:t>а</w:t>
            </w:r>
            <w:r w:rsidRPr="003E2A19">
              <w:rPr>
                <w:spacing w:val="1"/>
                <w:sz w:val="21"/>
                <w:szCs w:val="21"/>
              </w:rPr>
              <w:t>к</w:t>
            </w:r>
            <w:r w:rsidRPr="003E2A19">
              <w:rPr>
                <w:spacing w:val="-1"/>
                <w:sz w:val="21"/>
                <w:szCs w:val="21"/>
              </w:rPr>
              <w:t>а</w:t>
            </w:r>
            <w:r w:rsidRPr="003E2A19">
              <w:rPr>
                <w:spacing w:val="1"/>
                <w:sz w:val="21"/>
                <w:szCs w:val="21"/>
              </w:rPr>
              <w:t>з</w:t>
            </w:r>
            <w:r w:rsidRPr="003E2A19">
              <w:rPr>
                <w:spacing w:val="-1"/>
                <w:sz w:val="21"/>
                <w:szCs w:val="21"/>
              </w:rPr>
              <w:t>ч</w:t>
            </w:r>
            <w:r w:rsidRPr="003E2A19">
              <w:rPr>
                <w:spacing w:val="1"/>
                <w:sz w:val="21"/>
                <w:szCs w:val="21"/>
              </w:rPr>
              <w:t xml:space="preserve">ик в течение </w:t>
            </w:r>
            <w:r>
              <w:rPr>
                <w:spacing w:val="1"/>
                <w:sz w:val="21"/>
                <w:szCs w:val="21"/>
              </w:rPr>
              <w:t>пяти</w:t>
            </w:r>
            <w:r w:rsidRPr="003E2A19">
              <w:rPr>
                <w:spacing w:val="1"/>
                <w:sz w:val="21"/>
                <w:szCs w:val="21"/>
              </w:rPr>
              <w:t xml:space="preserve"> дней с момента подписания протокола  оценки</w:t>
            </w:r>
            <w:r>
              <w:rPr>
                <w:spacing w:val="1"/>
                <w:sz w:val="21"/>
                <w:szCs w:val="21"/>
              </w:rPr>
              <w:t xml:space="preserve"> и подведения итогов</w:t>
            </w:r>
            <w:r w:rsidRPr="003E2A19">
              <w:rPr>
                <w:spacing w:val="1"/>
                <w:sz w:val="21"/>
                <w:szCs w:val="21"/>
              </w:rPr>
              <w:t xml:space="preserve"> заявок</w:t>
            </w:r>
            <w:r w:rsidRPr="003E2A19">
              <w:rPr>
                <w:sz w:val="21"/>
                <w:szCs w:val="21"/>
              </w:rPr>
              <w:t xml:space="preserve"> на участие в </w:t>
            </w:r>
            <w:r>
              <w:rPr>
                <w:sz w:val="21"/>
                <w:szCs w:val="21"/>
              </w:rPr>
              <w:t>запросе котировок</w:t>
            </w:r>
            <w:r w:rsidRPr="003E2A19">
              <w:rPr>
                <w:sz w:val="21"/>
                <w:szCs w:val="21"/>
              </w:rPr>
              <w:t xml:space="preserve">, </w:t>
            </w:r>
            <w:r w:rsidRPr="003E2A19">
              <w:rPr>
                <w:spacing w:val="1"/>
                <w:sz w:val="21"/>
                <w:szCs w:val="21"/>
              </w:rPr>
              <w:t>н</w:t>
            </w:r>
            <w:r w:rsidRPr="003E2A19">
              <w:rPr>
                <w:spacing w:val="-1"/>
                <w:sz w:val="21"/>
                <w:szCs w:val="21"/>
              </w:rPr>
              <w:t>а</w:t>
            </w:r>
            <w:r w:rsidRPr="003E2A19">
              <w:rPr>
                <w:spacing w:val="1"/>
                <w:sz w:val="21"/>
                <w:szCs w:val="21"/>
              </w:rPr>
              <w:t>п</w:t>
            </w:r>
            <w:r w:rsidRPr="003E2A19">
              <w:rPr>
                <w:sz w:val="21"/>
                <w:szCs w:val="21"/>
              </w:rPr>
              <w:t>р</w:t>
            </w:r>
            <w:r w:rsidRPr="003E2A19">
              <w:rPr>
                <w:spacing w:val="-1"/>
                <w:sz w:val="21"/>
                <w:szCs w:val="21"/>
              </w:rPr>
              <w:t>а</w:t>
            </w:r>
            <w:r w:rsidRPr="003E2A19">
              <w:rPr>
                <w:sz w:val="21"/>
                <w:szCs w:val="21"/>
              </w:rPr>
              <w:t>вля</w:t>
            </w:r>
            <w:r w:rsidRPr="003E2A19">
              <w:rPr>
                <w:spacing w:val="-1"/>
                <w:sz w:val="21"/>
                <w:szCs w:val="21"/>
              </w:rPr>
              <w:t>е</w:t>
            </w:r>
            <w:r w:rsidRPr="003E2A19">
              <w:rPr>
                <w:sz w:val="21"/>
                <w:szCs w:val="21"/>
              </w:rPr>
              <w:t xml:space="preserve">т </w:t>
            </w:r>
            <w:r>
              <w:rPr>
                <w:sz w:val="21"/>
                <w:szCs w:val="21"/>
              </w:rPr>
              <w:t xml:space="preserve"> через </w:t>
            </w:r>
            <w:r w:rsidRPr="003E2A19">
              <w:rPr>
                <w:sz w:val="21"/>
                <w:szCs w:val="21"/>
              </w:rPr>
              <w:t>о</w:t>
            </w:r>
            <w:r w:rsidRPr="003E2A19">
              <w:rPr>
                <w:spacing w:val="1"/>
                <w:sz w:val="21"/>
                <w:szCs w:val="21"/>
              </w:rPr>
              <w:t>п</w:t>
            </w:r>
            <w:r w:rsidRPr="003E2A19">
              <w:rPr>
                <w:spacing w:val="-1"/>
                <w:sz w:val="21"/>
                <w:szCs w:val="21"/>
              </w:rPr>
              <w:t>е</w:t>
            </w:r>
            <w:r w:rsidRPr="003E2A19">
              <w:rPr>
                <w:sz w:val="21"/>
                <w:szCs w:val="21"/>
              </w:rPr>
              <w:t>р</w:t>
            </w:r>
            <w:r w:rsidRPr="003E2A19">
              <w:rPr>
                <w:spacing w:val="-1"/>
                <w:sz w:val="21"/>
                <w:szCs w:val="21"/>
              </w:rPr>
              <w:t>а</w:t>
            </w:r>
            <w:r w:rsidRPr="003E2A19">
              <w:rPr>
                <w:sz w:val="21"/>
                <w:szCs w:val="21"/>
              </w:rPr>
              <w:t>то</w:t>
            </w:r>
            <w:r w:rsidRPr="003E2A19">
              <w:rPr>
                <w:spacing w:val="5"/>
                <w:sz w:val="21"/>
                <w:szCs w:val="21"/>
              </w:rPr>
              <w:t>р</w:t>
            </w:r>
            <w:r>
              <w:rPr>
                <w:spacing w:val="5"/>
                <w:sz w:val="21"/>
                <w:szCs w:val="21"/>
              </w:rPr>
              <w:t>а</w:t>
            </w:r>
            <w:r w:rsidRPr="003E2A19">
              <w:rPr>
                <w:sz w:val="21"/>
                <w:szCs w:val="21"/>
              </w:rPr>
              <w:t xml:space="preserve"> элек</w:t>
            </w:r>
            <w:r w:rsidRPr="003E2A19">
              <w:rPr>
                <w:spacing w:val="1"/>
                <w:sz w:val="21"/>
                <w:szCs w:val="21"/>
              </w:rPr>
              <w:t>т</w:t>
            </w:r>
            <w:r w:rsidRPr="003E2A19">
              <w:rPr>
                <w:sz w:val="21"/>
                <w:szCs w:val="21"/>
              </w:rPr>
              <w:t>ро</w:t>
            </w:r>
            <w:r w:rsidRPr="003E2A19">
              <w:rPr>
                <w:spacing w:val="1"/>
                <w:sz w:val="21"/>
                <w:szCs w:val="21"/>
              </w:rPr>
              <w:t>нн</w:t>
            </w:r>
            <w:r w:rsidRPr="003E2A19">
              <w:rPr>
                <w:spacing w:val="-2"/>
                <w:sz w:val="21"/>
                <w:szCs w:val="21"/>
              </w:rPr>
              <w:t>о</w:t>
            </w:r>
            <w:r w:rsidRPr="003E2A19">
              <w:rPr>
                <w:sz w:val="21"/>
                <w:szCs w:val="21"/>
              </w:rPr>
              <w:t>й</w:t>
            </w:r>
            <w:r w:rsidRPr="003E2A19">
              <w:rPr>
                <w:spacing w:val="2"/>
                <w:sz w:val="21"/>
                <w:szCs w:val="21"/>
              </w:rPr>
              <w:t xml:space="preserve"> </w:t>
            </w:r>
            <w:r w:rsidRPr="003E2A19">
              <w:rPr>
                <w:spacing w:val="-1"/>
                <w:sz w:val="21"/>
                <w:szCs w:val="21"/>
              </w:rPr>
              <w:t>п</w:t>
            </w:r>
            <w:r w:rsidRPr="003E2A19">
              <w:rPr>
                <w:sz w:val="21"/>
                <w:szCs w:val="21"/>
              </w:rPr>
              <w:t>лощ</w:t>
            </w:r>
            <w:r w:rsidRPr="003E2A19">
              <w:rPr>
                <w:spacing w:val="-1"/>
                <w:sz w:val="21"/>
                <w:szCs w:val="21"/>
              </w:rPr>
              <w:t>а</w:t>
            </w:r>
            <w:r w:rsidRPr="003E2A19">
              <w:rPr>
                <w:sz w:val="21"/>
                <w:szCs w:val="21"/>
              </w:rPr>
              <w:t>д</w:t>
            </w:r>
            <w:r w:rsidRPr="003E2A19">
              <w:rPr>
                <w:spacing w:val="1"/>
                <w:sz w:val="21"/>
                <w:szCs w:val="21"/>
              </w:rPr>
              <w:t>к</w:t>
            </w:r>
            <w:r>
              <w:rPr>
                <w:sz w:val="21"/>
                <w:szCs w:val="21"/>
              </w:rPr>
              <w:t xml:space="preserve">и победителю </w:t>
            </w:r>
            <w:r w:rsidRPr="003E2A19">
              <w:rPr>
                <w:spacing w:val="1"/>
                <w:sz w:val="21"/>
                <w:szCs w:val="21"/>
              </w:rPr>
              <w:t>п</w:t>
            </w:r>
            <w:r w:rsidRPr="003E2A19">
              <w:rPr>
                <w:sz w:val="21"/>
                <w:szCs w:val="21"/>
              </w:rPr>
              <w:t>ро</w:t>
            </w:r>
            <w:r w:rsidRPr="003E2A19">
              <w:rPr>
                <w:spacing w:val="-1"/>
                <w:sz w:val="21"/>
                <w:szCs w:val="21"/>
              </w:rPr>
              <w:t>е</w:t>
            </w:r>
            <w:r w:rsidRPr="003E2A19">
              <w:rPr>
                <w:spacing w:val="1"/>
                <w:sz w:val="21"/>
                <w:szCs w:val="21"/>
              </w:rPr>
              <w:t>к</w:t>
            </w:r>
            <w:r w:rsidRPr="003E2A19">
              <w:rPr>
                <w:sz w:val="21"/>
                <w:szCs w:val="21"/>
              </w:rPr>
              <w:t>т</w:t>
            </w:r>
            <w:r w:rsidRPr="003E2A19">
              <w:rPr>
                <w:spacing w:val="2"/>
                <w:sz w:val="21"/>
                <w:szCs w:val="21"/>
              </w:rPr>
              <w:t xml:space="preserve"> </w:t>
            </w:r>
            <w:r w:rsidRPr="003E2A19">
              <w:rPr>
                <w:spacing w:val="1"/>
                <w:sz w:val="21"/>
                <w:szCs w:val="21"/>
              </w:rPr>
              <w:t>договора</w:t>
            </w:r>
            <w:r w:rsidRPr="003E2A19">
              <w:rPr>
                <w:sz w:val="21"/>
                <w:szCs w:val="21"/>
              </w:rPr>
              <w:t>,</w:t>
            </w:r>
            <w:r w:rsidRPr="003E2A19">
              <w:rPr>
                <w:spacing w:val="1"/>
                <w:sz w:val="21"/>
                <w:szCs w:val="21"/>
              </w:rPr>
              <w:t xml:space="preserve"> к</w:t>
            </w:r>
            <w:r w:rsidRPr="003E2A19">
              <w:rPr>
                <w:spacing w:val="-2"/>
                <w:sz w:val="21"/>
                <w:szCs w:val="21"/>
              </w:rPr>
              <w:t>о</w:t>
            </w:r>
            <w:r w:rsidRPr="003E2A19">
              <w:rPr>
                <w:sz w:val="21"/>
                <w:szCs w:val="21"/>
              </w:rPr>
              <w:t>торый</w:t>
            </w:r>
            <w:r w:rsidRPr="003E2A19">
              <w:rPr>
                <w:spacing w:val="2"/>
                <w:sz w:val="21"/>
                <w:szCs w:val="21"/>
              </w:rPr>
              <w:t xml:space="preserve"> </w:t>
            </w:r>
            <w:r w:rsidRPr="003E2A19">
              <w:rPr>
                <w:spacing w:val="-1"/>
                <w:sz w:val="21"/>
                <w:szCs w:val="21"/>
              </w:rPr>
              <w:t>с</w:t>
            </w:r>
            <w:r w:rsidRPr="003E2A19">
              <w:rPr>
                <w:sz w:val="21"/>
                <w:szCs w:val="21"/>
              </w:rPr>
              <w:t>о</w:t>
            </w:r>
            <w:r w:rsidRPr="003E2A19">
              <w:rPr>
                <w:spacing w:val="-1"/>
                <w:sz w:val="21"/>
                <w:szCs w:val="21"/>
              </w:rPr>
              <w:t>с</w:t>
            </w:r>
            <w:r w:rsidRPr="003E2A19">
              <w:rPr>
                <w:sz w:val="21"/>
                <w:szCs w:val="21"/>
              </w:rPr>
              <w:t>т</w:t>
            </w:r>
            <w:r w:rsidRPr="003E2A19">
              <w:rPr>
                <w:spacing w:val="-1"/>
                <w:sz w:val="21"/>
                <w:szCs w:val="21"/>
              </w:rPr>
              <w:t>а</w:t>
            </w:r>
            <w:r w:rsidRPr="003E2A19">
              <w:rPr>
                <w:sz w:val="21"/>
                <w:szCs w:val="21"/>
              </w:rPr>
              <w:t>вля</w:t>
            </w:r>
            <w:r w:rsidRPr="003E2A19">
              <w:rPr>
                <w:spacing w:val="-1"/>
                <w:sz w:val="21"/>
                <w:szCs w:val="21"/>
              </w:rPr>
              <w:t>е</w:t>
            </w:r>
            <w:r w:rsidRPr="003E2A19">
              <w:rPr>
                <w:sz w:val="21"/>
                <w:szCs w:val="21"/>
              </w:rPr>
              <w:t>т</w:t>
            </w:r>
            <w:r w:rsidRPr="003E2A19">
              <w:rPr>
                <w:spacing w:val="-1"/>
                <w:sz w:val="21"/>
                <w:szCs w:val="21"/>
              </w:rPr>
              <w:t>с</w:t>
            </w:r>
            <w:r w:rsidRPr="003E2A19">
              <w:rPr>
                <w:sz w:val="21"/>
                <w:szCs w:val="21"/>
              </w:rPr>
              <w:t>я</w:t>
            </w:r>
            <w:r w:rsidRPr="003E2A19">
              <w:rPr>
                <w:spacing w:val="1"/>
                <w:sz w:val="21"/>
                <w:szCs w:val="21"/>
              </w:rPr>
              <w:t xml:space="preserve"> </w:t>
            </w:r>
            <w:r w:rsidRPr="003E2A19">
              <w:rPr>
                <w:spacing w:val="3"/>
                <w:sz w:val="21"/>
                <w:szCs w:val="21"/>
              </w:rPr>
              <w:t>п</w:t>
            </w:r>
            <w:r w:rsidRPr="003E2A19">
              <w:rPr>
                <w:spacing w:val="-2"/>
                <w:sz w:val="21"/>
                <w:szCs w:val="21"/>
              </w:rPr>
              <w:t>у</w:t>
            </w:r>
            <w:r w:rsidRPr="003E2A19">
              <w:rPr>
                <w:sz w:val="21"/>
                <w:szCs w:val="21"/>
              </w:rPr>
              <w:t>т</w:t>
            </w:r>
            <w:r w:rsidRPr="003E2A19">
              <w:rPr>
                <w:spacing w:val="-1"/>
                <w:sz w:val="21"/>
                <w:szCs w:val="21"/>
              </w:rPr>
              <w:t>е</w:t>
            </w:r>
            <w:r w:rsidRPr="003E2A19">
              <w:rPr>
                <w:sz w:val="21"/>
                <w:szCs w:val="21"/>
              </w:rPr>
              <w:t>м вклю</w:t>
            </w:r>
            <w:r w:rsidRPr="003E2A19">
              <w:rPr>
                <w:spacing w:val="-1"/>
                <w:sz w:val="21"/>
                <w:szCs w:val="21"/>
              </w:rPr>
              <w:t>че</w:t>
            </w:r>
            <w:r w:rsidRPr="003E2A19">
              <w:rPr>
                <w:spacing w:val="1"/>
                <w:sz w:val="21"/>
                <w:szCs w:val="21"/>
              </w:rPr>
              <w:t>ни</w:t>
            </w:r>
            <w:r w:rsidRPr="003E2A19">
              <w:rPr>
                <w:sz w:val="21"/>
                <w:szCs w:val="21"/>
              </w:rPr>
              <w:t>я</w:t>
            </w:r>
            <w:r w:rsidRPr="003E2A19">
              <w:rPr>
                <w:spacing w:val="1"/>
                <w:sz w:val="21"/>
                <w:szCs w:val="21"/>
              </w:rPr>
              <w:t xml:space="preserve"> ц</w:t>
            </w:r>
            <w:r w:rsidRPr="003E2A19">
              <w:rPr>
                <w:spacing w:val="-1"/>
                <w:sz w:val="21"/>
                <w:szCs w:val="21"/>
              </w:rPr>
              <w:t>е</w:t>
            </w:r>
            <w:r w:rsidRPr="003E2A19">
              <w:rPr>
                <w:spacing w:val="1"/>
                <w:sz w:val="21"/>
                <w:szCs w:val="21"/>
              </w:rPr>
              <w:t>н</w:t>
            </w:r>
            <w:r w:rsidRPr="003E2A19">
              <w:rPr>
                <w:sz w:val="21"/>
                <w:szCs w:val="21"/>
              </w:rPr>
              <w:t>ы</w:t>
            </w:r>
            <w:r w:rsidRPr="003E2A19">
              <w:rPr>
                <w:spacing w:val="1"/>
                <w:sz w:val="21"/>
                <w:szCs w:val="21"/>
              </w:rPr>
              <w:t xml:space="preserve"> договора</w:t>
            </w:r>
            <w:r w:rsidRPr="003E2A19">
              <w:rPr>
                <w:sz w:val="21"/>
                <w:szCs w:val="21"/>
              </w:rPr>
              <w:t>,</w:t>
            </w:r>
            <w:r w:rsidRPr="003E2A19">
              <w:rPr>
                <w:spacing w:val="1"/>
                <w:sz w:val="21"/>
                <w:szCs w:val="21"/>
              </w:rPr>
              <w:t xml:space="preserve"> п</w:t>
            </w:r>
            <w:r w:rsidRPr="003E2A19">
              <w:rPr>
                <w:sz w:val="21"/>
                <w:szCs w:val="21"/>
              </w:rPr>
              <w:t>р</w:t>
            </w:r>
            <w:r w:rsidRPr="003E2A19">
              <w:rPr>
                <w:spacing w:val="-1"/>
                <w:sz w:val="21"/>
                <w:szCs w:val="21"/>
              </w:rPr>
              <w:t>е</w:t>
            </w:r>
            <w:r w:rsidRPr="003E2A19">
              <w:rPr>
                <w:sz w:val="21"/>
                <w:szCs w:val="21"/>
              </w:rPr>
              <w:t>дложен</w:t>
            </w:r>
            <w:r w:rsidRPr="003E2A19">
              <w:rPr>
                <w:spacing w:val="1"/>
                <w:sz w:val="21"/>
                <w:szCs w:val="21"/>
              </w:rPr>
              <w:t>н</w:t>
            </w:r>
            <w:r w:rsidRPr="003E2A19">
              <w:rPr>
                <w:sz w:val="21"/>
                <w:szCs w:val="21"/>
              </w:rPr>
              <w:t>ой</w:t>
            </w:r>
            <w:r w:rsidRPr="003E2A19">
              <w:rPr>
                <w:spacing w:val="5"/>
                <w:sz w:val="21"/>
                <w:szCs w:val="21"/>
              </w:rPr>
              <w:t xml:space="preserve"> </w:t>
            </w:r>
            <w:r w:rsidRPr="003E2A19">
              <w:rPr>
                <w:spacing w:val="-5"/>
                <w:sz w:val="21"/>
                <w:szCs w:val="21"/>
              </w:rPr>
              <w:t>у</w:t>
            </w:r>
            <w:r w:rsidRPr="003E2A19">
              <w:rPr>
                <w:spacing w:val="1"/>
                <w:sz w:val="21"/>
                <w:szCs w:val="21"/>
              </w:rPr>
              <w:t>ч</w:t>
            </w:r>
            <w:r w:rsidRPr="003E2A19">
              <w:rPr>
                <w:spacing w:val="-1"/>
                <w:sz w:val="21"/>
                <w:szCs w:val="21"/>
              </w:rPr>
              <w:t>ас</w:t>
            </w:r>
            <w:r w:rsidRPr="003E2A19">
              <w:rPr>
                <w:sz w:val="21"/>
                <w:szCs w:val="21"/>
              </w:rPr>
              <w:t>т</w:t>
            </w:r>
            <w:r w:rsidRPr="003E2A19">
              <w:rPr>
                <w:spacing w:val="1"/>
                <w:sz w:val="21"/>
                <w:szCs w:val="21"/>
              </w:rPr>
              <w:t>ник</w:t>
            </w:r>
            <w:r w:rsidRPr="003E2A19">
              <w:rPr>
                <w:sz w:val="21"/>
                <w:szCs w:val="21"/>
              </w:rPr>
              <w:t>ом размещения заказа,</w:t>
            </w:r>
            <w:r w:rsidRPr="003E2A19">
              <w:rPr>
                <w:spacing w:val="1"/>
                <w:sz w:val="21"/>
                <w:szCs w:val="21"/>
              </w:rPr>
              <w:t xml:space="preserve"> </w:t>
            </w:r>
            <w:r w:rsidRPr="003E2A19">
              <w:rPr>
                <w:spacing w:val="-1"/>
                <w:sz w:val="21"/>
                <w:szCs w:val="21"/>
              </w:rPr>
              <w:t>с</w:t>
            </w:r>
            <w:r w:rsidRPr="003E2A19">
              <w:rPr>
                <w:sz w:val="21"/>
                <w:szCs w:val="21"/>
              </w:rPr>
              <w:t>в</w:t>
            </w:r>
            <w:r w:rsidRPr="003E2A19">
              <w:rPr>
                <w:spacing w:val="-1"/>
                <w:sz w:val="21"/>
                <w:szCs w:val="21"/>
              </w:rPr>
              <w:t>е</w:t>
            </w:r>
            <w:r w:rsidRPr="003E2A19">
              <w:rPr>
                <w:spacing w:val="10"/>
                <w:sz w:val="21"/>
                <w:szCs w:val="21"/>
              </w:rPr>
              <w:t>д</w:t>
            </w:r>
            <w:r w:rsidRPr="003E2A19">
              <w:rPr>
                <w:spacing w:val="-1"/>
                <w:sz w:val="21"/>
                <w:szCs w:val="21"/>
              </w:rPr>
              <w:t>е</w:t>
            </w:r>
            <w:r w:rsidRPr="003E2A19">
              <w:rPr>
                <w:spacing w:val="1"/>
                <w:sz w:val="21"/>
                <w:szCs w:val="21"/>
              </w:rPr>
              <w:t>ни</w:t>
            </w:r>
            <w:r w:rsidRPr="003E2A19">
              <w:rPr>
                <w:sz w:val="21"/>
                <w:szCs w:val="21"/>
              </w:rPr>
              <w:t>й</w:t>
            </w:r>
            <w:r w:rsidRPr="003E2A19">
              <w:rPr>
                <w:spacing w:val="2"/>
                <w:sz w:val="21"/>
                <w:szCs w:val="21"/>
              </w:rPr>
              <w:t xml:space="preserve"> </w:t>
            </w:r>
            <w:r w:rsidRPr="003E2A19">
              <w:rPr>
                <w:sz w:val="21"/>
                <w:szCs w:val="21"/>
              </w:rPr>
              <w:t>о</w:t>
            </w:r>
            <w:r w:rsidRPr="003E2A19">
              <w:rPr>
                <w:spacing w:val="1"/>
                <w:sz w:val="21"/>
                <w:szCs w:val="21"/>
              </w:rPr>
              <w:t xml:space="preserve"> </w:t>
            </w:r>
            <w:r w:rsidRPr="003E2A19">
              <w:rPr>
                <w:sz w:val="21"/>
                <w:szCs w:val="21"/>
              </w:rPr>
              <w:t>тов</w:t>
            </w:r>
            <w:r w:rsidRPr="003E2A19">
              <w:rPr>
                <w:spacing w:val="-1"/>
                <w:sz w:val="21"/>
                <w:szCs w:val="21"/>
              </w:rPr>
              <w:t>а</w:t>
            </w:r>
            <w:r w:rsidRPr="003E2A19">
              <w:rPr>
                <w:sz w:val="21"/>
                <w:szCs w:val="21"/>
              </w:rPr>
              <w:t>ре (работе, услуге),</w:t>
            </w:r>
            <w:r w:rsidRPr="003E2A19">
              <w:rPr>
                <w:spacing w:val="4"/>
                <w:sz w:val="21"/>
                <w:szCs w:val="21"/>
              </w:rPr>
              <w:t xml:space="preserve"> </w:t>
            </w:r>
            <w:r w:rsidRPr="003E2A19">
              <w:rPr>
                <w:spacing w:val="-5"/>
                <w:sz w:val="21"/>
                <w:szCs w:val="21"/>
              </w:rPr>
              <w:t>у</w:t>
            </w:r>
            <w:r w:rsidRPr="003E2A19">
              <w:rPr>
                <w:spacing w:val="1"/>
                <w:sz w:val="21"/>
                <w:szCs w:val="21"/>
              </w:rPr>
              <w:t>к</w:t>
            </w:r>
            <w:r w:rsidRPr="003E2A19">
              <w:rPr>
                <w:spacing w:val="-1"/>
                <w:sz w:val="21"/>
                <w:szCs w:val="21"/>
              </w:rPr>
              <w:t>а</w:t>
            </w:r>
            <w:r w:rsidRPr="003E2A19">
              <w:rPr>
                <w:spacing w:val="1"/>
                <w:sz w:val="21"/>
                <w:szCs w:val="21"/>
              </w:rPr>
              <w:t>з</w:t>
            </w:r>
            <w:r w:rsidRPr="003E2A19">
              <w:rPr>
                <w:spacing w:val="-1"/>
                <w:sz w:val="21"/>
                <w:szCs w:val="21"/>
              </w:rPr>
              <w:t>а</w:t>
            </w:r>
            <w:r w:rsidRPr="003E2A19">
              <w:rPr>
                <w:spacing w:val="1"/>
                <w:sz w:val="21"/>
                <w:szCs w:val="21"/>
              </w:rPr>
              <w:t>нн</w:t>
            </w:r>
            <w:r w:rsidRPr="003E2A19">
              <w:rPr>
                <w:sz w:val="21"/>
                <w:szCs w:val="21"/>
              </w:rPr>
              <w:t>ых</w:t>
            </w:r>
            <w:r w:rsidRPr="003E2A19">
              <w:rPr>
                <w:spacing w:val="4"/>
                <w:sz w:val="21"/>
                <w:szCs w:val="21"/>
              </w:rPr>
              <w:t xml:space="preserve"> </w:t>
            </w:r>
            <w:r w:rsidRPr="003E2A19">
              <w:rPr>
                <w:sz w:val="21"/>
                <w:szCs w:val="21"/>
              </w:rPr>
              <w:t>в</w:t>
            </w:r>
            <w:r w:rsidRPr="003E2A19">
              <w:rPr>
                <w:spacing w:val="2"/>
                <w:sz w:val="21"/>
                <w:szCs w:val="21"/>
              </w:rPr>
              <w:t xml:space="preserve"> </w:t>
            </w:r>
            <w:r w:rsidRPr="003E2A19">
              <w:rPr>
                <w:spacing w:val="1"/>
                <w:sz w:val="21"/>
                <w:szCs w:val="21"/>
              </w:rPr>
              <w:t>з</w:t>
            </w:r>
            <w:r w:rsidRPr="003E2A19">
              <w:rPr>
                <w:spacing w:val="-1"/>
                <w:sz w:val="21"/>
                <w:szCs w:val="21"/>
              </w:rPr>
              <w:t>а</w:t>
            </w:r>
            <w:r w:rsidRPr="003E2A19">
              <w:rPr>
                <w:sz w:val="21"/>
                <w:szCs w:val="21"/>
              </w:rPr>
              <w:t>явке</w:t>
            </w:r>
            <w:r w:rsidRPr="003E2A19">
              <w:rPr>
                <w:spacing w:val="2"/>
                <w:sz w:val="21"/>
                <w:szCs w:val="21"/>
              </w:rPr>
              <w:t xml:space="preserve"> </w:t>
            </w:r>
            <w:r w:rsidRPr="003E2A19">
              <w:rPr>
                <w:spacing w:val="1"/>
                <w:sz w:val="21"/>
                <w:szCs w:val="21"/>
              </w:rPr>
              <w:t>н</w:t>
            </w:r>
            <w:r w:rsidRPr="003E2A19">
              <w:rPr>
                <w:sz w:val="21"/>
                <w:szCs w:val="21"/>
              </w:rPr>
              <w:t>а</w:t>
            </w:r>
            <w:r w:rsidRPr="003E2A19">
              <w:rPr>
                <w:spacing w:val="4"/>
                <w:sz w:val="21"/>
                <w:szCs w:val="21"/>
              </w:rPr>
              <w:t xml:space="preserve"> </w:t>
            </w:r>
            <w:r w:rsidRPr="003E2A19">
              <w:rPr>
                <w:spacing w:val="-7"/>
                <w:sz w:val="21"/>
                <w:szCs w:val="21"/>
              </w:rPr>
              <w:t>у</w:t>
            </w:r>
            <w:r w:rsidRPr="003E2A19">
              <w:rPr>
                <w:spacing w:val="-1"/>
                <w:sz w:val="21"/>
                <w:szCs w:val="21"/>
              </w:rPr>
              <w:t>ч</w:t>
            </w:r>
            <w:r w:rsidRPr="003E2A19">
              <w:rPr>
                <w:spacing w:val="1"/>
                <w:sz w:val="21"/>
                <w:szCs w:val="21"/>
              </w:rPr>
              <w:t>а</w:t>
            </w:r>
            <w:r w:rsidRPr="003E2A19">
              <w:rPr>
                <w:spacing w:val="10"/>
                <w:sz w:val="21"/>
                <w:szCs w:val="21"/>
              </w:rPr>
              <w:t>с</w:t>
            </w:r>
            <w:r w:rsidRPr="003E2A19">
              <w:rPr>
                <w:spacing w:val="3"/>
                <w:sz w:val="21"/>
                <w:szCs w:val="21"/>
              </w:rPr>
              <w:t>т</w:t>
            </w:r>
            <w:r w:rsidRPr="003E2A19">
              <w:rPr>
                <w:spacing w:val="1"/>
                <w:sz w:val="21"/>
                <w:szCs w:val="21"/>
              </w:rPr>
              <w:t>и</w:t>
            </w:r>
            <w:r w:rsidRPr="003E2A19">
              <w:rPr>
                <w:sz w:val="21"/>
                <w:szCs w:val="21"/>
              </w:rPr>
              <w:t>е</w:t>
            </w:r>
            <w:r w:rsidRPr="003E2A19">
              <w:rPr>
                <w:spacing w:val="1"/>
                <w:sz w:val="21"/>
                <w:szCs w:val="21"/>
              </w:rPr>
              <w:t xml:space="preserve"> </w:t>
            </w:r>
            <w:r w:rsidRPr="003E2A19">
              <w:rPr>
                <w:sz w:val="21"/>
                <w:szCs w:val="21"/>
              </w:rPr>
              <w:t xml:space="preserve">в запросе </w:t>
            </w:r>
            <w:r>
              <w:rPr>
                <w:sz w:val="21"/>
                <w:szCs w:val="21"/>
              </w:rPr>
              <w:t>котировок</w:t>
            </w:r>
            <w:r w:rsidRPr="003E2A19">
              <w:rPr>
                <w:sz w:val="21"/>
                <w:szCs w:val="21"/>
              </w:rPr>
              <w:t xml:space="preserve"> в </w:t>
            </w:r>
            <w:r w:rsidRPr="003E2A19">
              <w:rPr>
                <w:spacing w:val="2"/>
                <w:sz w:val="21"/>
                <w:szCs w:val="21"/>
              </w:rPr>
              <w:t>э</w:t>
            </w:r>
            <w:r w:rsidRPr="003E2A19">
              <w:rPr>
                <w:sz w:val="21"/>
                <w:szCs w:val="21"/>
              </w:rPr>
              <w:t>л</w:t>
            </w:r>
            <w:r w:rsidRPr="003E2A19">
              <w:rPr>
                <w:spacing w:val="-1"/>
                <w:sz w:val="21"/>
                <w:szCs w:val="21"/>
              </w:rPr>
              <w:t>е</w:t>
            </w:r>
            <w:r w:rsidRPr="003E2A19">
              <w:rPr>
                <w:spacing w:val="1"/>
                <w:sz w:val="21"/>
                <w:szCs w:val="21"/>
              </w:rPr>
              <w:t>к</w:t>
            </w:r>
            <w:r w:rsidRPr="003E2A19">
              <w:rPr>
                <w:sz w:val="21"/>
                <w:szCs w:val="21"/>
              </w:rPr>
              <w:t>тро</w:t>
            </w:r>
            <w:r w:rsidRPr="003E2A19">
              <w:rPr>
                <w:spacing w:val="1"/>
                <w:sz w:val="21"/>
                <w:szCs w:val="21"/>
              </w:rPr>
              <w:t>нн</w:t>
            </w:r>
            <w:r w:rsidRPr="003E2A19">
              <w:rPr>
                <w:spacing w:val="-2"/>
                <w:sz w:val="21"/>
                <w:szCs w:val="21"/>
              </w:rPr>
              <w:t>о</w:t>
            </w:r>
            <w:r w:rsidRPr="003E2A19">
              <w:rPr>
                <w:sz w:val="21"/>
                <w:szCs w:val="21"/>
              </w:rPr>
              <w:t>й</w:t>
            </w:r>
            <w:r w:rsidRPr="003E2A19">
              <w:rPr>
                <w:spacing w:val="1"/>
                <w:sz w:val="21"/>
                <w:szCs w:val="21"/>
              </w:rPr>
              <w:t xml:space="preserve"> </w:t>
            </w:r>
            <w:r w:rsidRPr="003E2A19">
              <w:rPr>
                <w:sz w:val="21"/>
                <w:szCs w:val="21"/>
              </w:rPr>
              <w:t>форме</w:t>
            </w:r>
            <w:r w:rsidRPr="003E2A19">
              <w:rPr>
                <w:spacing w:val="-1"/>
                <w:sz w:val="21"/>
                <w:szCs w:val="21"/>
              </w:rPr>
              <w:t xml:space="preserve"> </w:t>
            </w:r>
            <w:r w:rsidRPr="003E2A19">
              <w:rPr>
                <w:sz w:val="21"/>
                <w:szCs w:val="21"/>
              </w:rPr>
              <w:t>так</w:t>
            </w:r>
            <w:r w:rsidRPr="003E2A19">
              <w:rPr>
                <w:spacing w:val="-2"/>
                <w:sz w:val="21"/>
                <w:szCs w:val="21"/>
              </w:rPr>
              <w:t>о</w:t>
            </w:r>
            <w:r w:rsidRPr="003E2A19">
              <w:rPr>
                <w:sz w:val="21"/>
                <w:szCs w:val="21"/>
              </w:rPr>
              <w:t>го</w:t>
            </w:r>
            <w:r w:rsidRPr="003E2A19">
              <w:rPr>
                <w:spacing w:val="2"/>
                <w:sz w:val="21"/>
                <w:szCs w:val="21"/>
              </w:rPr>
              <w:t xml:space="preserve"> </w:t>
            </w:r>
            <w:r w:rsidRPr="003E2A19">
              <w:rPr>
                <w:spacing w:val="-5"/>
                <w:sz w:val="21"/>
                <w:szCs w:val="21"/>
              </w:rPr>
              <w:t>у</w:t>
            </w:r>
            <w:r w:rsidRPr="003E2A19">
              <w:rPr>
                <w:spacing w:val="1"/>
                <w:sz w:val="21"/>
                <w:szCs w:val="21"/>
              </w:rPr>
              <w:t>ч</w:t>
            </w:r>
            <w:r w:rsidRPr="003E2A19">
              <w:rPr>
                <w:spacing w:val="-1"/>
                <w:sz w:val="21"/>
                <w:szCs w:val="21"/>
              </w:rPr>
              <w:t>ас</w:t>
            </w:r>
            <w:r w:rsidRPr="003E2A19">
              <w:rPr>
                <w:sz w:val="21"/>
                <w:szCs w:val="21"/>
              </w:rPr>
              <w:t>т</w:t>
            </w:r>
            <w:r w:rsidRPr="003E2A19">
              <w:rPr>
                <w:spacing w:val="1"/>
                <w:sz w:val="21"/>
                <w:szCs w:val="21"/>
              </w:rPr>
              <w:t>ник</w:t>
            </w:r>
            <w:r w:rsidRPr="003E2A19">
              <w:rPr>
                <w:spacing w:val="-1"/>
                <w:sz w:val="21"/>
                <w:szCs w:val="21"/>
              </w:rPr>
              <w:t>а.</w:t>
            </w:r>
            <w:r w:rsidRPr="003E2A19">
              <w:rPr>
                <w:bCs/>
                <w:spacing w:val="1"/>
                <w:sz w:val="21"/>
                <w:szCs w:val="21"/>
              </w:rPr>
              <w:t xml:space="preserve"> </w:t>
            </w:r>
            <w:r>
              <w:rPr>
                <w:bCs/>
                <w:spacing w:val="1"/>
                <w:sz w:val="21"/>
                <w:szCs w:val="21"/>
              </w:rPr>
              <w:t xml:space="preserve">Победитель запроса котировок в течении 5 дней направляет заказчику подписанный договор через оператора торговой площадки. Если победитель электронного запроса котировок в течении 5 дней не направит Заказчику подписанный договор либо протокол разногласия, о победитель электронного запроса котировок считается уклонившимся от заключения договора. Если победитель признан уклонившимся то договор может быть заключен с участником закупке, чья заявка получила второй номер при оценке заявок. В случае уклонения участника электронного запроса котировок, заявке которого присвоен второй номер, от заключения договора - запрос котировок признается не состоявшимся.  </w:t>
            </w:r>
          </w:p>
          <w:p w14:paraId="22196E96" w14:textId="77777777" w:rsidR="00F4269D" w:rsidRPr="003E2A19" w:rsidRDefault="00F4269D" w:rsidP="0090462D">
            <w:pPr>
              <w:widowControl w:val="0"/>
              <w:autoSpaceDE w:val="0"/>
              <w:autoSpaceDN w:val="0"/>
              <w:adjustRightInd w:val="0"/>
              <w:spacing w:line="271" w:lineRule="exact"/>
              <w:ind w:right="-20"/>
              <w:jc w:val="both"/>
              <w:rPr>
                <w:sz w:val="21"/>
                <w:szCs w:val="21"/>
              </w:rPr>
            </w:pPr>
          </w:p>
        </w:tc>
      </w:tr>
      <w:tr w:rsidR="006C3F0E" w:rsidRPr="00816EE7" w14:paraId="775E42A8" w14:textId="77777777" w:rsidTr="006C3F0E">
        <w:tc>
          <w:tcPr>
            <w:tcW w:w="9239" w:type="dxa"/>
            <w:gridSpan w:val="9"/>
            <w:tcBorders>
              <w:top w:val="single" w:sz="4" w:space="0" w:color="auto"/>
              <w:left w:val="single" w:sz="4" w:space="0" w:color="auto"/>
              <w:bottom w:val="single" w:sz="4" w:space="0" w:color="auto"/>
              <w:right w:val="single" w:sz="4" w:space="0" w:color="auto"/>
            </w:tcBorders>
          </w:tcPr>
          <w:p w14:paraId="1E4C7CD9" w14:textId="77777777" w:rsidR="006C3F0E" w:rsidRPr="00AD7A2D" w:rsidRDefault="006C3F0E" w:rsidP="006C3F0E">
            <w:pPr>
              <w:widowControl w:val="0"/>
              <w:jc w:val="both"/>
              <w:rPr>
                <w:b/>
                <w:sz w:val="21"/>
                <w:szCs w:val="21"/>
              </w:rPr>
            </w:pPr>
            <w:r w:rsidRPr="00AD7A2D">
              <w:rPr>
                <w:sz w:val="21"/>
                <w:szCs w:val="21"/>
              </w:rPr>
              <w:lastRenderedPageBreak/>
              <w:t xml:space="preserve">При осуществлении закупок предоставляется национальный режим, обеспечивающий происходящему из иностранного государства или группы иностранных государств (далее - иностранное государство) товару, работе, услуге, соответственно выполняемой, оказываемой иностранным гражданином или иностранным юридическим лицом (далее - иностранное лицо),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(далее - российское лицо), за исключением случаев принятия Правительством Российской Федерации мер, предусмотренных </w:t>
            </w:r>
            <w:r w:rsidRPr="00AD7A2D">
              <w:rPr>
                <w:rFonts w:eastAsia="Arial"/>
                <w:sz w:val="21"/>
                <w:szCs w:val="21"/>
              </w:rPr>
              <w:t>пунктом 1 части 2</w:t>
            </w:r>
            <w:r w:rsidRPr="00AD7A2D">
              <w:rPr>
                <w:sz w:val="21"/>
                <w:szCs w:val="21"/>
              </w:rPr>
              <w:t xml:space="preserve"> статьи 3.1-4 Федерального закона № 223-ФЗ. Если иное не предусмотрено мерами, принятыми Правительством Российской Федерации в соответствии с </w:t>
            </w:r>
            <w:r w:rsidRPr="00AD7A2D">
              <w:rPr>
                <w:rFonts w:eastAsia="Arial"/>
                <w:sz w:val="21"/>
                <w:szCs w:val="21"/>
              </w:rPr>
              <w:t>пунктом 1 части 2</w:t>
            </w:r>
            <w:r w:rsidRPr="00AD7A2D">
              <w:rPr>
                <w:sz w:val="21"/>
                <w:szCs w:val="21"/>
              </w:rPr>
              <w:t xml:space="preserve"> </w:t>
            </w:r>
            <w:r w:rsidRPr="00AD7A2D">
              <w:rPr>
                <w:bCs/>
                <w:sz w:val="21"/>
                <w:szCs w:val="21"/>
              </w:rPr>
              <w:t>статьи 3.1-4 Федерального закона № 223-ФЗ</w:t>
            </w:r>
            <w:r w:rsidRPr="00AD7A2D">
              <w:rPr>
                <w:sz w:val="21"/>
                <w:szCs w:val="21"/>
              </w:rPr>
              <w:t xml:space="preserve">, положения настоящей </w:t>
            </w:r>
            <w:r w:rsidRPr="00AD7A2D">
              <w:rPr>
                <w:bCs/>
                <w:sz w:val="21"/>
                <w:szCs w:val="21"/>
              </w:rPr>
              <w:t>статьи 3.1-4</w:t>
            </w:r>
            <w:r w:rsidRPr="00AD7A2D">
              <w:rPr>
                <w:sz w:val="21"/>
                <w:szCs w:val="21"/>
              </w:rPr>
              <w:t>, касающиеся товара российского происхождения, работы, услуги, соответственно выполняемой, оказываемой российским лицом, применяются также в отношении товара, происходящего из иностранного государства, работы, услуги, соответственно выполняемой, оказываемой иностранным лицом, которым предоставляются равные условия с товаром российского происхождения, работой, услугой, соответственно выполняемой, оказываемой российским лицом.</w:t>
            </w:r>
          </w:p>
        </w:tc>
      </w:tr>
      <w:tr w:rsidR="006C3F0E" w:rsidRPr="00816EE7" w14:paraId="4BF9E017" w14:textId="77777777" w:rsidTr="006C3F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345"/>
        </w:trPr>
        <w:tc>
          <w:tcPr>
            <w:tcW w:w="517" w:type="dxa"/>
            <w:vMerge w:val="restart"/>
            <w:tcBorders>
              <w:top w:val="single" w:sz="4" w:space="0" w:color="auto"/>
              <w:left w:val="single" w:sz="4" w:space="0" w:color="auto"/>
              <w:bottom w:val="single" w:sz="4" w:space="0" w:color="auto"/>
              <w:right w:val="single" w:sz="4" w:space="0" w:color="auto"/>
            </w:tcBorders>
            <w:vAlign w:val="center"/>
          </w:tcPr>
          <w:p w14:paraId="76301F37" w14:textId="77777777" w:rsidR="006C3F0E" w:rsidRPr="00816EE7" w:rsidRDefault="006C3F0E" w:rsidP="00837AFC">
            <w:pPr>
              <w:widowControl w:val="0"/>
              <w:jc w:val="center"/>
              <w:rPr>
                <w:b/>
                <w:bCs/>
                <w:color w:val="000000"/>
                <w:sz w:val="20"/>
                <w:szCs w:val="20"/>
              </w:rPr>
            </w:pPr>
            <w:r w:rsidRPr="00816EE7">
              <w:rPr>
                <w:b/>
                <w:bCs/>
                <w:color w:val="000000"/>
                <w:sz w:val="20"/>
                <w:szCs w:val="20"/>
              </w:rPr>
              <w:t>№ п/п</w:t>
            </w:r>
          </w:p>
        </w:tc>
        <w:tc>
          <w:tcPr>
            <w:tcW w:w="1589" w:type="dxa"/>
            <w:vMerge w:val="restart"/>
            <w:tcBorders>
              <w:top w:val="single" w:sz="4" w:space="0" w:color="auto"/>
              <w:left w:val="single" w:sz="4" w:space="0" w:color="auto"/>
              <w:bottom w:val="single" w:sz="4" w:space="0" w:color="auto"/>
              <w:right w:val="single" w:sz="4" w:space="0" w:color="auto"/>
            </w:tcBorders>
            <w:vAlign w:val="center"/>
          </w:tcPr>
          <w:p w14:paraId="2F2A684F" w14:textId="2FFA9EC8" w:rsidR="006C3F0E" w:rsidRPr="00816EE7" w:rsidRDefault="00911033" w:rsidP="00837AFC">
            <w:pPr>
              <w:widowControl w:val="0"/>
              <w:jc w:val="center"/>
              <w:rPr>
                <w:b/>
                <w:bCs/>
                <w:color w:val="000000"/>
                <w:sz w:val="20"/>
                <w:szCs w:val="20"/>
              </w:rPr>
            </w:pPr>
            <w:r w:rsidRPr="00816EE7">
              <w:rPr>
                <w:b/>
                <w:bCs/>
                <w:color w:val="000000"/>
                <w:sz w:val="20"/>
                <w:szCs w:val="20"/>
              </w:rPr>
              <w:t>Код ОКПД2</w:t>
            </w:r>
          </w:p>
        </w:tc>
        <w:tc>
          <w:tcPr>
            <w:tcW w:w="1909" w:type="dxa"/>
            <w:gridSpan w:val="3"/>
            <w:vMerge w:val="restart"/>
            <w:tcBorders>
              <w:top w:val="single" w:sz="4" w:space="0" w:color="auto"/>
              <w:left w:val="single" w:sz="4" w:space="0" w:color="auto"/>
              <w:bottom w:val="single" w:sz="4" w:space="0" w:color="auto"/>
              <w:right w:val="single" w:sz="4" w:space="0" w:color="auto"/>
            </w:tcBorders>
            <w:vAlign w:val="center"/>
          </w:tcPr>
          <w:p w14:paraId="08F064C3" w14:textId="199F155F" w:rsidR="006C3F0E" w:rsidRPr="00816EE7" w:rsidRDefault="00911033" w:rsidP="00837AFC">
            <w:pPr>
              <w:widowControl w:val="0"/>
              <w:jc w:val="center"/>
              <w:rPr>
                <w:b/>
                <w:bCs/>
                <w:color w:val="000000"/>
                <w:sz w:val="20"/>
                <w:szCs w:val="20"/>
              </w:rPr>
            </w:pPr>
            <w:r>
              <w:rPr>
                <w:b/>
                <w:bCs/>
                <w:color w:val="000000"/>
                <w:sz w:val="20"/>
                <w:szCs w:val="20"/>
              </w:rPr>
              <w:t xml:space="preserve">Наименование </w:t>
            </w:r>
          </w:p>
        </w:tc>
        <w:tc>
          <w:tcPr>
            <w:tcW w:w="5224" w:type="dxa"/>
            <w:gridSpan w:val="4"/>
            <w:tcBorders>
              <w:top w:val="single" w:sz="4" w:space="0" w:color="auto"/>
              <w:left w:val="nil"/>
              <w:bottom w:val="single" w:sz="4" w:space="0" w:color="auto"/>
              <w:right w:val="single" w:sz="4" w:space="0" w:color="auto"/>
            </w:tcBorders>
            <w:vAlign w:val="center"/>
          </w:tcPr>
          <w:p w14:paraId="095639F3" w14:textId="77777777" w:rsidR="006C3F0E" w:rsidRPr="00816EE7" w:rsidRDefault="006C3F0E" w:rsidP="00837AFC">
            <w:pPr>
              <w:widowControl w:val="0"/>
              <w:jc w:val="center"/>
              <w:rPr>
                <w:b/>
                <w:bCs/>
                <w:color w:val="000000"/>
                <w:sz w:val="20"/>
                <w:szCs w:val="20"/>
              </w:rPr>
            </w:pPr>
            <w:r w:rsidRPr="00816EE7">
              <w:rPr>
                <w:b/>
                <w:bCs/>
                <w:color w:val="000000"/>
                <w:sz w:val="20"/>
                <w:szCs w:val="20"/>
              </w:rPr>
              <w:t>Национальный режим</w:t>
            </w:r>
          </w:p>
        </w:tc>
      </w:tr>
      <w:tr w:rsidR="006C3F0E" w:rsidRPr="00816EE7" w14:paraId="27DE428D" w14:textId="77777777" w:rsidTr="006C3F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345"/>
        </w:trPr>
        <w:tc>
          <w:tcPr>
            <w:tcW w:w="517" w:type="dxa"/>
            <w:vMerge/>
            <w:tcBorders>
              <w:top w:val="single" w:sz="4" w:space="0" w:color="auto"/>
              <w:left w:val="single" w:sz="4" w:space="0" w:color="auto"/>
              <w:bottom w:val="single" w:sz="4" w:space="0" w:color="auto"/>
              <w:right w:val="single" w:sz="4" w:space="0" w:color="auto"/>
            </w:tcBorders>
            <w:vAlign w:val="center"/>
          </w:tcPr>
          <w:p w14:paraId="4C16B0C4" w14:textId="77777777" w:rsidR="006C3F0E" w:rsidRPr="00816EE7" w:rsidRDefault="006C3F0E" w:rsidP="00837AFC">
            <w:pPr>
              <w:widowControl w:val="0"/>
              <w:rPr>
                <w:b/>
                <w:bCs/>
                <w:color w:val="000000"/>
                <w:sz w:val="20"/>
                <w:szCs w:val="20"/>
              </w:rPr>
            </w:pPr>
          </w:p>
        </w:tc>
        <w:tc>
          <w:tcPr>
            <w:tcW w:w="1589" w:type="dxa"/>
            <w:vMerge/>
            <w:tcBorders>
              <w:top w:val="single" w:sz="4" w:space="0" w:color="auto"/>
              <w:left w:val="single" w:sz="4" w:space="0" w:color="auto"/>
              <w:bottom w:val="single" w:sz="4" w:space="0" w:color="auto"/>
              <w:right w:val="single" w:sz="4" w:space="0" w:color="auto"/>
            </w:tcBorders>
            <w:vAlign w:val="center"/>
          </w:tcPr>
          <w:p w14:paraId="1D8823F3" w14:textId="77777777" w:rsidR="006C3F0E" w:rsidRPr="00816EE7" w:rsidRDefault="006C3F0E" w:rsidP="00837AFC">
            <w:pPr>
              <w:widowControl w:val="0"/>
              <w:rPr>
                <w:b/>
                <w:bCs/>
                <w:color w:val="000000"/>
                <w:sz w:val="20"/>
                <w:szCs w:val="20"/>
              </w:rPr>
            </w:pPr>
          </w:p>
        </w:tc>
        <w:tc>
          <w:tcPr>
            <w:tcW w:w="1909" w:type="dxa"/>
            <w:gridSpan w:val="3"/>
            <w:vMerge/>
            <w:tcBorders>
              <w:top w:val="single" w:sz="4" w:space="0" w:color="auto"/>
              <w:left w:val="single" w:sz="4" w:space="0" w:color="auto"/>
              <w:bottom w:val="single" w:sz="4" w:space="0" w:color="auto"/>
              <w:right w:val="single" w:sz="4" w:space="0" w:color="auto"/>
            </w:tcBorders>
            <w:vAlign w:val="center"/>
          </w:tcPr>
          <w:p w14:paraId="0AD7E577" w14:textId="77777777" w:rsidR="006C3F0E" w:rsidRPr="00816EE7" w:rsidRDefault="006C3F0E" w:rsidP="00837AFC">
            <w:pPr>
              <w:widowControl w:val="0"/>
              <w:rPr>
                <w:b/>
                <w:bCs/>
                <w:color w:val="000000"/>
                <w:sz w:val="20"/>
                <w:szCs w:val="20"/>
              </w:rPr>
            </w:pPr>
          </w:p>
        </w:tc>
        <w:tc>
          <w:tcPr>
            <w:tcW w:w="1956" w:type="dxa"/>
            <w:tcBorders>
              <w:top w:val="nil"/>
              <w:left w:val="nil"/>
              <w:bottom w:val="single" w:sz="4" w:space="0" w:color="auto"/>
              <w:right w:val="single" w:sz="4" w:space="0" w:color="auto"/>
            </w:tcBorders>
            <w:vAlign w:val="center"/>
          </w:tcPr>
          <w:p w14:paraId="178AC4F3" w14:textId="77777777" w:rsidR="006C3F0E" w:rsidRPr="00816EE7" w:rsidRDefault="006C3F0E" w:rsidP="00837AFC">
            <w:pPr>
              <w:widowControl w:val="0"/>
              <w:jc w:val="center"/>
              <w:rPr>
                <w:b/>
                <w:bCs/>
                <w:color w:val="000000"/>
                <w:sz w:val="20"/>
                <w:szCs w:val="20"/>
              </w:rPr>
            </w:pPr>
            <w:r w:rsidRPr="00816EE7">
              <w:rPr>
                <w:b/>
                <w:bCs/>
                <w:color w:val="000000"/>
                <w:sz w:val="20"/>
                <w:szCs w:val="20"/>
              </w:rPr>
              <w:t>ППРФ № 1875 (Запрет)</w:t>
            </w:r>
          </w:p>
        </w:tc>
        <w:tc>
          <w:tcPr>
            <w:tcW w:w="1559" w:type="dxa"/>
            <w:tcBorders>
              <w:top w:val="nil"/>
              <w:left w:val="nil"/>
              <w:bottom w:val="single" w:sz="4" w:space="0" w:color="auto"/>
              <w:right w:val="single" w:sz="4" w:space="0" w:color="auto"/>
            </w:tcBorders>
            <w:vAlign w:val="center"/>
          </w:tcPr>
          <w:p w14:paraId="41B25307" w14:textId="77777777" w:rsidR="006C3F0E" w:rsidRPr="00816EE7" w:rsidRDefault="006C3F0E" w:rsidP="00837AFC">
            <w:pPr>
              <w:widowControl w:val="0"/>
              <w:jc w:val="center"/>
              <w:rPr>
                <w:b/>
                <w:bCs/>
                <w:color w:val="000000"/>
                <w:sz w:val="20"/>
                <w:szCs w:val="20"/>
              </w:rPr>
            </w:pPr>
            <w:r w:rsidRPr="00816EE7">
              <w:rPr>
                <w:b/>
                <w:bCs/>
                <w:color w:val="000000"/>
                <w:sz w:val="20"/>
                <w:szCs w:val="20"/>
              </w:rPr>
              <w:t>ППРФ № 1875 (Ограничение)</w:t>
            </w:r>
          </w:p>
        </w:tc>
        <w:tc>
          <w:tcPr>
            <w:tcW w:w="1709" w:type="dxa"/>
            <w:gridSpan w:val="2"/>
            <w:tcBorders>
              <w:top w:val="nil"/>
              <w:left w:val="nil"/>
              <w:bottom w:val="single" w:sz="4" w:space="0" w:color="auto"/>
              <w:right w:val="single" w:sz="4" w:space="0" w:color="auto"/>
            </w:tcBorders>
            <w:vAlign w:val="center"/>
          </w:tcPr>
          <w:p w14:paraId="71280895" w14:textId="77777777" w:rsidR="006C3F0E" w:rsidRPr="00816EE7" w:rsidRDefault="006C3F0E" w:rsidP="00837AFC">
            <w:pPr>
              <w:widowControl w:val="0"/>
              <w:jc w:val="center"/>
              <w:rPr>
                <w:b/>
                <w:bCs/>
                <w:color w:val="000000"/>
                <w:sz w:val="20"/>
                <w:szCs w:val="20"/>
              </w:rPr>
            </w:pPr>
            <w:r w:rsidRPr="00816EE7">
              <w:rPr>
                <w:b/>
                <w:bCs/>
                <w:color w:val="000000"/>
                <w:sz w:val="20"/>
                <w:szCs w:val="20"/>
              </w:rPr>
              <w:t>ППРФ №1875 (Преимущество)</w:t>
            </w:r>
          </w:p>
        </w:tc>
      </w:tr>
      <w:tr w:rsidR="00DE57B0" w:rsidRPr="00924D9C" w14:paraId="478ACC2D" w14:textId="77777777" w:rsidTr="006C3F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65"/>
        </w:trPr>
        <w:tc>
          <w:tcPr>
            <w:tcW w:w="517" w:type="dxa"/>
            <w:tcBorders>
              <w:top w:val="nil"/>
              <w:left w:val="single" w:sz="4" w:space="0" w:color="auto"/>
              <w:bottom w:val="single" w:sz="4" w:space="0" w:color="auto"/>
              <w:right w:val="single" w:sz="4" w:space="0" w:color="auto"/>
            </w:tcBorders>
            <w:vAlign w:val="center"/>
          </w:tcPr>
          <w:p w14:paraId="14ABEFF8" w14:textId="77777777" w:rsidR="00DE57B0" w:rsidRPr="00816EE7" w:rsidRDefault="00DE57B0" w:rsidP="00DE57B0">
            <w:pPr>
              <w:widowControl w:val="0"/>
              <w:jc w:val="center"/>
              <w:rPr>
                <w:sz w:val="20"/>
                <w:szCs w:val="20"/>
              </w:rPr>
            </w:pPr>
            <w:r w:rsidRPr="00816EE7">
              <w:rPr>
                <w:sz w:val="20"/>
                <w:szCs w:val="20"/>
              </w:rPr>
              <w:t>1</w:t>
            </w:r>
          </w:p>
        </w:tc>
        <w:tc>
          <w:tcPr>
            <w:tcW w:w="1589" w:type="dxa"/>
            <w:tcBorders>
              <w:top w:val="nil"/>
              <w:left w:val="nil"/>
              <w:bottom w:val="single" w:sz="4" w:space="0" w:color="auto"/>
              <w:right w:val="single" w:sz="4" w:space="0" w:color="auto"/>
            </w:tcBorders>
          </w:tcPr>
          <w:p w14:paraId="2321C148" w14:textId="4936DBAA" w:rsidR="00DE57B0" w:rsidRPr="00AD7A2D" w:rsidRDefault="00DE57B0" w:rsidP="00DE57B0">
            <w:pPr>
              <w:rPr>
                <w:sz w:val="20"/>
                <w:szCs w:val="20"/>
              </w:rPr>
            </w:pPr>
            <w:r>
              <w:rPr>
                <w:sz w:val="20"/>
                <w:szCs w:val="20"/>
              </w:rPr>
              <w:t>25.99.12.112</w:t>
            </w:r>
          </w:p>
        </w:tc>
        <w:tc>
          <w:tcPr>
            <w:tcW w:w="1909" w:type="dxa"/>
            <w:gridSpan w:val="3"/>
            <w:tcBorders>
              <w:top w:val="nil"/>
              <w:left w:val="nil"/>
              <w:bottom w:val="single" w:sz="4" w:space="0" w:color="auto"/>
              <w:right w:val="single" w:sz="4" w:space="0" w:color="auto"/>
            </w:tcBorders>
          </w:tcPr>
          <w:p w14:paraId="28FC7A36" w14:textId="0447DEEF" w:rsidR="00DE57B0" w:rsidRPr="00AD7A2D" w:rsidRDefault="00DE57B0" w:rsidP="00DE57B0">
            <w:pPr>
              <w:shd w:val="clear" w:color="auto" w:fill="FFFFFF"/>
              <w:suppressAutoHyphens/>
              <w:rPr>
                <w:rFonts w:eastAsia="Calibri"/>
                <w:sz w:val="22"/>
                <w:szCs w:val="22"/>
                <w:lang w:eastAsia="zh-CN"/>
              </w:rPr>
            </w:pPr>
            <w:r>
              <w:rPr>
                <w:rFonts w:eastAsia="Calibri"/>
                <w:color w:val="000000"/>
                <w:sz w:val="22"/>
                <w:szCs w:val="22"/>
                <w:lang w:eastAsia="zh-CN"/>
              </w:rPr>
              <w:t>Термос</w:t>
            </w:r>
          </w:p>
          <w:p w14:paraId="6100A5DF" w14:textId="1BF534EF" w:rsidR="00DE57B0" w:rsidRPr="00AD7A2D" w:rsidRDefault="00DE57B0" w:rsidP="00DE57B0">
            <w:pPr>
              <w:rPr>
                <w:sz w:val="20"/>
                <w:szCs w:val="20"/>
              </w:rPr>
            </w:pPr>
          </w:p>
        </w:tc>
        <w:tc>
          <w:tcPr>
            <w:tcW w:w="1956" w:type="dxa"/>
            <w:tcBorders>
              <w:top w:val="nil"/>
              <w:left w:val="nil"/>
              <w:bottom w:val="single" w:sz="4" w:space="0" w:color="auto"/>
              <w:right w:val="single" w:sz="4" w:space="0" w:color="auto"/>
            </w:tcBorders>
          </w:tcPr>
          <w:p w14:paraId="70E8371F" w14:textId="2AA96F6B" w:rsidR="00DE57B0" w:rsidRPr="00AD7A2D" w:rsidRDefault="00DE57B0" w:rsidP="00DE57B0">
            <w:pPr>
              <w:rPr>
                <w:sz w:val="20"/>
                <w:szCs w:val="20"/>
              </w:rPr>
            </w:pPr>
          </w:p>
        </w:tc>
        <w:tc>
          <w:tcPr>
            <w:tcW w:w="1559" w:type="dxa"/>
            <w:tcBorders>
              <w:top w:val="nil"/>
              <w:left w:val="nil"/>
              <w:bottom w:val="single" w:sz="4" w:space="0" w:color="auto"/>
              <w:right w:val="single" w:sz="4" w:space="0" w:color="auto"/>
            </w:tcBorders>
          </w:tcPr>
          <w:p w14:paraId="17979BAC" w14:textId="3DEEA63E" w:rsidR="00DE57B0" w:rsidRPr="00AD7A2D" w:rsidRDefault="00DE57B0" w:rsidP="00DE57B0">
            <w:pPr>
              <w:rPr>
                <w:sz w:val="20"/>
                <w:szCs w:val="20"/>
              </w:rPr>
            </w:pPr>
            <w:r w:rsidRPr="00AD7A2D">
              <w:rPr>
                <w:rFonts w:ascii="Segoe UI Symbol" w:hAnsi="Segoe UI Symbol" w:cs="Segoe UI Symbol"/>
                <w:b/>
                <w:bCs/>
                <w:sz w:val="22"/>
                <w:szCs w:val="22"/>
              </w:rPr>
              <w:t>✓</w:t>
            </w:r>
          </w:p>
        </w:tc>
        <w:tc>
          <w:tcPr>
            <w:tcW w:w="1709" w:type="dxa"/>
            <w:gridSpan w:val="2"/>
            <w:tcBorders>
              <w:top w:val="nil"/>
              <w:left w:val="nil"/>
              <w:bottom w:val="single" w:sz="4" w:space="0" w:color="auto"/>
              <w:right w:val="single" w:sz="4" w:space="0" w:color="auto"/>
            </w:tcBorders>
          </w:tcPr>
          <w:p w14:paraId="2E3BCF41" w14:textId="076C60D5" w:rsidR="00DE57B0" w:rsidRPr="00C52CB4" w:rsidRDefault="00DE57B0" w:rsidP="00DE57B0">
            <w:pPr>
              <w:rPr>
                <w:rFonts w:asciiTheme="minorHAnsi" w:hAnsiTheme="minorHAnsi"/>
                <w:b/>
                <w:bCs/>
                <w:sz w:val="22"/>
                <w:szCs w:val="22"/>
              </w:rPr>
            </w:pPr>
          </w:p>
        </w:tc>
      </w:tr>
      <w:tr w:rsidR="00DE57B0" w:rsidRPr="00E460A3" w14:paraId="1DDE016F" w14:textId="77777777" w:rsidTr="006C3F0E">
        <w:tc>
          <w:tcPr>
            <w:tcW w:w="2859" w:type="dxa"/>
            <w:gridSpan w:val="3"/>
            <w:tcBorders>
              <w:top w:val="single" w:sz="4" w:space="0" w:color="auto"/>
              <w:left w:val="single" w:sz="4" w:space="0" w:color="auto"/>
              <w:bottom w:val="single" w:sz="4" w:space="0" w:color="auto"/>
              <w:right w:val="single" w:sz="4" w:space="0" w:color="auto"/>
            </w:tcBorders>
          </w:tcPr>
          <w:p w14:paraId="48372EB2" w14:textId="77777777" w:rsidR="00DE57B0" w:rsidRPr="006C3F0E" w:rsidRDefault="00DE57B0" w:rsidP="00DE57B0">
            <w:pPr>
              <w:rPr>
                <w:bCs/>
                <w:sz w:val="21"/>
                <w:szCs w:val="21"/>
              </w:rPr>
            </w:pPr>
            <w:r w:rsidRPr="006C3F0E">
              <w:rPr>
                <w:b/>
                <w:sz w:val="21"/>
                <w:szCs w:val="21"/>
              </w:rPr>
              <w:t xml:space="preserve">Запрет </w:t>
            </w:r>
            <w:r w:rsidRPr="006C3F0E">
              <w:rPr>
                <w:bCs/>
                <w:sz w:val="21"/>
                <w:szCs w:val="21"/>
              </w:rPr>
              <w:t xml:space="preserve">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w:t>
            </w:r>
            <w:r w:rsidRPr="006C3F0E">
              <w:rPr>
                <w:bCs/>
                <w:sz w:val="21"/>
                <w:szCs w:val="21"/>
              </w:rPr>
              <w:lastRenderedPageBreak/>
              <w:t>выполняемых, оказываемых иностранными гражданами,</w:t>
            </w:r>
          </w:p>
          <w:p w14:paraId="080732FE" w14:textId="77777777" w:rsidR="00DE57B0" w:rsidRPr="006C3F0E" w:rsidRDefault="00DE57B0" w:rsidP="00DE57B0">
            <w:pPr>
              <w:rPr>
                <w:bCs/>
                <w:sz w:val="21"/>
                <w:szCs w:val="21"/>
              </w:rPr>
            </w:pPr>
            <w:r w:rsidRPr="006C3F0E">
              <w:rPr>
                <w:bCs/>
                <w:sz w:val="21"/>
                <w:szCs w:val="21"/>
              </w:rPr>
              <w:t>иностранными</w:t>
            </w:r>
          </w:p>
          <w:p w14:paraId="173BE2F6" w14:textId="77777777" w:rsidR="00DE57B0" w:rsidRPr="006C3F0E" w:rsidRDefault="00DE57B0" w:rsidP="00DE57B0">
            <w:pPr>
              <w:rPr>
                <w:bCs/>
                <w:sz w:val="21"/>
                <w:szCs w:val="21"/>
              </w:rPr>
            </w:pPr>
            <w:r w:rsidRPr="006C3F0E">
              <w:rPr>
                <w:bCs/>
                <w:sz w:val="21"/>
                <w:szCs w:val="21"/>
              </w:rPr>
              <w:t>юридическими</w:t>
            </w:r>
            <w:r w:rsidRPr="006C3F0E">
              <w:rPr>
                <w:bCs/>
                <w:sz w:val="21"/>
                <w:szCs w:val="21"/>
              </w:rPr>
              <w:tab/>
              <w:t>лицами,</w:t>
            </w:r>
          </w:p>
          <w:p w14:paraId="6F7EC30B" w14:textId="77777777" w:rsidR="00DE57B0" w:rsidRPr="006C3F0E" w:rsidRDefault="00DE57B0" w:rsidP="00DE57B0">
            <w:pPr>
              <w:rPr>
                <w:bCs/>
                <w:sz w:val="21"/>
                <w:szCs w:val="21"/>
              </w:rPr>
            </w:pPr>
            <w:r w:rsidRPr="006C3F0E">
              <w:rPr>
                <w:bCs/>
                <w:sz w:val="21"/>
                <w:szCs w:val="21"/>
              </w:rPr>
              <w:t>предусмотренный</w:t>
            </w:r>
          </w:p>
          <w:p w14:paraId="6D0D685E" w14:textId="77777777" w:rsidR="00DE57B0" w:rsidRPr="006C3F0E" w:rsidRDefault="00DE57B0" w:rsidP="00DE57B0">
            <w:pPr>
              <w:rPr>
                <w:bCs/>
                <w:sz w:val="21"/>
                <w:szCs w:val="21"/>
              </w:rPr>
            </w:pPr>
            <w:r w:rsidRPr="006C3F0E">
              <w:rPr>
                <w:bCs/>
                <w:sz w:val="21"/>
                <w:szCs w:val="21"/>
              </w:rPr>
              <w:t>постановлением</w:t>
            </w:r>
          </w:p>
          <w:p w14:paraId="3669C33A" w14:textId="77777777" w:rsidR="00DE57B0" w:rsidRPr="006C3F0E" w:rsidRDefault="00DE57B0" w:rsidP="00DE57B0">
            <w:pPr>
              <w:rPr>
                <w:bCs/>
                <w:sz w:val="21"/>
                <w:szCs w:val="21"/>
              </w:rPr>
            </w:pPr>
            <w:r w:rsidRPr="006C3F0E">
              <w:rPr>
                <w:bCs/>
                <w:sz w:val="21"/>
                <w:szCs w:val="21"/>
              </w:rPr>
              <w:t>Правительства Российской Федерации от 23.12.2024 № 1875 (далее–</w:t>
            </w:r>
          </w:p>
          <w:p w14:paraId="12736343" w14:textId="77777777" w:rsidR="00DE57B0" w:rsidRPr="006C3F0E" w:rsidRDefault="00DE57B0" w:rsidP="00DE57B0">
            <w:pPr>
              <w:rPr>
                <w:bCs/>
                <w:sz w:val="21"/>
                <w:szCs w:val="21"/>
              </w:rPr>
            </w:pPr>
            <w:r w:rsidRPr="006C3F0E">
              <w:rPr>
                <w:bCs/>
                <w:sz w:val="21"/>
                <w:szCs w:val="21"/>
              </w:rPr>
              <w:t>Постановление</w:t>
            </w:r>
          </w:p>
          <w:p w14:paraId="6FB3B6FC" w14:textId="77777777" w:rsidR="00DE57B0" w:rsidRPr="006C3F0E" w:rsidRDefault="00DE57B0" w:rsidP="00DE57B0">
            <w:pPr>
              <w:rPr>
                <w:bCs/>
                <w:sz w:val="21"/>
                <w:szCs w:val="21"/>
              </w:rPr>
            </w:pPr>
            <w:r w:rsidRPr="006C3F0E">
              <w:rPr>
                <w:bCs/>
                <w:sz w:val="21"/>
                <w:szCs w:val="21"/>
              </w:rPr>
              <w:t>Правительства РФ</w:t>
            </w:r>
            <w:r w:rsidRPr="006C3F0E">
              <w:rPr>
                <w:bCs/>
                <w:sz w:val="21"/>
                <w:szCs w:val="21"/>
              </w:rPr>
              <w:tab/>
              <w:t>от</w:t>
            </w:r>
          </w:p>
          <w:p w14:paraId="5C7FE3D9" w14:textId="77777777" w:rsidR="00DE57B0" w:rsidRPr="006C3F0E" w:rsidRDefault="00DE57B0" w:rsidP="00DE57B0">
            <w:pPr>
              <w:rPr>
                <w:b/>
                <w:sz w:val="21"/>
                <w:szCs w:val="21"/>
              </w:rPr>
            </w:pPr>
            <w:r w:rsidRPr="006C3F0E">
              <w:rPr>
                <w:bCs/>
                <w:sz w:val="21"/>
                <w:szCs w:val="21"/>
              </w:rPr>
              <w:t>23.12.2024 № 1875)</w:t>
            </w:r>
          </w:p>
        </w:tc>
        <w:tc>
          <w:tcPr>
            <w:tcW w:w="6380" w:type="dxa"/>
            <w:gridSpan w:val="6"/>
            <w:tcBorders>
              <w:top w:val="single" w:sz="4" w:space="0" w:color="auto"/>
              <w:left w:val="single" w:sz="4" w:space="0" w:color="auto"/>
              <w:bottom w:val="single" w:sz="4" w:space="0" w:color="auto"/>
              <w:right w:val="single" w:sz="4" w:space="0" w:color="auto"/>
            </w:tcBorders>
          </w:tcPr>
          <w:p w14:paraId="11242A91" w14:textId="01969DD4" w:rsidR="00DE57B0" w:rsidRDefault="00DE57B0" w:rsidP="00DE57B0">
            <w:pPr>
              <w:pStyle w:val="a8"/>
              <w:ind w:firstLine="0"/>
              <w:rPr>
                <w:b/>
                <w:bCs/>
                <w:sz w:val="21"/>
                <w:szCs w:val="21"/>
              </w:rPr>
            </w:pPr>
            <w:r>
              <w:rPr>
                <w:b/>
                <w:bCs/>
                <w:sz w:val="21"/>
                <w:szCs w:val="21"/>
              </w:rPr>
              <w:lastRenderedPageBreak/>
              <w:t xml:space="preserve">НЕ </w:t>
            </w:r>
            <w:r w:rsidRPr="006C3F0E">
              <w:rPr>
                <w:b/>
                <w:bCs/>
                <w:sz w:val="21"/>
                <w:szCs w:val="21"/>
              </w:rPr>
              <w:t>УСТАНОВЛЕНО</w:t>
            </w:r>
          </w:p>
          <w:p w14:paraId="3154D0E0" w14:textId="77B2D5BC" w:rsidR="00DE57B0" w:rsidRPr="006C3F0E" w:rsidRDefault="00DE57B0" w:rsidP="00DE57B0">
            <w:pPr>
              <w:pStyle w:val="a8"/>
              <w:ind w:firstLine="0"/>
              <w:rPr>
                <w:sz w:val="21"/>
                <w:szCs w:val="21"/>
              </w:rPr>
            </w:pPr>
          </w:p>
        </w:tc>
      </w:tr>
      <w:tr w:rsidR="00DE57B0" w:rsidRPr="005852F5" w14:paraId="5509434A" w14:textId="77777777" w:rsidTr="006C3F0E">
        <w:tc>
          <w:tcPr>
            <w:tcW w:w="2859" w:type="dxa"/>
            <w:gridSpan w:val="3"/>
            <w:tcBorders>
              <w:top w:val="single" w:sz="4" w:space="0" w:color="auto"/>
              <w:left w:val="single" w:sz="4" w:space="0" w:color="auto"/>
              <w:bottom w:val="single" w:sz="4" w:space="0" w:color="auto"/>
              <w:right w:val="single" w:sz="4" w:space="0" w:color="auto"/>
            </w:tcBorders>
          </w:tcPr>
          <w:p w14:paraId="68E9D3EB" w14:textId="77777777" w:rsidR="00DE57B0" w:rsidRPr="006C3F0E" w:rsidRDefault="00DE57B0" w:rsidP="00DE57B0">
            <w:pPr>
              <w:rPr>
                <w:bCs/>
                <w:sz w:val="21"/>
                <w:szCs w:val="21"/>
              </w:rPr>
            </w:pPr>
            <w:r w:rsidRPr="006C3F0E">
              <w:rPr>
                <w:b/>
                <w:sz w:val="21"/>
                <w:szCs w:val="21"/>
              </w:rPr>
              <w:t xml:space="preserve">Ограничение </w:t>
            </w:r>
            <w:r w:rsidRPr="006C3F0E">
              <w:rPr>
                <w:bCs/>
                <w:sz w:val="21"/>
                <w:szCs w:val="21"/>
              </w:rPr>
              <w:t>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p w14:paraId="6D73BAFB" w14:textId="77777777" w:rsidR="00DE57B0" w:rsidRPr="006C3F0E" w:rsidRDefault="00DE57B0" w:rsidP="00DE57B0">
            <w:pPr>
              <w:rPr>
                <w:bCs/>
                <w:sz w:val="21"/>
                <w:szCs w:val="21"/>
              </w:rPr>
            </w:pPr>
            <w:r w:rsidRPr="006C3F0E">
              <w:rPr>
                <w:bCs/>
                <w:sz w:val="21"/>
                <w:szCs w:val="21"/>
              </w:rPr>
              <w:t>предусмотренное</w:t>
            </w:r>
            <w:r w:rsidRPr="006C3F0E">
              <w:rPr>
                <w:bCs/>
                <w:sz w:val="21"/>
                <w:szCs w:val="21"/>
              </w:rPr>
              <w:tab/>
            </w:r>
          </w:p>
          <w:p w14:paraId="0BD91C82" w14:textId="77777777" w:rsidR="00DE57B0" w:rsidRPr="006C3F0E" w:rsidRDefault="00DE57B0" w:rsidP="00DE57B0">
            <w:pPr>
              <w:rPr>
                <w:bCs/>
                <w:sz w:val="21"/>
                <w:szCs w:val="21"/>
              </w:rPr>
            </w:pPr>
            <w:r w:rsidRPr="006C3F0E">
              <w:rPr>
                <w:bCs/>
                <w:sz w:val="21"/>
                <w:szCs w:val="21"/>
              </w:rPr>
              <w:t>Постановлением</w:t>
            </w:r>
            <w:r w:rsidRPr="006C3F0E">
              <w:rPr>
                <w:bCs/>
                <w:sz w:val="21"/>
                <w:szCs w:val="21"/>
              </w:rPr>
              <w:tab/>
            </w:r>
          </w:p>
          <w:p w14:paraId="23275B4E" w14:textId="77777777" w:rsidR="00DE57B0" w:rsidRPr="006C3F0E" w:rsidRDefault="00DE57B0" w:rsidP="00DE57B0">
            <w:pPr>
              <w:rPr>
                <w:b/>
                <w:sz w:val="21"/>
                <w:szCs w:val="21"/>
              </w:rPr>
            </w:pPr>
            <w:r w:rsidRPr="006C3F0E">
              <w:rPr>
                <w:bCs/>
                <w:sz w:val="21"/>
                <w:szCs w:val="21"/>
              </w:rPr>
              <w:t>Правительства</w:t>
            </w:r>
            <w:r w:rsidRPr="006C3F0E">
              <w:rPr>
                <w:bCs/>
                <w:sz w:val="21"/>
                <w:szCs w:val="21"/>
              </w:rPr>
              <w:tab/>
              <w:t>РФ</w:t>
            </w:r>
            <w:r w:rsidRPr="006C3F0E">
              <w:rPr>
                <w:bCs/>
                <w:sz w:val="21"/>
                <w:szCs w:val="21"/>
              </w:rPr>
              <w:tab/>
              <w:t>от 23.12.2024 № 1875</w:t>
            </w:r>
          </w:p>
        </w:tc>
        <w:tc>
          <w:tcPr>
            <w:tcW w:w="6380" w:type="dxa"/>
            <w:gridSpan w:val="6"/>
            <w:tcBorders>
              <w:top w:val="single" w:sz="4" w:space="0" w:color="auto"/>
              <w:left w:val="single" w:sz="4" w:space="0" w:color="auto"/>
              <w:bottom w:val="single" w:sz="4" w:space="0" w:color="auto"/>
              <w:right w:val="single" w:sz="4" w:space="0" w:color="auto"/>
            </w:tcBorders>
          </w:tcPr>
          <w:p w14:paraId="37E67C07" w14:textId="1AC450A2" w:rsidR="00DE57B0" w:rsidRPr="00346980" w:rsidRDefault="00DE57B0" w:rsidP="00DE57B0">
            <w:pPr>
              <w:tabs>
                <w:tab w:val="left" w:pos="6741"/>
              </w:tabs>
              <w:ind w:right="103"/>
              <w:contextualSpacing/>
              <w:rPr>
                <w:b/>
                <w:sz w:val="21"/>
                <w:szCs w:val="21"/>
              </w:rPr>
            </w:pPr>
            <w:r w:rsidRPr="00346980">
              <w:rPr>
                <w:b/>
                <w:sz w:val="21"/>
                <w:szCs w:val="21"/>
              </w:rPr>
              <w:t>УСТАНОВЛЕНО по п.2,3 Технического задания</w:t>
            </w:r>
          </w:p>
          <w:p w14:paraId="181EE6F5" w14:textId="47326A50" w:rsidR="00DE57B0" w:rsidRPr="006C3F0E" w:rsidRDefault="00DE57B0" w:rsidP="00DE57B0">
            <w:pPr>
              <w:tabs>
                <w:tab w:val="left" w:pos="6741"/>
              </w:tabs>
              <w:ind w:right="103"/>
              <w:contextualSpacing/>
              <w:rPr>
                <w:b/>
                <w:sz w:val="21"/>
                <w:szCs w:val="21"/>
              </w:rPr>
            </w:pPr>
            <w:r w:rsidRPr="00346980">
              <w:rPr>
                <w:b/>
                <w:sz w:val="21"/>
                <w:szCs w:val="21"/>
              </w:rPr>
              <w:t>При установлении Ограничения, участник подтверждает страну происхождения товара путем предоставления информацию и документы, определенные Постановлением Правительства РФ от 23.12.2024 № 1875</w:t>
            </w:r>
          </w:p>
          <w:p w14:paraId="622F8B8B" w14:textId="77777777" w:rsidR="00DE57B0" w:rsidRPr="006C3F0E" w:rsidRDefault="00DE57B0" w:rsidP="00DE57B0">
            <w:pPr>
              <w:ind w:firstLine="540"/>
              <w:rPr>
                <w:b/>
                <w:sz w:val="21"/>
                <w:szCs w:val="21"/>
              </w:rPr>
            </w:pPr>
          </w:p>
        </w:tc>
      </w:tr>
      <w:tr w:rsidR="00DE57B0" w:rsidRPr="00E460A3" w14:paraId="029F59EF" w14:textId="77777777" w:rsidTr="006C3F0E">
        <w:tc>
          <w:tcPr>
            <w:tcW w:w="2859" w:type="dxa"/>
            <w:gridSpan w:val="3"/>
            <w:tcBorders>
              <w:top w:val="single" w:sz="4" w:space="0" w:color="auto"/>
              <w:left w:val="single" w:sz="4" w:space="0" w:color="auto"/>
              <w:bottom w:val="single" w:sz="4" w:space="0" w:color="auto"/>
              <w:right w:val="single" w:sz="4" w:space="0" w:color="auto"/>
            </w:tcBorders>
          </w:tcPr>
          <w:p w14:paraId="5F674805" w14:textId="77777777" w:rsidR="00DE57B0" w:rsidRPr="006C3F0E" w:rsidRDefault="00DE57B0" w:rsidP="00DE57B0">
            <w:pPr>
              <w:rPr>
                <w:bCs/>
                <w:sz w:val="21"/>
                <w:szCs w:val="21"/>
              </w:rPr>
            </w:pPr>
            <w:r w:rsidRPr="006C3F0E">
              <w:rPr>
                <w:b/>
                <w:sz w:val="21"/>
                <w:szCs w:val="21"/>
              </w:rPr>
              <w:t xml:space="preserve">Преимущество </w:t>
            </w:r>
            <w:r w:rsidRPr="006C3F0E">
              <w:rPr>
                <w:bCs/>
                <w:sz w:val="21"/>
                <w:szCs w:val="21"/>
              </w:rPr>
              <w:t>в отношении товаров российского происхождения (в том числе поставляемых при выполнении закупаемых работ, оказании закупаемых услуг), предусмотренное</w:t>
            </w:r>
          </w:p>
          <w:p w14:paraId="1842D55D" w14:textId="77777777" w:rsidR="00DE57B0" w:rsidRPr="006C3F0E" w:rsidRDefault="00DE57B0" w:rsidP="00DE57B0">
            <w:pPr>
              <w:rPr>
                <w:bCs/>
                <w:sz w:val="21"/>
                <w:szCs w:val="21"/>
              </w:rPr>
            </w:pPr>
            <w:r w:rsidRPr="006C3F0E">
              <w:rPr>
                <w:bCs/>
                <w:sz w:val="21"/>
                <w:szCs w:val="21"/>
              </w:rPr>
              <w:t>Постановлением</w:t>
            </w:r>
            <w:r w:rsidRPr="006C3F0E">
              <w:rPr>
                <w:bCs/>
                <w:sz w:val="21"/>
                <w:szCs w:val="21"/>
              </w:rPr>
              <w:tab/>
            </w:r>
          </w:p>
          <w:p w14:paraId="570019B0" w14:textId="77777777" w:rsidR="00DE57B0" w:rsidRPr="006C3F0E" w:rsidRDefault="00DE57B0" w:rsidP="00DE57B0">
            <w:pPr>
              <w:rPr>
                <w:b/>
                <w:sz w:val="21"/>
                <w:szCs w:val="21"/>
              </w:rPr>
            </w:pPr>
            <w:r w:rsidRPr="006C3F0E">
              <w:rPr>
                <w:bCs/>
                <w:sz w:val="21"/>
                <w:szCs w:val="21"/>
              </w:rPr>
              <w:t>Правительства</w:t>
            </w:r>
            <w:r w:rsidRPr="006C3F0E">
              <w:rPr>
                <w:bCs/>
                <w:sz w:val="21"/>
                <w:szCs w:val="21"/>
              </w:rPr>
              <w:tab/>
              <w:t>РФ</w:t>
            </w:r>
            <w:r w:rsidRPr="006C3F0E">
              <w:rPr>
                <w:bCs/>
                <w:sz w:val="21"/>
                <w:szCs w:val="21"/>
              </w:rPr>
              <w:tab/>
              <w:t>от 23.12.2024 № 1875</w:t>
            </w:r>
          </w:p>
        </w:tc>
        <w:tc>
          <w:tcPr>
            <w:tcW w:w="6380" w:type="dxa"/>
            <w:gridSpan w:val="6"/>
            <w:tcBorders>
              <w:top w:val="single" w:sz="4" w:space="0" w:color="auto"/>
              <w:left w:val="single" w:sz="4" w:space="0" w:color="auto"/>
              <w:bottom w:val="single" w:sz="4" w:space="0" w:color="auto"/>
              <w:right w:val="single" w:sz="4" w:space="0" w:color="auto"/>
            </w:tcBorders>
          </w:tcPr>
          <w:p w14:paraId="62FC42E6" w14:textId="77777777" w:rsidR="00DE57B0" w:rsidRPr="00AD7A2D" w:rsidRDefault="00DE57B0" w:rsidP="00DE57B0">
            <w:pPr>
              <w:tabs>
                <w:tab w:val="left" w:pos="6741"/>
              </w:tabs>
              <w:ind w:right="103"/>
              <w:contextualSpacing/>
              <w:rPr>
                <w:sz w:val="21"/>
                <w:szCs w:val="21"/>
              </w:rPr>
            </w:pPr>
          </w:p>
        </w:tc>
      </w:tr>
    </w:tbl>
    <w:p w14:paraId="52F377CB" w14:textId="77777777" w:rsidR="00DF5801" w:rsidRPr="003E2A19" w:rsidRDefault="00DF5801" w:rsidP="00DF5801">
      <w:pPr>
        <w:autoSpaceDE w:val="0"/>
        <w:ind w:left="360" w:firstLine="348"/>
        <w:jc w:val="both"/>
        <w:rPr>
          <w:sz w:val="21"/>
          <w:szCs w:val="21"/>
        </w:rPr>
      </w:pPr>
    </w:p>
    <w:p w14:paraId="614780BC" w14:textId="77777777" w:rsidR="00DF5801" w:rsidRPr="003E2A19" w:rsidRDefault="00DF5801" w:rsidP="00DF5801">
      <w:pPr>
        <w:autoSpaceDE w:val="0"/>
        <w:ind w:firstLine="709"/>
        <w:jc w:val="both"/>
        <w:rPr>
          <w:sz w:val="21"/>
          <w:szCs w:val="21"/>
        </w:rPr>
      </w:pPr>
      <w:r w:rsidRPr="003E2A19">
        <w:rPr>
          <w:sz w:val="21"/>
          <w:szCs w:val="21"/>
        </w:rPr>
        <w:t xml:space="preserve">Приложения: 1. Форма заявки на участие в запросе </w:t>
      </w:r>
      <w:r>
        <w:rPr>
          <w:sz w:val="21"/>
          <w:szCs w:val="21"/>
        </w:rPr>
        <w:t>котировок</w:t>
      </w:r>
    </w:p>
    <w:p w14:paraId="0F228BE9" w14:textId="77777777" w:rsidR="00DF5801" w:rsidRDefault="00DF5801" w:rsidP="00DF5801">
      <w:pPr>
        <w:autoSpaceDE w:val="0"/>
        <w:jc w:val="both"/>
        <w:rPr>
          <w:sz w:val="21"/>
          <w:szCs w:val="21"/>
        </w:rPr>
      </w:pPr>
      <w:r w:rsidRPr="003E2A19">
        <w:rPr>
          <w:sz w:val="21"/>
          <w:szCs w:val="21"/>
        </w:rPr>
        <w:t xml:space="preserve">                                     2. Проект договора</w:t>
      </w:r>
      <w:r>
        <w:rPr>
          <w:sz w:val="21"/>
          <w:szCs w:val="21"/>
        </w:rPr>
        <w:t>.</w:t>
      </w:r>
    </w:p>
    <w:p w14:paraId="3B5E146E" w14:textId="77777777" w:rsidR="00DF5801" w:rsidRDefault="00DF5801" w:rsidP="00DF5801">
      <w:pPr>
        <w:autoSpaceDE w:val="0"/>
        <w:jc w:val="both"/>
        <w:rPr>
          <w:sz w:val="21"/>
          <w:szCs w:val="21"/>
        </w:rPr>
      </w:pPr>
      <w:r>
        <w:rPr>
          <w:sz w:val="21"/>
          <w:szCs w:val="21"/>
        </w:rPr>
        <w:t xml:space="preserve">                                     3. Техническое задание</w:t>
      </w:r>
    </w:p>
    <w:p w14:paraId="23428EF0" w14:textId="77777777" w:rsidR="00DF5801" w:rsidRDefault="00DF5801" w:rsidP="00DF5801">
      <w:pPr>
        <w:autoSpaceDE w:val="0"/>
        <w:jc w:val="both"/>
        <w:rPr>
          <w:sz w:val="21"/>
          <w:szCs w:val="21"/>
        </w:rPr>
      </w:pPr>
      <w:r>
        <w:rPr>
          <w:sz w:val="21"/>
          <w:szCs w:val="21"/>
        </w:rPr>
        <w:t xml:space="preserve">                                     4. Обоснование НМЦ</w:t>
      </w:r>
    </w:p>
    <w:p w14:paraId="4B7251E5" w14:textId="77777777" w:rsidR="00A62078" w:rsidRDefault="00A62078" w:rsidP="00A62078">
      <w:pPr>
        <w:autoSpaceDE w:val="0"/>
        <w:ind w:left="1418"/>
        <w:jc w:val="both"/>
        <w:rPr>
          <w:sz w:val="21"/>
          <w:szCs w:val="21"/>
        </w:rPr>
      </w:pPr>
      <w:r>
        <w:rPr>
          <w:sz w:val="21"/>
          <w:szCs w:val="21"/>
        </w:rPr>
        <w:t xml:space="preserve">          5. Согласие о персональных данных</w:t>
      </w:r>
    </w:p>
    <w:p w14:paraId="7BBCADAE" w14:textId="77777777" w:rsidR="00DF5801" w:rsidRPr="003E2A19" w:rsidRDefault="00DF5801" w:rsidP="00DF5801">
      <w:pPr>
        <w:autoSpaceDE w:val="0"/>
        <w:jc w:val="both"/>
        <w:rPr>
          <w:sz w:val="21"/>
          <w:szCs w:val="21"/>
        </w:rPr>
        <w:sectPr w:rsidR="00DF5801" w:rsidRPr="003E2A19" w:rsidSect="000F704E">
          <w:footerReference w:type="even" r:id="rId14"/>
          <w:footerReference w:type="default" r:id="rId15"/>
          <w:pgSz w:w="11909" w:h="16838"/>
          <w:pgMar w:top="1134" w:right="851" w:bottom="851" w:left="1701" w:header="0" w:footer="6" w:gutter="0"/>
          <w:cols w:space="720"/>
          <w:noEndnote/>
          <w:docGrid w:linePitch="360"/>
        </w:sectPr>
      </w:pPr>
    </w:p>
    <w:p w14:paraId="105FF735" w14:textId="77777777" w:rsidR="00DF5801" w:rsidRPr="003E2A19" w:rsidRDefault="00DF5801" w:rsidP="00DF5801">
      <w:pPr>
        <w:pStyle w:val="afb"/>
        <w:autoSpaceDE w:val="0"/>
        <w:ind w:left="5670"/>
      </w:pPr>
      <w:r w:rsidRPr="003E2A19">
        <w:lastRenderedPageBreak/>
        <w:t>Приложение №1</w:t>
      </w:r>
    </w:p>
    <w:p w14:paraId="4C9B5DA2" w14:textId="77777777" w:rsidR="00DF5801" w:rsidRPr="003E2A19" w:rsidRDefault="00DF5801" w:rsidP="00DF5801">
      <w:pPr>
        <w:ind w:left="5670"/>
      </w:pPr>
      <w:r w:rsidRPr="003E2A19">
        <w:t xml:space="preserve">к извещению о проведении </w:t>
      </w:r>
      <w:r>
        <w:t xml:space="preserve">открытого </w:t>
      </w:r>
      <w:r w:rsidRPr="003E2A19">
        <w:t xml:space="preserve">запроса </w:t>
      </w:r>
      <w:r>
        <w:t>котировок</w:t>
      </w:r>
      <w:r w:rsidRPr="003E2A19">
        <w:rPr>
          <w:sz w:val="21"/>
          <w:szCs w:val="21"/>
        </w:rPr>
        <w:t xml:space="preserve"> </w:t>
      </w:r>
      <w:r w:rsidRPr="003E2A19">
        <w:t>в электронной форме (форма заявки)</w:t>
      </w:r>
    </w:p>
    <w:p w14:paraId="7F63DE39" w14:textId="77777777" w:rsidR="00DF5801" w:rsidRPr="003E2A19" w:rsidRDefault="00DF5801" w:rsidP="00DF5801">
      <w:pPr>
        <w:jc w:val="center"/>
      </w:pPr>
    </w:p>
    <w:p w14:paraId="355130C3" w14:textId="77777777" w:rsidR="00DF5801" w:rsidRPr="003E2A19" w:rsidRDefault="00DF5801" w:rsidP="00DF5801">
      <w:pPr>
        <w:jc w:val="center"/>
      </w:pPr>
    </w:p>
    <w:p w14:paraId="06C86CA7" w14:textId="77777777" w:rsidR="00DF5801" w:rsidRPr="003E2A19" w:rsidRDefault="00DF5801" w:rsidP="00DF5801">
      <w:pPr>
        <w:tabs>
          <w:tab w:val="left" w:pos="-1134"/>
          <w:tab w:val="right" w:pos="8080"/>
        </w:tabs>
        <w:jc w:val="center"/>
        <w:rPr>
          <w:sz w:val="28"/>
          <w:szCs w:val="28"/>
        </w:rPr>
      </w:pPr>
      <w:r w:rsidRPr="003E2A19">
        <w:rPr>
          <w:b/>
          <w:sz w:val="28"/>
          <w:szCs w:val="28"/>
        </w:rPr>
        <w:t xml:space="preserve">ФОРМА ЗАЯВКИ НА УЧАСТИЕ В ЗАПРОСЕ </w:t>
      </w:r>
      <w:r>
        <w:rPr>
          <w:b/>
          <w:sz w:val="28"/>
          <w:szCs w:val="28"/>
        </w:rPr>
        <w:t>КОТИРОВОК В ЭЛЕКТРОННОЙ ФОРМЕ</w:t>
      </w:r>
    </w:p>
    <w:p w14:paraId="51FD04E7" w14:textId="77777777" w:rsidR="00DF5801" w:rsidRPr="003E2A19" w:rsidRDefault="00DF5801" w:rsidP="00DF5801">
      <w:pPr>
        <w:rPr>
          <w:sz w:val="22"/>
          <w:szCs w:val="22"/>
        </w:rPr>
      </w:pPr>
    </w:p>
    <w:p w14:paraId="72B201A2" w14:textId="77777777" w:rsidR="00DF5801" w:rsidRPr="003E2A19" w:rsidRDefault="00DF5801" w:rsidP="00DF5801">
      <w:pPr>
        <w:jc w:val="center"/>
      </w:pPr>
    </w:p>
    <w:p w14:paraId="31F59D63" w14:textId="77777777" w:rsidR="00DF5801" w:rsidRPr="003E2A19" w:rsidRDefault="00DF5801" w:rsidP="00DF5801">
      <w:pPr>
        <w:jc w:val="right"/>
        <w:rPr>
          <w:sz w:val="22"/>
          <w:szCs w:val="22"/>
        </w:rPr>
      </w:pPr>
      <w:r w:rsidRPr="003E2A19">
        <w:rPr>
          <w:sz w:val="22"/>
          <w:szCs w:val="22"/>
        </w:rPr>
        <w:t>Заказчику:</w:t>
      </w:r>
    </w:p>
    <w:p w14:paraId="36A3AA6B" w14:textId="273D5054" w:rsidR="00DF5801" w:rsidRDefault="00DF5801" w:rsidP="00DF5801">
      <w:pPr>
        <w:jc w:val="right"/>
        <w:rPr>
          <w:sz w:val="22"/>
          <w:szCs w:val="22"/>
        </w:rPr>
      </w:pPr>
      <w:r>
        <w:rPr>
          <w:sz w:val="22"/>
          <w:szCs w:val="22"/>
        </w:rPr>
        <w:t xml:space="preserve">КГБУ </w:t>
      </w:r>
      <w:r w:rsidR="00076BC7">
        <w:rPr>
          <w:sz w:val="22"/>
          <w:szCs w:val="22"/>
        </w:rPr>
        <w:t>Д</w:t>
      </w:r>
      <w:r>
        <w:rPr>
          <w:sz w:val="22"/>
          <w:szCs w:val="22"/>
        </w:rPr>
        <w:t>СО «</w:t>
      </w:r>
      <w:r w:rsidR="00444A5E">
        <w:rPr>
          <w:sz w:val="22"/>
          <w:szCs w:val="22"/>
        </w:rPr>
        <w:t>Козульск</w:t>
      </w:r>
      <w:r>
        <w:rPr>
          <w:sz w:val="22"/>
          <w:szCs w:val="22"/>
        </w:rPr>
        <w:t>ий»</w:t>
      </w:r>
    </w:p>
    <w:p w14:paraId="3FCDA157" w14:textId="77777777" w:rsidR="001C3A67" w:rsidRPr="003E2A19" w:rsidRDefault="001C3A67" w:rsidP="00DF5801">
      <w:pPr>
        <w:jc w:val="right"/>
        <w:rPr>
          <w:sz w:val="22"/>
          <w:szCs w:val="22"/>
        </w:rPr>
      </w:pPr>
    </w:p>
    <w:p w14:paraId="4EB3519C" w14:textId="77777777" w:rsidR="00DF5801" w:rsidRPr="004C18CD" w:rsidRDefault="00DF5801" w:rsidP="00DF5801">
      <w:pPr>
        <w:pStyle w:val="34"/>
        <w:jc w:val="center"/>
        <w:rPr>
          <w:sz w:val="21"/>
          <w:szCs w:val="21"/>
        </w:rPr>
      </w:pPr>
      <w:r w:rsidRPr="003E2A19">
        <w:rPr>
          <w:sz w:val="21"/>
          <w:szCs w:val="21"/>
        </w:rPr>
        <w:t xml:space="preserve">ЗАЯВКА НА УЧАСТИЕ В ЗАПРОСЕ </w:t>
      </w:r>
      <w:r>
        <w:rPr>
          <w:sz w:val="21"/>
          <w:szCs w:val="21"/>
        </w:rPr>
        <w:t>КОТИРОВОК</w:t>
      </w:r>
    </w:p>
    <w:p w14:paraId="504EA0B1" w14:textId="7F212A92" w:rsidR="00DF5801" w:rsidRPr="003E2A19" w:rsidRDefault="00DF5801" w:rsidP="00DF5801">
      <w:pPr>
        <w:rPr>
          <w:sz w:val="21"/>
          <w:szCs w:val="21"/>
        </w:rPr>
      </w:pPr>
      <w:r w:rsidRPr="003E2A19">
        <w:rPr>
          <w:sz w:val="21"/>
          <w:szCs w:val="21"/>
        </w:rPr>
        <w:t>П</w:t>
      </w:r>
      <w:r w:rsidRPr="003E2A19">
        <w:rPr>
          <w:rFonts w:eastAsia="Calibri"/>
          <w:sz w:val="21"/>
          <w:szCs w:val="21"/>
        </w:rPr>
        <w:t xml:space="preserve">оставка </w:t>
      </w:r>
      <w:r w:rsidR="00DE57B0">
        <w:rPr>
          <w:rFonts w:eastAsia="Calibri"/>
          <w:sz w:val="21"/>
          <w:szCs w:val="21"/>
        </w:rPr>
        <w:t>термосов профессиональных</w:t>
      </w:r>
      <w:r w:rsidR="001E5EA6">
        <w:rPr>
          <w:rFonts w:eastAsia="Calibri"/>
          <w:sz w:val="21"/>
          <w:szCs w:val="21"/>
        </w:rPr>
        <w:t xml:space="preserve"> </w:t>
      </w:r>
      <w:r w:rsidR="00BC0A35">
        <w:rPr>
          <w:rFonts w:eastAsia="Calibri"/>
          <w:sz w:val="21"/>
          <w:szCs w:val="21"/>
        </w:rPr>
        <w:t xml:space="preserve"> </w:t>
      </w:r>
      <w:r w:rsidRPr="003E2A19">
        <w:rPr>
          <w:sz w:val="21"/>
          <w:szCs w:val="21"/>
        </w:rPr>
        <w:t xml:space="preserve"> для нужд </w:t>
      </w:r>
      <w:r>
        <w:rPr>
          <w:sz w:val="21"/>
          <w:szCs w:val="21"/>
        </w:rPr>
        <w:t xml:space="preserve">КГБУ </w:t>
      </w:r>
      <w:r w:rsidR="00076BC7">
        <w:rPr>
          <w:sz w:val="21"/>
          <w:szCs w:val="21"/>
        </w:rPr>
        <w:t>Д</w:t>
      </w:r>
      <w:r>
        <w:rPr>
          <w:sz w:val="21"/>
          <w:szCs w:val="21"/>
        </w:rPr>
        <w:t>СО «</w:t>
      </w:r>
      <w:r w:rsidR="00444A5E">
        <w:rPr>
          <w:sz w:val="21"/>
          <w:szCs w:val="21"/>
        </w:rPr>
        <w:t>Козульск</w:t>
      </w:r>
      <w:r>
        <w:rPr>
          <w:sz w:val="21"/>
          <w:szCs w:val="21"/>
        </w:rPr>
        <w:t>ий»</w:t>
      </w:r>
      <w:r w:rsidRPr="003E2A19">
        <w:rPr>
          <w:sz w:val="21"/>
          <w:szCs w:val="21"/>
        </w:rPr>
        <w:t xml:space="preserve"> </w:t>
      </w:r>
    </w:p>
    <w:p w14:paraId="73778A07" w14:textId="77777777" w:rsidR="00DF5801" w:rsidRPr="003E2A19" w:rsidRDefault="00DF5801" w:rsidP="00DF5801">
      <w:pPr>
        <w:rPr>
          <w:bCs/>
          <w:sz w:val="21"/>
          <w:szCs w:val="21"/>
        </w:rPr>
      </w:pPr>
    </w:p>
    <w:p w14:paraId="4BF725AE" w14:textId="77777777" w:rsidR="00DF5801" w:rsidRPr="000F704E" w:rsidRDefault="00DF5801" w:rsidP="001C3A67">
      <w:pPr>
        <w:pStyle w:val="afff"/>
        <w:numPr>
          <w:ilvl w:val="0"/>
          <w:numId w:val="35"/>
        </w:numPr>
        <w:spacing w:after="0" w:line="240" w:lineRule="auto"/>
        <w:ind w:left="0" w:firstLine="567"/>
        <w:contextualSpacing/>
        <w:jc w:val="both"/>
        <w:rPr>
          <w:rFonts w:ascii="Times New Roman" w:hAnsi="Times New Roman" w:cs="Times New Roman"/>
          <w:sz w:val="21"/>
          <w:szCs w:val="21"/>
        </w:rPr>
      </w:pPr>
      <w:r w:rsidRPr="000F704E">
        <w:rPr>
          <w:rFonts w:ascii="Times New Roman" w:hAnsi="Times New Roman" w:cs="Times New Roman"/>
          <w:sz w:val="21"/>
          <w:szCs w:val="21"/>
        </w:rPr>
        <w:t>Изучив документацию настоящего запроса котировок, а также применимые к данному запросу котировок законодательные и иные нормативные правовые акты</w:t>
      </w:r>
    </w:p>
    <w:p w14:paraId="636D56DB" w14:textId="77777777" w:rsidR="00DF5801" w:rsidRPr="003E2A19" w:rsidRDefault="00DF5801" w:rsidP="00DF5801">
      <w:pPr>
        <w:jc w:val="both"/>
        <w:rPr>
          <w:sz w:val="21"/>
          <w:szCs w:val="21"/>
        </w:rPr>
      </w:pPr>
      <w:r w:rsidRPr="003E2A19">
        <w:rPr>
          <w:sz w:val="21"/>
          <w:szCs w:val="21"/>
        </w:rPr>
        <w:t>___________________________________________________________________________________________</w:t>
      </w:r>
    </w:p>
    <w:p w14:paraId="74A9F6CF" w14:textId="77777777" w:rsidR="00DF5801" w:rsidRPr="003E2A19" w:rsidRDefault="00DF5801" w:rsidP="00DF5801">
      <w:pPr>
        <w:pStyle w:val="afffc"/>
        <w:rPr>
          <w:sz w:val="21"/>
          <w:szCs w:val="21"/>
        </w:rPr>
      </w:pPr>
      <w:r w:rsidRPr="003E2A19">
        <w:rPr>
          <w:sz w:val="21"/>
          <w:szCs w:val="21"/>
        </w:rPr>
        <w:t>___________________________________________________________________________________________</w:t>
      </w:r>
    </w:p>
    <w:p w14:paraId="376E4894" w14:textId="77777777" w:rsidR="00DF5801" w:rsidRPr="001C3A67" w:rsidRDefault="00DF5801" w:rsidP="00DF5801">
      <w:pPr>
        <w:pStyle w:val="34"/>
        <w:ind w:right="-83"/>
        <w:jc w:val="center"/>
        <w:rPr>
          <w:sz w:val="12"/>
          <w:szCs w:val="21"/>
        </w:rPr>
      </w:pPr>
      <w:r w:rsidRPr="001C3A67">
        <w:rPr>
          <w:sz w:val="12"/>
          <w:szCs w:val="21"/>
        </w:rPr>
        <w:t>(наименование Участника  (для юридического лица), Ф.И.О., паспортные данные (для физического лица)</w:t>
      </w:r>
    </w:p>
    <w:p w14:paraId="1CE32677" w14:textId="77777777" w:rsidR="00DF5801" w:rsidRPr="003E2A19" w:rsidRDefault="00DF5801" w:rsidP="00DF5801">
      <w:pPr>
        <w:pStyle w:val="afffc"/>
        <w:rPr>
          <w:sz w:val="21"/>
          <w:szCs w:val="21"/>
        </w:rPr>
      </w:pPr>
      <w:r w:rsidRPr="003E2A19">
        <w:rPr>
          <w:sz w:val="21"/>
          <w:szCs w:val="21"/>
        </w:rPr>
        <w:t>в лице _____________________________________________________________________________________</w:t>
      </w:r>
    </w:p>
    <w:p w14:paraId="51476EC2" w14:textId="77777777" w:rsidR="00DF5801" w:rsidRPr="001C3A67" w:rsidRDefault="00DF5801" w:rsidP="00DF5801">
      <w:pPr>
        <w:pStyle w:val="a8"/>
        <w:jc w:val="center"/>
        <w:rPr>
          <w:sz w:val="14"/>
          <w:szCs w:val="21"/>
        </w:rPr>
      </w:pPr>
      <w:r w:rsidRPr="001C3A67">
        <w:rPr>
          <w:sz w:val="14"/>
          <w:szCs w:val="21"/>
        </w:rPr>
        <w:t>(наименование должности руководителя и его Ф.И.О. либо наименование должности уполномоченного лица и его Ф.И.О. (для юридического лица)</w:t>
      </w:r>
    </w:p>
    <w:p w14:paraId="3C70E5EA" w14:textId="77777777" w:rsidR="00DF5801" w:rsidRPr="003E2A19" w:rsidRDefault="00DF5801" w:rsidP="00DF5801">
      <w:pPr>
        <w:pStyle w:val="afffc"/>
        <w:rPr>
          <w:sz w:val="21"/>
          <w:szCs w:val="21"/>
        </w:rPr>
      </w:pPr>
      <w:r w:rsidRPr="003E2A19">
        <w:rPr>
          <w:sz w:val="21"/>
          <w:szCs w:val="21"/>
        </w:rPr>
        <w:t>сообщает о согласии участвовать в запросе</w:t>
      </w:r>
      <w:r>
        <w:rPr>
          <w:sz w:val="21"/>
          <w:szCs w:val="21"/>
        </w:rPr>
        <w:t xml:space="preserve"> котировок</w:t>
      </w:r>
      <w:r w:rsidRPr="003E2A19">
        <w:rPr>
          <w:sz w:val="21"/>
          <w:szCs w:val="21"/>
        </w:rPr>
        <w:t xml:space="preserve"> на условиях, установленных в указанных выше документах, и направляет настоящую заявку.</w:t>
      </w:r>
    </w:p>
    <w:p w14:paraId="523108E4" w14:textId="77777777" w:rsidR="00DF5801" w:rsidRPr="003E2A19" w:rsidRDefault="00DF5801" w:rsidP="00DF5801">
      <w:pPr>
        <w:pStyle w:val="afffc"/>
        <w:jc w:val="right"/>
        <w:rPr>
          <w:sz w:val="21"/>
          <w:szCs w:val="21"/>
        </w:rPr>
      </w:pPr>
      <w:r w:rsidRPr="003E2A19">
        <w:rPr>
          <w:sz w:val="21"/>
          <w:szCs w:val="21"/>
        </w:rPr>
        <w:t>Таблица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4820"/>
        <w:gridCol w:w="4358"/>
      </w:tblGrid>
      <w:tr w:rsidR="00DF5801" w:rsidRPr="003E2A19" w14:paraId="7EB3F991" w14:textId="77777777" w:rsidTr="000F704E">
        <w:tc>
          <w:tcPr>
            <w:tcW w:w="675" w:type="dxa"/>
          </w:tcPr>
          <w:p w14:paraId="3E2EE639" w14:textId="77777777" w:rsidR="00DF5801" w:rsidRPr="003E2A19" w:rsidRDefault="00DF5801" w:rsidP="000F704E">
            <w:pPr>
              <w:pStyle w:val="affff6"/>
              <w:rPr>
                <w:b w:val="0"/>
                <w:sz w:val="21"/>
                <w:szCs w:val="21"/>
              </w:rPr>
            </w:pPr>
            <w:r w:rsidRPr="003E2A19">
              <w:rPr>
                <w:sz w:val="21"/>
                <w:szCs w:val="21"/>
              </w:rPr>
              <w:t>№</w:t>
            </w:r>
          </w:p>
          <w:p w14:paraId="2842F8EB" w14:textId="77777777" w:rsidR="00DF5801" w:rsidRPr="003E2A19" w:rsidRDefault="00DF5801" w:rsidP="000F704E">
            <w:pPr>
              <w:pStyle w:val="affff6"/>
              <w:rPr>
                <w:b w:val="0"/>
                <w:sz w:val="21"/>
                <w:szCs w:val="21"/>
              </w:rPr>
            </w:pPr>
            <w:r w:rsidRPr="003E2A19">
              <w:rPr>
                <w:sz w:val="21"/>
                <w:szCs w:val="21"/>
              </w:rPr>
              <w:t>п/п</w:t>
            </w:r>
          </w:p>
        </w:tc>
        <w:tc>
          <w:tcPr>
            <w:tcW w:w="4820" w:type="dxa"/>
          </w:tcPr>
          <w:p w14:paraId="2C540B8A" w14:textId="77777777" w:rsidR="00DF5801" w:rsidRPr="003E2A19" w:rsidRDefault="00DF5801" w:rsidP="000F704E">
            <w:pPr>
              <w:pStyle w:val="affff6"/>
              <w:rPr>
                <w:b w:val="0"/>
                <w:sz w:val="21"/>
                <w:szCs w:val="21"/>
              </w:rPr>
            </w:pPr>
            <w:r w:rsidRPr="003E2A19">
              <w:rPr>
                <w:sz w:val="21"/>
                <w:szCs w:val="21"/>
              </w:rPr>
              <w:t>Требования, предъявляемые к наличию в котировочной заявке сведений об участнике закупки</w:t>
            </w:r>
          </w:p>
        </w:tc>
        <w:tc>
          <w:tcPr>
            <w:tcW w:w="4358" w:type="dxa"/>
          </w:tcPr>
          <w:p w14:paraId="2F4B8181" w14:textId="77777777" w:rsidR="00DF5801" w:rsidRPr="003E2A19" w:rsidRDefault="00DF5801" w:rsidP="000F704E">
            <w:pPr>
              <w:pStyle w:val="affff6"/>
              <w:rPr>
                <w:b w:val="0"/>
                <w:sz w:val="21"/>
                <w:szCs w:val="21"/>
              </w:rPr>
            </w:pPr>
            <w:r w:rsidRPr="003E2A19">
              <w:rPr>
                <w:sz w:val="21"/>
                <w:szCs w:val="21"/>
              </w:rPr>
              <w:t>Сведения об участнике закупки</w:t>
            </w:r>
          </w:p>
        </w:tc>
      </w:tr>
      <w:tr w:rsidR="00DF5801" w:rsidRPr="003E2A19" w14:paraId="6E7BB15A" w14:textId="77777777" w:rsidTr="000F704E">
        <w:tc>
          <w:tcPr>
            <w:tcW w:w="675" w:type="dxa"/>
            <w:vMerge w:val="restart"/>
          </w:tcPr>
          <w:p w14:paraId="597A295C" w14:textId="77777777" w:rsidR="00DF5801" w:rsidRPr="003E2A19" w:rsidRDefault="00DF5801" w:rsidP="00DF5801">
            <w:pPr>
              <w:pStyle w:val="affff6"/>
              <w:numPr>
                <w:ilvl w:val="0"/>
                <w:numId w:val="36"/>
              </w:numPr>
              <w:suppressAutoHyphens w:val="0"/>
              <w:ind w:left="0" w:firstLine="0"/>
              <w:jc w:val="left"/>
              <w:rPr>
                <w:b w:val="0"/>
                <w:sz w:val="21"/>
                <w:szCs w:val="21"/>
              </w:rPr>
            </w:pPr>
          </w:p>
        </w:tc>
        <w:tc>
          <w:tcPr>
            <w:tcW w:w="4820" w:type="dxa"/>
          </w:tcPr>
          <w:p w14:paraId="3E9187A9" w14:textId="77777777" w:rsidR="00DF5801" w:rsidRPr="003E2A19" w:rsidRDefault="00DF5801" w:rsidP="000F704E">
            <w:pPr>
              <w:pStyle w:val="affff6"/>
              <w:jc w:val="left"/>
              <w:rPr>
                <w:b w:val="0"/>
                <w:sz w:val="21"/>
                <w:szCs w:val="21"/>
              </w:rPr>
            </w:pPr>
            <w:r w:rsidRPr="003E2A19">
              <w:rPr>
                <w:sz w:val="21"/>
                <w:szCs w:val="21"/>
              </w:rPr>
              <w:t>Ф.И.О. (для физического лица)</w:t>
            </w:r>
          </w:p>
        </w:tc>
        <w:tc>
          <w:tcPr>
            <w:tcW w:w="4358" w:type="dxa"/>
            <w:vMerge w:val="restart"/>
          </w:tcPr>
          <w:p w14:paraId="700E450B" w14:textId="77777777" w:rsidR="00DF5801" w:rsidRPr="003E2A19" w:rsidRDefault="00DF5801" w:rsidP="000F704E">
            <w:pPr>
              <w:pStyle w:val="affff6"/>
              <w:jc w:val="left"/>
              <w:rPr>
                <w:b w:val="0"/>
                <w:sz w:val="21"/>
                <w:szCs w:val="21"/>
              </w:rPr>
            </w:pPr>
          </w:p>
        </w:tc>
      </w:tr>
      <w:tr w:rsidR="00DF5801" w:rsidRPr="003E2A19" w14:paraId="4E7B7FA5" w14:textId="77777777" w:rsidTr="000F704E">
        <w:tc>
          <w:tcPr>
            <w:tcW w:w="675" w:type="dxa"/>
            <w:vMerge/>
          </w:tcPr>
          <w:p w14:paraId="1A4FBB5D" w14:textId="77777777" w:rsidR="00DF5801" w:rsidRPr="003E2A19" w:rsidRDefault="00DF5801" w:rsidP="000F704E">
            <w:pPr>
              <w:pStyle w:val="affff6"/>
              <w:jc w:val="left"/>
              <w:rPr>
                <w:b w:val="0"/>
                <w:sz w:val="21"/>
                <w:szCs w:val="21"/>
              </w:rPr>
            </w:pPr>
          </w:p>
        </w:tc>
        <w:tc>
          <w:tcPr>
            <w:tcW w:w="4820" w:type="dxa"/>
          </w:tcPr>
          <w:p w14:paraId="7FD3A763" w14:textId="77777777" w:rsidR="00DF5801" w:rsidRPr="003E2A19" w:rsidRDefault="00DF5801" w:rsidP="000F704E">
            <w:pPr>
              <w:pStyle w:val="affff6"/>
              <w:jc w:val="left"/>
              <w:rPr>
                <w:b w:val="0"/>
                <w:sz w:val="21"/>
                <w:szCs w:val="21"/>
              </w:rPr>
            </w:pPr>
            <w:r w:rsidRPr="003E2A19">
              <w:rPr>
                <w:sz w:val="21"/>
                <w:szCs w:val="21"/>
              </w:rPr>
              <w:t>Наименование (для юридического лица)</w:t>
            </w:r>
          </w:p>
        </w:tc>
        <w:tc>
          <w:tcPr>
            <w:tcW w:w="4358" w:type="dxa"/>
            <w:vMerge/>
          </w:tcPr>
          <w:p w14:paraId="75C9818A" w14:textId="77777777" w:rsidR="00DF5801" w:rsidRPr="003E2A19" w:rsidRDefault="00DF5801" w:rsidP="000F704E">
            <w:pPr>
              <w:pStyle w:val="affff6"/>
              <w:jc w:val="left"/>
              <w:rPr>
                <w:b w:val="0"/>
                <w:sz w:val="21"/>
                <w:szCs w:val="21"/>
              </w:rPr>
            </w:pPr>
          </w:p>
        </w:tc>
      </w:tr>
      <w:tr w:rsidR="00DF5801" w:rsidRPr="003E2A19" w14:paraId="074F7C4B" w14:textId="77777777" w:rsidTr="000F704E">
        <w:tc>
          <w:tcPr>
            <w:tcW w:w="675" w:type="dxa"/>
            <w:vMerge/>
          </w:tcPr>
          <w:p w14:paraId="72DCC829" w14:textId="77777777" w:rsidR="00DF5801" w:rsidRPr="003E2A19" w:rsidRDefault="00DF5801" w:rsidP="000F704E">
            <w:pPr>
              <w:pStyle w:val="affff6"/>
              <w:jc w:val="left"/>
              <w:rPr>
                <w:b w:val="0"/>
                <w:sz w:val="21"/>
                <w:szCs w:val="21"/>
              </w:rPr>
            </w:pPr>
          </w:p>
        </w:tc>
        <w:tc>
          <w:tcPr>
            <w:tcW w:w="4820" w:type="dxa"/>
          </w:tcPr>
          <w:p w14:paraId="1AF7CA54" w14:textId="77777777" w:rsidR="00DF5801" w:rsidRPr="003E2A19" w:rsidRDefault="00DF5801" w:rsidP="000F704E">
            <w:pPr>
              <w:pStyle w:val="affff6"/>
              <w:jc w:val="left"/>
              <w:rPr>
                <w:b w:val="0"/>
                <w:sz w:val="21"/>
                <w:szCs w:val="21"/>
              </w:rPr>
            </w:pPr>
            <w:r w:rsidRPr="003E2A19">
              <w:rPr>
                <w:sz w:val="21"/>
                <w:szCs w:val="21"/>
              </w:rPr>
              <w:t>Ф.И.О. руководителя юридического лица</w:t>
            </w:r>
          </w:p>
        </w:tc>
        <w:tc>
          <w:tcPr>
            <w:tcW w:w="4358" w:type="dxa"/>
            <w:vMerge/>
          </w:tcPr>
          <w:p w14:paraId="2F19AEB1" w14:textId="77777777" w:rsidR="00DF5801" w:rsidRPr="003E2A19" w:rsidRDefault="00DF5801" w:rsidP="000F704E">
            <w:pPr>
              <w:pStyle w:val="affff6"/>
              <w:jc w:val="left"/>
              <w:rPr>
                <w:b w:val="0"/>
                <w:sz w:val="21"/>
                <w:szCs w:val="21"/>
              </w:rPr>
            </w:pPr>
          </w:p>
        </w:tc>
      </w:tr>
      <w:tr w:rsidR="00DF5801" w:rsidRPr="003E2A19" w14:paraId="65741FDC" w14:textId="77777777" w:rsidTr="000F704E">
        <w:tc>
          <w:tcPr>
            <w:tcW w:w="675" w:type="dxa"/>
            <w:vMerge/>
          </w:tcPr>
          <w:p w14:paraId="0F60015F" w14:textId="77777777" w:rsidR="00DF5801" w:rsidRPr="003E2A19" w:rsidRDefault="00DF5801" w:rsidP="000F704E">
            <w:pPr>
              <w:pStyle w:val="affff6"/>
              <w:jc w:val="left"/>
              <w:rPr>
                <w:b w:val="0"/>
                <w:sz w:val="21"/>
                <w:szCs w:val="21"/>
              </w:rPr>
            </w:pPr>
          </w:p>
        </w:tc>
        <w:tc>
          <w:tcPr>
            <w:tcW w:w="4820" w:type="dxa"/>
          </w:tcPr>
          <w:p w14:paraId="71214EDC" w14:textId="77777777" w:rsidR="00DF5801" w:rsidRPr="003E2A19" w:rsidRDefault="00DF5801" w:rsidP="000F704E">
            <w:pPr>
              <w:pStyle w:val="affff6"/>
              <w:jc w:val="left"/>
              <w:rPr>
                <w:b w:val="0"/>
                <w:sz w:val="21"/>
                <w:szCs w:val="21"/>
              </w:rPr>
            </w:pPr>
            <w:r w:rsidRPr="003E2A19">
              <w:rPr>
                <w:sz w:val="21"/>
                <w:szCs w:val="21"/>
              </w:rPr>
              <w:t>Ф. И. О. главного бухгалтера</w:t>
            </w:r>
          </w:p>
        </w:tc>
        <w:tc>
          <w:tcPr>
            <w:tcW w:w="4358" w:type="dxa"/>
            <w:vMerge/>
          </w:tcPr>
          <w:p w14:paraId="25DB345A" w14:textId="77777777" w:rsidR="00DF5801" w:rsidRPr="003E2A19" w:rsidRDefault="00DF5801" w:rsidP="000F704E">
            <w:pPr>
              <w:pStyle w:val="affff6"/>
              <w:jc w:val="left"/>
              <w:rPr>
                <w:b w:val="0"/>
                <w:sz w:val="21"/>
                <w:szCs w:val="21"/>
              </w:rPr>
            </w:pPr>
          </w:p>
        </w:tc>
      </w:tr>
      <w:tr w:rsidR="00DF5801" w:rsidRPr="003E2A19" w14:paraId="6DB9B82E" w14:textId="77777777" w:rsidTr="000F704E">
        <w:tc>
          <w:tcPr>
            <w:tcW w:w="675" w:type="dxa"/>
            <w:vMerge w:val="restart"/>
          </w:tcPr>
          <w:p w14:paraId="32F7197C" w14:textId="77777777" w:rsidR="00DF5801" w:rsidRPr="003E2A19" w:rsidRDefault="00DF5801" w:rsidP="00DF5801">
            <w:pPr>
              <w:pStyle w:val="affff6"/>
              <w:numPr>
                <w:ilvl w:val="0"/>
                <w:numId w:val="36"/>
              </w:numPr>
              <w:suppressAutoHyphens w:val="0"/>
              <w:ind w:left="0" w:firstLine="0"/>
              <w:jc w:val="left"/>
              <w:rPr>
                <w:b w:val="0"/>
                <w:sz w:val="21"/>
                <w:szCs w:val="21"/>
              </w:rPr>
            </w:pPr>
          </w:p>
        </w:tc>
        <w:tc>
          <w:tcPr>
            <w:tcW w:w="4820" w:type="dxa"/>
          </w:tcPr>
          <w:p w14:paraId="4C99665D" w14:textId="77777777" w:rsidR="00DF5801" w:rsidRPr="003E2A19" w:rsidRDefault="00DF5801" w:rsidP="000F704E">
            <w:pPr>
              <w:pStyle w:val="affff6"/>
              <w:jc w:val="left"/>
              <w:rPr>
                <w:b w:val="0"/>
                <w:sz w:val="21"/>
                <w:szCs w:val="21"/>
              </w:rPr>
            </w:pPr>
            <w:r w:rsidRPr="003E2A19">
              <w:rPr>
                <w:sz w:val="21"/>
                <w:szCs w:val="21"/>
              </w:rPr>
              <w:t>Место жительства (для физического лица)</w:t>
            </w:r>
          </w:p>
        </w:tc>
        <w:tc>
          <w:tcPr>
            <w:tcW w:w="4358" w:type="dxa"/>
            <w:vMerge w:val="restart"/>
          </w:tcPr>
          <w:p w14:paraId="33F8E018" w14:textId="77777777" w:rsidR="00DF5801" w:rsidRPr="003E2A19" w:rsidRDefault="00DF5801" w:rsidP="000F704E">
            <w:pPr>
              <w:pStyle w:val="affff6"/>
              <w:jc w:val="left"/>
              <w:rPr>
                <w:b w:val="0"/>
                <w:sz w:val="21"/>
                <w:szCs w:val="21"/>
              </w:rPr>
            </w:pPr>
          </w:p>
        </w:tc>
      </w:tr>
      <w:tr w:rsidR="00DF5801" w:rsidRPr="003E2A19" w14:paraId="3985707D" w14:textId="77777777" w:rsidTr="000F704E">
        <w:tc>
          <w:tcPr>
            <w:tcW w:w="675" w:type="dxa"/>
            <w:vMerge/>
          </w:tcPr>
          <w:p w14:paraId="08DBB726" w14:textId="77777777" w:rsidR="00DF5801" w:rsidRPr="003E2A19" w:rsidRDefault="00DF5801" w:rsidP="00DF5801">
            <w:pPr>
              <w:pStyle w:val="affff6"/>
              <w:numPr>
                <w:ilvl w:val="0"/>
                <w:numId w:val="36"/>
              </w:numPr>
              <w:suppressAutoHyphens w:val="0"/>
              <w:ind w:left="0" w:firstLine="0"/>
              <w:jc w:val="left"/>
              <w:rPr>
                <w:b w:val="0"/>
                <w:sz w:val="21"/>
                <w:szCs w:val="21"/>
              </w:rPr>
            </w:pPr>
          </w:p>
        </w:tc>
        <w:tc>
          <w:tcPr>
            <w:tcW w:w="4820" w:type="dxa"/>
          </w:tcPr>
          <w:p w14:paraId="700DD8C9" w14:textId="77777777" w:rsidR="00DF5801" w:rsidRPr="003E2A19" w:rsidRDefault="00DF5801" w:rsidP="000F704E">
            <w:pPr>
              <w:pStyle w:val="affff6"/>
              <w:jc w:val="left"/>
              <w:rPr>
                <w:b w:val="0"/>
                <w:sz w:val="21"/>
                <w:szCs w:val="21"/>
              </w:rPr>
            </w:pPr>
            <w:r w:rsidRPr="003E2A19">
              <w:rPr>
                <w:sz w:val="21"/>
                <w:szCs w:val="21"/>
              </w:rPr>
              <w:t>Место нахождения (для юридического лица)</w:t>
            </w:r>
          </w:p>
        </w:tc>
        <w:tc>
          <w:tcPr>
            <w:tcW w:w="4358" w:type="dxa"/>
            <w:vMerge/>
          </w:tcPr>
          <w:p w14:paraId="5E4288C2" w14:textId="77777777" w:rsidR="00DF5801" w:rsidRPr="003E2A19" w:rsidRDefault="00DF5801" w:rsidP="000F704E">
            <w:pPr>
              <w:pStyle w:val="affff6"/>
              <w:jc w:val="left"/>
              <w:rPr>
                <w:b w:val="0"/>
                <w:sz w:val="21"/>
                <w:szCs w:val="21"/>
              </w:rPr>
            </w:pPr>
          </w:p>
        </w:tc>
      </w:tr>
      <w:tr w:rsidR="00DF5801" w:rsidRPr="003E2A19" w14:paraId="41F70E92" w14:textId="77777777" w:rsidTr="000F704E">
        <w:tc>
          <w:tcPr>
            <w:tcW w:w="675" w:type="dxa"/>
          </w:tcPr>
          <w:p w14:paraId="4F394878" w14:textId="77777777" w:rsidR="00DF5801" w:rsidRPr="003E2A19" w:rsidRDefault="00DF5801" w:rsidP="00DF5801">
            <w:pPr>
              <w:pStyle w:val="affff6"/>
              <w:numPr>
                <w:ilvl w:val="0"/>
                <w:numId w:val="36"/>
              </w:numPr>
              <w:suppressAutoHyphens w:val="0"/>
              <w:ind w:left="0" w:firstLine="0"/>
              <w:jc w:val="left"/>
              <w:rPr>
                <w:b w:val="0"/>
                <w:sz w:val="21"/>
                <w:szCs w:val="21"/>
              </w:rPr>
            </w:pPr>
          </w:p>
        </w:tc>
        <w:tc>
          <w:tcPr>
            <w:tcW w:w="4820" w:type="dxa"/>
          </w:tcPr>
          <w:p w14:paraId="639E145C" w14:textId="77777777" w:rsidR="00DF5801" w:rsidRPr="003E2A19" w:rsidRDefault="00DF5801" w:rsidP="000F704E">
            <w:pPr>
              <w:pStyle w:val="affff6"/>
              <w:jc w:val="left"/>
              <w:rPr>
                <w:b w:val="0"/>
                <w:sz w:val="21"/>
                <w:szCs w:val="21"/>
              </w:rPr>
            </w:pPr>
            <w:r w:rsidRPr="003E2A19">
              <w:rPr>
                <w:sz w:val="21"/>
                <w:szCs w:val="21"/>
              </w:rPr>
              <w:t>Юридический адрес</w:t>
            </w:r>
          </w:p>
        </w:tc>
        <w:tc>
          <w:tcPr>
            <w:tcW w:w="4358" w:type="dxa"/>
          </w:tcPr>
          <w:p w14:paraId="427FF56C" w14:textId="77777777" w:rsidR="00DF5801" w:rsidRPr="003E2A19" w:rsidRDefault="00DF5801" w:rsidP="000F704E">
            <w:pPr>
              <w:pStyle w:val="affff6"/>
              <w:jc w:val="left"/>
              <w:rPr>
                <w:b w:val="0"/>
                <w:sz w:val="21"/>
                <w:szCs w:val="21"/>
              </w:rPr>
            </w:pPr>
          </w:p>
        </w:tc>
      </w:tr>
      <w:tr w:rsidR="00DF5801" w:rsidRPr="003E2A19" w14:paraId="01A3A75A" w14:textId="77777777" w:rsidTr="000F704E">
        <w:tc>
          <w:tcPr>
            <w:tcW w:w="675" w:type="dxa"/>
            <w:vMerge w:val="restart"/>
          </w:tcPr>
          <w:p w14:paraId="3DF6C4D1" w14:textId="77777777" w:rsidR="00DF5801" w:rsidRPr="003E2A19" w:rsidRDefault="00DF5801" w:rsidP="00DF5801">
            <w:pPr>
              <w:pStyle w:val="affff6"/>
              <w:numPr>
                <w:ilvl w:val="0"/>
                <w:numId w:val="36"/>
              </w:numPr>
              <w:suppressAutoHyphens w:val="0"/>
              <w:ind w:left="0" w:firstLine="0"/>
              <w:jc w:val="left"/>
              <w:rPr>
                <w:b w:val="0"/>
                <w:sz w:val="21"/>
                <w:szCs w:val="21"/>
              </w:rPr>
            </w:pPr>
          </w:p>
        </w:tc>
        <w:tc>
          <w:tcPr>
            <w:tcW w:w="4820" w:type="dxa"/>
          </w:tcPr>
          <w:p w14:paraId="3EE94E3B" w14:textId="77777777" w:rsidR="00DF5801" w:rsidRPr="003E2A19" w:rsidRDefault="00DF5801" w:rsidP="000F704E">
            <w:pPr>
              <w:pStyle w:val="affff6"/>
              <w:jc w:val="left"/>
              <w:rPr>
                <w:b w:val="0"/>
                <w:sz w:val="21"/>
                <w:szCs w:val="21"/>
              </w:rPr>
            </w:pPr>
            <w:r w:rsidRPr="003E2A19">
              <w:rPr>
                <w:sz w:val="21"/>
                <w:szCs w:val="21"/>
              </w:rPr>
              <w:t>Контактный телефон</w:t>
            </w:r>
          </w:p>
        </w:tc>
        <w:tc>
          <w:tcPr>
            <w:tcW w:w="4358" w:type="dxa"/>
          </w:tcPr>
          <w:p w14:paraId="176B1224" w14:textId="77777777" w:rsidR="00DF5801" w:rsidRPr="003E2A19" w:rsidRDefault="00DF5801" w:rsidP="000F704E">
            <w:pPr>
              <w:pStyle w:val="affff6"/>
              <w:jc w:val="left"/>
              <w:rPr>
                <w:b w:val="0"/>
                <w:sz w:val="21"/>
                <w:szCs w:val="21"/>
              </w:rPr>
            </w:pPr>
          </w:p>
        </w:tc>
      </w:tr>
      <w:tr w:rsidR="00DF5801" w:rsidRPr="003E2A19" w14:paraId="60068A32" w14:textId="77777777" w:rsidTr="000F704E">
        <w:tc>
          <w:tcPr>
            <w:tcW w:w="675" w:type="dxa"/>
            <w:vMerge/>
          </w:tcPr>
          <w:p w14:paraId="7E57EAFA" w14:textId="77777777" w:rsidR="00DF5801" w:rsidRPr="003E2A19" w:rsidRDefault="00DF5801" w:rsidP="00DF5801">
            <w:pPr>
              <w:pStyle w:val="affff6"/>
              <w:numPr>
                <w:ilvl w:val="0"/>
                <w:numId w:val="36"/>
              </w:numPr>
              <w:suppressAutoHyphens w:val="0"/>
              <w:ind w:left="0" w:firstLine="0"/>
              <w:jc w:val="left"/>
              <w:rPr>
                <w:b w:val="0"/>
                <w:sz w:val="21"/>
                <w:szCs w:val="21"/>
              </w:rPr>
            </w:pPr>
          </w:p>
        </w:tc>
        <w:tc>
          <w:tcPr>
            <w:tcW w:w="4820" w:type="dxa"/>
          </w:tcPr>
          <w:p w14:paraId="0DDE7D5F" w14:textId="77777777" w:rsidR="00DF5801" w:rsidRPr="003E2A19" w:rsidRDefault="00DF5801" w:rsidP="000F704E">
            <w:pPr>
              <w:pStyle w:val="affff6"/>
              <w:jc w:val="left"/>
              <w:rPr>
                <w:b w:val="0"/>
                <w:sz w:val="21"/>
                <w:szCs w:val="21"/>
              </w:rPr>
            </w:pPr>
            <w:r w:rsidRPr="003E2A19">
              <w:rPr>
                <w:sz w:val="21"/>
                <w:szCs w:val="21"/>
              </w:rPr>
              <w:t>Факс</w:t>
            </w:r>
          </w:p>
        </w:tc>
        <w:tc>
          <w:tcPr>
            <w:tcW w:w="4358" w:type="dxa"/>
          </w:tcPr>
          <w:p w14:paraId="2B7C70F7" w14:textId="77777777" w:rsidR="00DF5801" w:rsidRPr="003E2A19" w:rsidRDefault="00DF5801" w:rsidP="000F704E">
            <w:pPr>
              <w:pStyle w:val="affff6"/>
              <w:jc w:val="left"/>
              <w:rPr>
                <w:b w:val="0"/>
                <w:sz w:val="21"/>
                <w:szCs w:val="21"/>
              </w:rPr>
            </w:pPr>
          </w:p>
        </w:tc>
      </w:tr>
      <w:tr w:rsidR="00DF5801" w:rsidRPr="003E2A19" w14:paraId="299DC54A" w14:textId="77777777" w:rsidTr="000F704E">
        <w:tc>
          <w:tcPr>
            <w:tcW w:w="675" w:type="dxa"/>
            <w:vMerge/>
          </w:tcPr>
          <w:p w14:paraId="75F09187" w14:textId="77777777" w:rsidR="00DF5801" w:rsidRPr="003E2A19" w:rsidRDefault="00DF5801" w:rsidP="00DF5801">
            <w:pPr>
              <w:pStyle w:val="affff6"/>
              <w:numPr>
                <w:ilvl w:val="0"/>
                <w:numId w:val="36"/>
              </w:numPr>
              <w:suppressAutoHyphens w:val="0"/>
              <w:ind w:left="0" w:firstLine="0"/>
              <w:jc w:val="left"/>
              <w:rPr>
                <w:b w:val="0"/>
                <w:sz w:val="21"/>
                <w:szCs w:val="21"/>
              </w:rPr>
            </w:pPr>
          </w:p>
        </w:tc>
        <w:tc>
          <w:tcPr>
            <w:tcW w:w="4820" w:type="dxa"/>
          </w:tcPr>
          <w:p w14:paraId="290BE16E" w14:textId="77777777" w:rsidR="00DF5801" w:rsidRPr="003E2A19" w:rsidRDefault="00DF5801" w:rsidP="000F704E">
            <w:pPr>
              <w:pStyle w:val="affff6"/>
              <w:jc w:val="left"/>
              <w:rPr>
                <w:b w:val="0"/>
                <w:sz w:val="21"/>
                <w:szCs w:val="21"/>
              </w:rPr>
            </w:pPr>
            <w:r w:rsidRPr="003E2A19">
              <w:rPr>
                <w:sz w:val="21"/>
                <w:szCs w:val="21"/>
              </w:rPr>
              <w:t>Адрес электронной почты</w:t>
            </w:r>
          </w:p>
        </w:tc>
        <w:tc>
          <w:tcPr>
            <w:tcW w:w="4358" w:type="dxa"/>
          </w:tcPr>
          <w:p w14:paraId="47D3F654" w14:textId="77777777" w:rsidR="00DF5801" w:rsidRPr="003E2A19" w:rsidRDefault="00DF5801" w:rsidP="000F704E">
            <w:pPr>
              <w:pStyle w:val="affff6"/>
              <w:jc w:val="left"/>
              <w:rPr>
                <w:b w:val="0"/>
                <w:sz w:val="21"/>
                <w:szCs w:val="21"/>
              </w:rPr>
            </w:pPr>
          </w:p>
        </w:tc>
      </w:tr>
      <w:tr w:rsidR="00DF5801" w:rsidRPr="003E2A19" w14:paraId="770A9857" w14:textId="77777777" w:rsidTr="000F704E">
        <w:tc>
          <w:tcPr>
            <w:tcW w:w="675" w:type="dxa"/>
            <w:vMerge w:val="restart"/>
          </w:tcPr>
          <w:p w14:paraId="24A67A61" w14:textId="77777777" w:rsidR="00DF5801" w:rsidRPr="003E2A19" w:rsidRDefault="00DF5801" w:rsidP="00DF5801">
            <w:pPr>
              <w:pStyle w:val="affff6"/>
              <w:numPr>
                <w:ilvl w:val="0"/>
                <w:numId w:val="36"/>
              </w:numPr>
              <w:suppressAutoHyphens w:val="0"/>
              <w:ind w:left="0" w:firstLine="0"/>
              <w:jc w:val="left"/>
              <w:rPr>
                <w:b w:val="0"/>
                <w:sz w:val="21"/>
                <w:szCs w:val="21"/>
              </w:rPr>
            </w:pPr>
          </w:p>
        </w:tc>
        <w:tc>
          <w:tcPr>
            <w:tcW w:w="4820" w:type="dxa"/>
          </w:tcPr>
          <w:p w14:paraId="21B1B48E" w14:textId="77777777" w:rsidR="00DF5801" w:rsidRPr="003E2A19" w:rsidRDefault="00DF5801" w:rsidP="000F704E">
            <w:pPr>
              <w:pStyle w:val="affff6"/>
              <w:jc w:val="left"/>
              <w:rPr>
                <w:b w:val="0"/>
                <w:sz w:val="21"/>
                <w:szCs w:val="21"/>
              </w:rPr>
            </w:pPr>
            <w:r w:rsidRPr="003E2A19">
              <w:rPr>
                <w:sz w:val="21"/>
                <w:szCs w:val="21"/>
              </w:rPr>
              <w:t>Реквизиты Участника:</w:t>
            </w:r>
          </w:p>
        </w:tc>
        <w:tc>
          <w:tcPr>
            <w:tcW w:w="4358" w:type="dxa"/>
          </w:tcPr>
          <w:p w14:paraId="396872D8" w14:textId="77777777" w:rsidR="00DF5801" w:rsidRPr="003E2A19" w:rsidRDefault="00DF5801" w:rsidP="000F704E">
            <w:pPr>
              <w:pStyle w:val="affff6"/>
              <w:jc w:val="left"/>
              <w:rPr>
                <w:b w:val="0"/>
                <w:sz w:val="21"/>
                <w:szCs w:val="21"/>
              </w:rPr>
            </w:pPr>
          </w:p>
        </w:tc>
      </w:tr>
      <w:tr w:rsidR="00DF5801" w:rsidRPr="003E2A19" w14:paraId="6D69FFE1" w14:textId="77777777" w:rsidTr="000F704E">
        <w:tc>
          <w:tcPr>
            <w:tcW w:w="675" w:type="dxa"/>
            <w:vMerge/>
          </w:tcPr>
          <w:p w14:paraId="6C833392" w14:textId="77777777" w:rsidR="00DF5801" w:rsidRPr="003E2A19" w:rsidRDefault="00DF5801" w:rsidP="000F704E">
            <w:pPr>
              <w:pStyle w:val="affff6"/>
              <w:jc w:val="left"/>
              <w:rPr>
                <w:b w:val="0"/>
                <w:sz w:val="21"/>
                <w:szCs w:val="21"/>
              </w:rPr>
            </w:pPr>
          </w:p>
        </w:tc>
        <w:tc>
          <w:tcPr>
            <w:tcW w:w="4820" w:type="dxa"/>
          </w:tcPr>
          <w:p w14:paraId="005E4C86" w14:textId="77777777" w:rsidR="00DF5801" w:rsidRPr="003E2A19" w:rsidRDefault="00DF5801" w:rsidP="000F704E">
            <w:pPr>
              <w:pStyle w:val="affff6"/>
              <w:tabs>
                <w:tab w:val="left" w:pos="1304"/>
              </w:tabs>
              <w:jc w:val="left"/>
              <w:rPr>
                <w:b w:val="0"/>
                <w:sz w:val="21"/>
                <w:szCs w:val="21"/>
              </w:rPr>
            </w:pPr>
            <w:r w:rsidRPr="003E2A19">
              <w:rPr>
                <w:sz w:val="21"/>
                <w:szCs w:val="21"/>
              </w:rPr>
              <w:t>ИНН / КПП</w:t>
            </w:r>
          </w:p>
        </w:tc>
        <w:tc>
          <w:tcPr>
            <w:tcW w:w="4358" w:type="dxa"/>
          </w:tcPr>
          <w:p w14:paraId="3CAA541F" w14:textId="77777777" w:rsidR="00DF5801" w:rsidRPr="003E2A19" w:rsidRDefault="00DF5801" w:rsidP="000F704E">
            <w:pPr>
              <w:pStyle w:val="affff6"/>
              <w:jc w:val="left"/>
              <w:rPr>
                <w:b w:val="0"/>
                <w:sz w:val="21"/>
                <w:szCs w:val="21"/>
              </w:rPr>
            </w:pPr>
          </w:p>
        </w:tc>
      </w:tr>
      <w:tr w:rsidR="00DF5801" w:rsidRPr="003E2A19" w14:paraId="45DEB0E1" w14:textId="77777777" w:rsidTr="000F704E">
        <w:tc>
          <w:tcPr>
            <w:tcW w:w="675" w:type="dxa"/>
            <w:vMerge/>
          </w:tcPr>
          <w:p w14:paraId="168A4211" w14:textId="77777777" w:rsidR="00DF5801" w:rsidRPr="003E2A19" w:rsidRDefault="00DF5801" w:rsidP="000F704E">
            <w:pPr>
              <w:pStyle w:val="affff6"/>
              <w:jc w:val="left"/>
              <w:rPr>
                <w:b w:val="0"/>
                <w:sz w:val="21"/>
                <w:szCs w:val="21"/>
              </w:rPr>
            </w:pPr>
          </w:p>
        </w:tc>
        <w:tc>
          <w:tcPr>
            <w:tcW w:w="4820" w:type="dxa"/>
          </w:tcPr>
          <w:p w14:paraId="51154C3C" w14:textId="77777777" w:rsidR="00DF5801" w:rsidRPr="003E2A19" w:rsidRDefault="00DF5801" w:rsidP="000F704E">
            <w:pPr>
              <w:pStyle w:val="affff6"/>
              <w:jc w:val="left"/>
              <w:rPr>
                <w:b w:val="0"/>
                <w:sz w:val="21"/>
                <w:szCs w:val="21"/>
              </w:rPr>
            </w:pPr>
            <w:r w:rsidRPr="003E2A19">
              <w:rPr>
                <w:sz w:val="21"/>
                <w:szCs w:val="21"/>
              </w:rPr>
              <w:t>ОГРН</w:t>
            </w:r>
          </w:p>
        </w:tc>
        <w:tc>
          <w:tcPr>
            <w:tcW w:w="4358" w:type="dxa"/>
          </w:tcPr>
          <w:p w14:paraId="391A6D45" w14:textId="77777777" w:rsidR="00DF5801" w:rsidRPr="003E2A19" w:rsidRDefault="00DF5801" w:rsidP="000F704E">
            <w:pPr>
              <w:pStyle w:val="affff6"/>
              <w:jc w:val="left"/>
              <w:rPr>
                <w:b w:val="0"/>
                <w:sz w:val="21"/>
                <w:szCs w:val="21"/>
              </w:rPr>
            </w:pPr>
          </w:p>
        </w:tc>
      </w:tr>
      <w:tr w:rsidR="00DF5801" w:rsidRPr="003E2A19" w14:paraId="199A8003" w14:textId="77777777" w:rsidTr="000F704E">
        <w:tc>
          <w:tcPr>
            <w:tcW w:w="675" w:type="dxa"/>
            <w:vMerge/>
          </w:tcPr>
          <w:p w14:paraId="0B348627" w14:textId="77777777" w:rsidR="00DF5801" w:rsidRPr="003E2A19" w:rsidRDefault="00DF5801" w:rsidP="000F704E">
            <w:pPr>
              <w:pStyle w:val="affff6"/>
              <w:jc w:val="left"/>
              <w:rPr>
                <w:b w:val="0"/>
                <w:sz w:val="21"/>
                <w:szCs w:val="21"/>
              </w:rPr>
            </w:pPr>
          </w:p>
        </w:tc>
        <w:tc>
          <w:tcPr>
            <w:tcW w:w="4820" w:type="dxa"/>
          </w:tcPr>
          <w:p w14:paraId="790B348C" w14:textId="77777777" w:rsidR="00DF5801" w:rsidRPr="003E2A19" w:rsidRDefault="00DF5801" w:rsidP="000F704E">
            <w:pPr>
              <w:pStyle w:val="affff6"/>
              <w:jc w:val="left"/>
              <w:rPr>
                <w:b w:val="0"/>
                <w:sz w:val="21"/>
                <w:szCs w:val="21"/>
              </w:rPr>
            </w:pPr>
            <w:r w:rsidRPr="003E2A19">
              <w:rPr>
                <w:sz w:val="21"/>
                <w:szCs w:val="21"/>
              </w:rPr>
              <w:t>ОКПО</w:t>
            </w:r>
          </w:p>
        </w:tc>
        <w:tc>
          <w:tcPr>
            <w:tcW w:w="4358" w:type="dxa"/>
          </w:tcPr>
          <w:p w14:paraId="3DEBC968" w14:textId="77777777" w:rsidR="00DF5801" w:rsidRPr="003E2A19" w:rsidRDefault="00DF5801" w:rsidP="000F704E">
            <w:pPr>
              <w:pStyle w:val="affff6"/>
              <w:jc w:val="left"/>
              <w:rPr>
                <w:b w:val="0"/>
                <w:sz w:val="21"/>
                <w:szCs w:val="21"/>
              </w:rPr>
            </w:pPr>
          </w:p>
        </w:tc>
      </w:tr>
      <w:tr w:rsidR="00DF5801" w:rsidRPr="003E2A19" w14:paraId="67395D97" w14:textId="77777777" w:rsidTr="000F704E">
        <w:tc>
          <w:tcPr>
            <w:tcW w:w="675" w:type="dxa"/>
            <w:vMerge/>
          </w:tcPr>
          <w:p w14:paraId="572DB5C6" w14:textId="77777777" w:rsidR="00DF5801" w:rsidRPr="003E2A19" w:rsidRDefault="00DF5801" w:rsidP="000F704E">
            <w:pPr>
              <w:pStyle w:val="affff6"/>
              <w:jc w:val="left"/>
              <w:rPr>
                <w:b w:val="0"/>
                <w:sz w:val="21"/>
                <w:szCs w:val="21"/>
              </w:rPr>
            </w:pPr>
          </w:p>
        </w:tc>
        <w:tc>
          <w:tcPr>
            <w:tcW w:w="4820" w:type="dxa"/>
          </w:tcPr>
          <w:p w14:paraId="0FA36019" w14:textId="77777777" w:rsidR="00DF5801" w:rsidRPr="003E2A19" w:rsidRDefault="00DF5801" w:rsidP="000F704E">
            <w:pPr>
              <w:pStyle w:val="affff6"/>
              <w:jc w:val="left"/>
              <w:rPr>
                <w:b w:val="0"/>
                <w:sz w:val="21"/>
                <w:szCs w:val="21"/>
              </w:rPr>
            </w:pPr>
            <w:r w:rsidRPr="003E2A19">
              <w:rPr>
                <w:sz w:val="21"/>
                <w:szCs w:val="21"/>
              </w:rPr>
              <w:t>ОКВЭД</w:t>
            </w:r>
          </w:p>
        </w:tc>
        <w:tc>
          <w:tcPr>
            <w:tcW w:w="4358" w:type="dxa"/>
          </w:tcPr>
          <w:p w14:paraId="09AA5988" w14:textId="77777777" w:rsidR="00DF5801" w:rsidRPr="003E2A19" w:rsidRDefault="00DF5801" w:rsidP="000F704E">
            <w:pPr>
              <w:pStyle w:val="affff6"/>
              <w:jc w:val="left"/>
              <w:rPr>
                <w:b w:val="0"/>
                <w:sz w:val="21"/>
                <w:szCs w:val="21"/>
              </w:rPr>
            </w:pPr>
          </w:p>
        </w:tc>
      </w:tr>
      <w:tr w:rsidR="00DF5801" w:rsidRPr="003E2A19" w14:paraId="1E03B5B1" w14:textId="77777777" w:rsidTr="000F704E">
        <w:tc>
          <w:tcPr>
            <w:tcW w:w="675" w:type="dxa"/>
            <w:vMerge/>
          </w:tcPr>
          <w:p w14:paraId="1EC869FC" w14:textId="77777777" w:rsidR="00DF5801" w:rsidRPr="003E2A19" w:rsidRDefault="00DF5801" w:rsidP="000F704E">
            <w:pPr>
              <w:pStyle w:val="affff6"/>
              <w:jc w:val="left"/>
              <w:rPr>
                <w:b w:val="0"/>
                <w:sz w:val="21"/>
                <w:szCs w:val="21"/>
              </w:rPr>
            </w:pPr>
          </w:p>
        </w:tc>
        <w:tc>
          <w:tcPr>
            <w:tcW w:w="4820" w:type="dxa"/>
          </w:tcPr>
          <w:p w14:paraId="0996B341" w14:textId="77777777" w:rsidR="00DF5801" w:rsidRPr="003E2A19" w:rsidRDefault="00DF5801" w:rsidP="000F704E">
            <w:pPr>
              <w:pStyle w:val="affff6"/>
              <w:jc w:val="left"/>
              <w:rPr>
                <w:b w:val="0"/>
                <w:sz w:val="21"/>
                <w:szCs w:val="21"/>
              </w:rPr>
            </w:pPr>
            <w:r w:rsidRPr="003E2A19">
              <w:rPr>
                <w:sz w:val="21"/>
                <w:szCs w:val="21"/>
              </w:rPr>
              <w:t>Расчетный счет</w:t>
            </w:r>
          </w:p>
        </w:tc>
        <w:tc>
          <w:tcPr>
            <w:tcW w:w="4358" w:type="dxa"/>
          </w:tcPr>
          <w:p w14:paraId="75677BC2" w14:textId="77777777" w:rsidR="00DF5801" w:rsidRPr="003E2A19" w:rsidRDefault="00DF5801" w:rsidP="000F704E">
            <w:pPr>
              <w:pStyle w:val="affff6"/>
              <w:jc w:val="left"/>
              <w:rPr>
                <w:b w:val="0"/>
                <w:sz w:val="21"/>
                <w:szCs w:val="21"/>
              </w:rPr>
            </w:pPr>
          </w:p>
        </w:tc>
      </w:tr>
      <w:tr w:rsidR="00DF5801" w:rsidRPr="003E2A19" w14:paraId="5FD824EA" w14:textId="77777777" w:rsidTr="000F704E">
        <w:tc>
          <w:tcPr>
            <w:tcW w:w="675" w:type="dxa"/>
            <w:vMerge/>
          </w:tcPr>
          <w:p w14:paraId="0F5E16A7" w14:textId="77777777" w:rsidR="00DF5801" w:rsidRPr="003E2A19" w:rsidRDefault="00DF5801" w:rsidP="000F704E">
            <w:pPr>
              <w:pStyle w:val="affff6"/>
              <w:jc w:val="left"/>
              <w:rPr>
                <w:b w:val="0"/>
                <w:sz w:val="21"/>
                <w:szCs w:val="21"/>
              </w:rPr>
            </w:pPr>
          </w:p>
        </w:tc>
        <w:tc>
          <w:tcPr>
            <w:tcW w:w="4820" w:type="dxa"/>
          </w:tcPr>
          <w:p w14:paraId="2797C5DB" w14:textId="77777777" w:rsidR="00DF5801" w:rsidRPr="003E2A19" w:rsidRDefault="00DF5801" w:rsidP="000F704E">
            <w:pPr>
              <w:pStyle w:val="affff6"/>
              <w:jc w:val="left"/>
              <w:rPr>
                <w:b w:val="0"/>
                <w:sz w:val="21"/>
                <w:szCs w:val="21"/>
              </w:rPr>
            </w:pPr>
            <w:r w:rsidRPr="003E2A19">
              <w:rPr>
                <w:sz w:val="21"/>
                <w:szCs w:val="21"/>
              </w:rPr>
              <w:t>Наименование банка</w:t>
            </w:r>
          </w:p>
        </w:tc>
        <w:tc>
          <w:tcPr>
            <w:tcW w:w="4358" w:type="dxa"/>
          </w:tcPr>
          <w:p w14:paraId="048E3D73" w14:textId="77777777" w:rsidR="00DF5801" w:rsidRPr="003E2A19" w:rsidRDefault="00DF5801" w:rsidP="000F704E">
            <w:pPr>
              <w:pStyle w:val="affff6"/>
              <w:jc w:val="left"/>
              <w:rPr>
                <w:b w:val="0"/>
                <w:sz w:val="21"/>
                <w:szCs w:val="21"/>
              </w:rPr>
            </w:pPr>
          </w:p>
        </w:tc>
      </w:tr>
      <w:tr w:rsidR="00DF5801" w:rsidRPr="003E2A19" w14:paraId="72508720" w14:textId="77777777" w:rsidTr="000F704E">
        <w:tc>
          <w:tcPr>
            <w:tcW w:w="675" w:type="dxa"/>
            <w:vMerge/>
          </w:tcPr>
          <w:p w14:paraId="020D116F" w14:textId="77777777" w:rsidR="00DF5801" w:rsidRPr="003E2A19" w:rsidRDefault="00DF5801" w:rsidP="000F704E">
            <w:pPr>
              <w:pStyle w:val="affff6"/>
              <w:jc w:val="left"/>
              <w:rPr>
                <w:b w:val="0"/>
                <w:sz w:val="21"/>
                <w:szCs w:val="21"/>
              </w:rPr>
            </w:pPr>
          </w:p>
        </w:tc>
        <w:tc>
          <w:tcPr>
            <w:tcW w:w="4820" w:type="dxa"/>
          </w:tcPr>
          <w:p w14:paraId="4A627C6E" w14:textId="77777777" w:rsidR="00DF5801" w:rsidRPr="003E2A19" w:rsidRDefault="00DF5801" w:rsidP="000F704E">
            <w:pPr>
              <w:pStyle w:val="affff6"/>
              <w:jc w:val="left"/>
              <w:rPr>
                <w:b w:val="0"/>
                <w:sz w:val="21"/>
                <w:szCs w:val="21"/>
              </w:rPr>
            </w:pPr>
            <w:r w:rsidRPr="003E2A19">
              <w:rPr>
                <w:sz w:val="21"/>
                <w:szCs w:val="21"/>
              </w:rPr>
              <w:t>Корреспондентский счет</w:t>
            </w:r>
          </w:p>
        </w:tc>
        <w:tc>
          <w:tcPr>
            <w:tcW w:w="4358" w:type="dxa"/>
          </w:tcPr>
          <w:p w14:paraId="3F4C6F24" w14:textId="77777777" w:rsidR="00DF5801" w:rsidRPr="003E2A19" w:rsidRDefault="00DF5801" w:rsidP="000F704E">
            <w:pPr>
              <w:pStyle w:val="affff6"/>
              <w:jc w:val="left"/>
              <w:rPr>
                <w:b w:val="0"/>
                <w:sz w:val="21"/>
                <w:szCs w:val="21"/>
              </w:rPr>
            </w:pPr>
          </w:p>
        </w:tc>
      </w:tr>
      <w:tr w:rsidR="00DF5801" w:rsidRPr="003E2A19" w14:paraId="3BC4AB33" w14:textId="77777777" w:rsidTr="000F704E">
        <w:tc>
          <w:tcPr>
            <w:tcW w:w="675" w:type="dxa"/>
            <w:vMerge/>
          </w:tcPr>
          <w:p w14:paraId="165CC8AB" w14:textId="77777777" w:rsidR="00DF5801" w:rsidRPr="003E2A19" w:rsidRDefault="00DF5801" w:rsidP="000F704E">
            <w:pPr>
              <w:pStyle w:val="affff6"/>
              <w:jc w:val="left"/>
              <w:rPr>
                <w:b w:val="0"/>
                <w:sz w:val="21"/>
                <w:szCs w:val="21"/>
              </w:rPr>
            </w:pPr>
          </w:p>
        </w:tc>
        <w:tc>
          <w:tcPr>
            <w:tcW w:w="4820" w:type="dxa"/>
          </w:tcPr>
          <w:p w14:paraId="008B0D49" w14:textId="77777777" w:rsidR="00DF5801" w:rsidRPr="003E2A19" w:rsidRDefault="00DF5801" w:rsidP="000F704E">
            <w:pPr>
              <w:pStyle w:val="affff6"/>
              <w:jc w:val="left"/>
              <w:rPr>
                <w:b w:val="0"/>
                <w:sz w:val="21"/>
                <w:szCs w:val="21"/>
              </w:rPr>
            </w:pPr>
            <w:r w:rsidRPr="003E2A19">
              <w:rPr>
                <w:sz w:val="21"/>
                <w:szCs w:val="21"/>
              </w:rPr>
              <w:t>БИК</w:t>
            </w:r>
          </w:p>
        </w:tc>
        <w:tc>
          <w:tcPr>
            <w:tcW w:w="4358" w:type="dxa"/>
          </w:tcPr>
          <w:p w14:paraId="71894FBB" w14:textId="77777777" w:rsidR="00DF5801" w:rsidRPr="003E2A19" w:rsidRDefault="00DF5801" w:rsidP="000F704E">
            <w:pPr>
              <w:pStyle w:val="affff6"/>
              <w:jc w:val="left"/>
              <w:rPr>
                <w:b w:val="0"/>
                <w:sz w:val="21"/>
                <w:szCs w:val="21"/>
              </w:rPr>
            </w:pPr>
          </w:p>
        </w:tc>
      </w:tr>
      <w:tr w:rsidR="00DF5801" w:rsidRPr="003E2A19" w14:paraId="3EA4B512" w14:textId="77777777" w:rsidTr="000F704E">
        <w:tc>
          <w:tcPr>
            <w:tcW w:w="675" w:type="dxa"/>
          </w:tcPr>
          <w:p w14:paraId="02E8A90F" w14:textId="77777777" w:rsidR="00DF5801" w:rsidRPr="003E2A19" w:rsidRDefault="00DF5801" w:rsidP="000F704E">
            <w:pPr>
              <w:pStyle w:val="affff6"/>
              <w:rPr>
                <w:b w:val="0"/>
                <w:sz w:val="21"/>
                <w:szCs w:val="21"/>
              </w:rPr>
            </w:pPr>
            <w:r w:rsidRPr="003E2A19">
              <w:rPr>
                <w:sz w:val="21"/>
                <w:szCs w:val="21"/>
              </w:rPr>
              <w:t>7</w:t>
            </w:r>
          </w:p>
        </w:tc>
        <w:tc>
          <w:tcPr>
            <w:tcW w:w="4820" w:type="dxa"/>
          </w:tcPr>
          <w:p w14:paraId="32AA5CA6" w14:textId="77777777" w:rsidR="00DF5801" w:rsidRPr="003E2A19" w:rsidRDefault="00DF5801" w:rsidP="000F704E">
            <w:pPr>
              <w:pStyle w:val="affff6"/>
              <w:jc w:val="left"/>
              <w:rPr>
                <w:b w:val="0"/>
                <w:sz w:val="21"/>
                <w:szCs w:val="21"/>
              </w:rPr>
            </w:pPr>
            <w:r w:rsidRPr="003E2A19">
              <w:rPr>
                <w:sz w:val="21"/>
                <w:szCs w:val="21"/>
              </w:rPr>
              <w:t>Срок действия организации (дата регистрации)</w:t>
            </w:r>
          </w:p>
        </w:tc>
        <w:tc>
          <w:tcPr>
            <w:tcW w:w="4358" w:type="dxa"/>
          </w:tcPr>
          <w:p w14:paraId="4CB108A0" w14:textId="77777777" w:rsidR="00DF5801" w:rsidRPr="003E2A19" w:rsidRDefault="00DF5801" w:rsidP="000F704E">
            <w:pPr>
              <w:pStyle w:val="affff6"/>
              <w:jc w:val="left"/>
              <w:rPr>
                <w:b w:val="0"/>
                <w:sz w:val="21"/>
                <w:szCs w:val="21"/>
              </w:rPr>
            </w:pPr>
          </w:p>
        </w:tc>
      </w:tr>
      <w:tr w:rsidR="00DF5801" w:rsidRPr="003E2A19" w14:paraId="4D04BE67" w14:textId="77777777" w:rsidTr="000F704E">
        <w:tc>
          <w:tcPr>
            <w:tcW w:w="675" w:type="dxa"/>
          </w:tcPr>
          <w:p w14:paraId="4FC3504D" w14:textId="77777777" w:rsidR="00DF5801" w:rsidRPr="003E2A19" w:rsidRDefault="00DF5801" w:rsidP="000F704E">
            <w:pPr>
              <w:pStyle w:val="affff6"/>
              <w:rPr>
                <w:b w:val="0"/>
                <w:sz w:val="21"/>
                <w:szCs w:val="21"/>
              </w:rPr>
            </w:pPr>
            <w:r w:rsidRPr="003E2A19">
              <w:rPr>
                <w:sz w:val="21"/>
                <w:szCs w:val="21"/>
              </w:rPr>
              <w:t>8</w:t>
            </w:r>
          </w:p>
        </w:tc>
        <w:tc>
          <w:tcPr>
            <w:tcW w:w="4820" w:type="dxa"/>
          </w:tcPr>
          <w:p w14:paraId="12EC6EDF" w14:textId="77777777" w:rsidR="00DF5801" w:rsidRPr="003E2A19" w:rsidRDefault="00DF5801" w:rsidP="000F704E">
            <w:pPr>
              <w:pStyle w:val="affff6"/>
              <w:jc w:val="left"/>
              <w:rPr>
                <w:b w:val="0"/>
                <w:sz w:val="21"/>
                <w:szCs w:val="21"/>
              </w:rPr>
            </w:pPr>
            <w:r w:rsidRPr="003E2A19">
              <w:rPr>
                <w:sz w:val="21"/>
                <w:szCs w:val="21"/>
              </w:rPr>
              <w:t>Размер уставного капитала</w:t>
            </w:r>
          </w:p>
        </w:tc>
        <w:tc>
          <w:tcPr>
            <w:tcW w:w="4358" w:type="dxa"/>
          </w:tcPr>
          <w:p w14:paraId="13660CC6" w14:textId="77777777" w:rsidR="00DF5801" w:rsidRPr="003E2A19" w:rsidRDefault="00DF5801" w:rsidP="000F704E">
            <w:pPr>
              <w:pStyle w:val="affff6"/>
              <w:jc w:val="left"/>
              <w:rPr>
                <w:b w:val="0"/>
                <w:sz w:val="21"/>
                <w:szCs w:val="21"/>
              </w:rPr>
            </w:pPr>
          </w:p>
        </w:tc>
      </w:tr>
      <w:tr w:rsidR="00DF5801" w:rsidRPr="003E2A19" w14:paraId="52B9CD5D" w14:textId="77777777" w:rsidTr="000F704E">
        <w:tc>
          <w:tcPr>
            <w:tcW w:w="675" w:type="dxa"/>
          </w:tcPr>
          <w:p w14:paraId="4A095148" w14:textId="77777777" w:rsidR="00DF5801" w:rsidRPr="003E2A19" w:rsidRDefault="00DF5801" w:rsidP="000F704E">
            <w:pPr>
              <w:pStyle w:val="affff6"/>
              <w:rPr>
                <w:b w:val="0"/>
                <w:sz w:val="21"/>
                <w:szCs w:val="21"/>
              </w:rPr>
            </w:pPr>
            <w:r w:rsidRPr="003E2A19">
              <w:rPr>
                <w:sz w:val="21"/>
                <w:szCs w:val="21"/>
              </w:rPr>
              <w:t>9</w:t>
            </w:r>
          </w:p>
        </w:tc>
        <w:tc>
          <w:tcPr>
            <w:tcW w:w="4820" w:type="dxa"/>
          </w:tcPr>
          <w:p w14:paraId="62800528" w14:textId="77777777" w:rsidR="00DF5801" w:rsidRPr="003E2A19" w:rsidRDefault="00DF5801" w:rsidP="000F704E">
            <w:pPr>
              <w:pStyle w:val="affff6"/>
              <w:jc w:val="left"/>
              <w:rPr>
                <w:b w:val="0"/>
                <w:sz w:val="21"/>
                <w:szCs w:val="21"/>
              </w:rPr>
            </w:pPr>
            <w:r w:rsidRPr="003E2A19">
              <w:rPr>
                <w:sz w:val="21"/>
                <w:szCs w:val="21"/>
              </w:rPr>
              <w:t>Ф. И. О. ответственного лица (контакты)</w:t>
            </w:r>
          </w:p>
        </w:tc>
        <w:tc>
          <w:tcPr>
            <w:tcW w:w="4358" w:type="dxa"/>
          </w:tcPr>
          <w:p w14:paraId="6452ACBD" w14:textId="77777777" w:rsidR="00DF5801" w:rsidRPr="003E2A19" w:rsidRDefault="00DF5801" w:rsidP="000F704E">
            <w:pPr>
              <w:pStyle w:val="affff6"/>
              <w:jc w:val="left"/>
              <w:rPr>
                <w:b w:val="0"/>
                <w:sz w:val="21"/>
                <w:szCs w:val="21"/>
              </w:rPr>
            </w:pPr>
          </w:p>
        </w:tc>
      </w:tr>
    </w:tbl>
    <w:p w14:paraId="3D08488B" w14:textId="77777777" w:rsidR="00DF5801" w:rsidRPr="003E2A19" w:rsidRDefault="00DF5801" w:rsidP="00DF5801">
      <w:pPr>
        <w:pStyle w:val="afffc"/>
        <w:rPr>
          <w:sz w:val="21"/>
          <w:szCs w:val="21"/>
        </w:rPr>
      </w:pPr>
    </w:p>
    <w:p w14:paraId="01D3DB96" w14:textId="72076369" w:rsidR="00DF5801" w:rsidRPr="003E2A19" w:rsidRDefault="00DF5801" w:rsidP="00591EA2">
      <w:pPr>
        <w:pStyle w:val="afffc"/>
        <w:tabs>
          <w:tab w:val="left" w:pos="567"/>
        </w:tabs>
        <w:ind w:firstLine="567"/>
        <w:jc w:val="both"/>
        <w:rPr>
          <w:sz w:val="21"/>
          <w:szCs w:val="21"/>
        </w:rPr>
      </w:pPr>
      <w:r w:rsidRPr="003E2A19">
        <w:rPr>
          <w:sz w:val="21"/>
          <w:szCs w:val="21"/>
        </w:rPr>
        <w:t>2.</w:t>
      </w:r>
      <w:r w:rsidRPr="003E2A19">
        <w:rPr>
          <w:sz w:val="21"/>
          <w:szCs w:val="21"/>
        </w:rPr>
        <w:tab/>
        <w:t xml:space="preserve">Мы согласны </w:t>
      </w:r>
      <w:r>
        <w:rPr>
          <w:sz w:val="21"/>
          <w:szCs w:val="21"/>
        </w:rPr>
        <w:t>поставить товар</w:t>
      </w:r>
      <w:r w:rsidRPr="003E2A19">
        <w:rPr>
          <w:sz w:val="21"/>
          <w:szCs w:val="21"/>
        </w:rPr>
        <w:t xml:space="preserve"> в соответствии с требованиями документации запроса </w:t>
      </w:r>
      <w:r>
        <w:rPr>
          <w:sz w:val="21"/>
          <w:szCs w:val="21"/>
        </w:rPr>
        <w:t>котировок</w:t>
      </w:r>
      <w:r w:rsidRPr="003E2A19">
        <w:rPr>
          <w:sz w:val="21"/>
          <w:szCs w:val="21"/>
        </w:rPr>
        <w:t xml:space="preserve"> и на условиях, которые мы представили в настоящем предложении.</w:t>
      </w:r>
      <w:r w:rsidR="00591EA2">
        <w:rPr>
          <w:sz w:val="21"/>
          <w:szCs w:val="21"/>
        </w:rPr>
        <w:t xml:space="preserve"> Так же уведомлены о том, что </w:t>
      </w:r>
      <w:r w:rsidR="00591EA2" w:rsidRPr="00591EA2">
        <w:rPr>
          <w:sz w:val="21"/>
          <w:szCs w:val="21"/>
        </w:rPr>
        <w:t xml:space="preserve">Поставщик производит поставку </w:t>
      </w:r>
      <w:r w:rsidR="00B35C5F" w:rsidRPr="00591EA2">
        <w:rPr>
          <w:sz w:val="21"/>
          <w:szCs w:val="21"/>
        </w:rPr>
        <w:t>товара, согласно</w:t>
      </w:r>
      <w:r w:rsidR="00591EA2" w:rsidRPr="00591EA2">
        <w:rPr>
          <w:sz w:val="21"/>
          <w:szCs w:val="21"/>
        </w:rPr>
        <w:t xml:space="preserve"> заявке </w:t>
      </w:r>
      <w:r w:rsidR="00B35C5F" w:rsidRPr="00591EA2">
        <w:rPr>
          <w:sz w:val="21"/>
          <w:szCs w:val="21"/>
        </w:rPr>
        <w:t>заказчика в</w:t>
      </w:r>
      <w:r w:rsidR="00591EA2" w:rsidRPr="00591EA2">
        <w:rPr>
          <w:sz w:val="21"/>
          <w:szCs w:val="21"/>
        </w:rPr>
        <w:t xml:space="preserve"> рабочие часы Заказчика (с 09:00 до 13:00 и с 14:00 до 16:00) по местному времени.</w:t>
      </w:r>
    </w:p>
    <w:p w14:paraId="379BA9DD" w14:textId="77777777" w:rsidR="00DF5801" w:rsidRPr="003E2A19" w:rsidRDefault="00DF5801" w:rsidP="00DF5801">
      <w:pPr>
        <w:pStyle w:val="afffc"/>
        <w:rPr>
          <w:sz w:val="21"/>
          <w:szCs w:val="21"/>
        </w:rPr>
      </w:pPr>
    </w:p>
    <w:p w14:paraId="69D048BE" w14:textId="77777777" w:rsidR="00DF5801" w:rsidRDefault="00DF5801" w:rsidP="00DF5801">
      <w:pPr>
        <w:pStyle w:val="afffc"/>
        <w:rPr>
          <w:i/>
          <w:sz w:val="21"/>
          <w:szCs w:val="21"/>
          <w:u w:val="single"/>
        </w:rPr>
      </w:pPr>
      <w:r w:rsidRPr="003E2A19">
        <w:rPr>
          <w:sz w:val="21"/>
          <w:szCs w:val="21"/>
        </w:rPr>
        <w:t>Предлагаемые условия исполнения договора:</w:t>
      </w:r>
      <w:r w:rsidR="008319E6">
        <w:rPr>
          <w:sz w:val="21"/>
          <w:szCs w:val="21"/>
        </w:rPr>
        <w:t xml:space="preserve"> </w:t>
      </w:r>
      <w:r w:rsidR="008319E6" w:rsidRPr="00591EA2">
        <w:rPr>
          <w:i/>
          <w:sz w:val="21"/>
          <w:szCs w:val="21"/>
          <w:u w:val="single"/>
        </w:rPr>
        <w:t>(указываются конкретные характеристики</w:t>
      </w:r>
      <w:r w:rsidR="00591EA2" w:rsidRPr="00591EA2">
        <w:rPr>
          <w:i/>
          <w:sz w:val="21"/>
          <w:szCs w:val="21"/>
          <w:u w:val="single"/>
        </w:rPr>
        <w:t xml:space="preserve"> и показатели</w:t>
      </w:r>
      <w:r w:rsidR="008319E6" w:rsidRPr="00591EA2">
        <w:rPr>
          <w:i/>
          <w:sz w:val="21"/>
          <w:szCs w:val="21"/>
          <w:u w:val="single"/>
        </w:rPr>
        <w:t xml:space="preserve">  предмета закупки)</w:t>
      </w:r>
    </w:p>
    <w:p w14:paraId="7683A079" w14:textId="77777777" w:rsidR="00A62078" w:rsidRPr="00591EA2" w:rsidRDefault="00A62078" w:rsidP="00DF5801">
      <w:pPr>
        <w:pStyle w:val="afffc"/>
        <w:rPr>
          <w:i/>
          <w:sz w:val="21"/>
          <w:szCs w:val="21"/>
          <w:u w:val="single"/>
        </w:rPr>
      </w:pPr>
    </w:p>
    <w:tbl>
      <w:tblPr>
        <w:tblW w:w="4972" w:type="pct"/>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8"/>
        <w:gridCol w:w="4862"/>
        <w:gridCol w:w="1045"/>
        <w:gridCol w:w="955"/>
        <w:gridCol w:w="1377"/>
        <w:gridCol w:w="1274"/>
      </w:tblGrid>
      <w:tr w:rsidR="00A62078" w:rsidRPr="003E2A19" w14:paraId="1826F5D3" w14:textId="77777777" w:rsidTr="0090462D">
        <w:trPr>
          <w:trHeight w:val="920"/>
        </w:trPr>
        <w:tc>
          <w:tcPr>
            <w:tcW w:w="309" w:type="pct"/>
            <w:tcBorders>
              <w:top w:val="single" w:sz="4" w:space="0" w:color="auto"/>
              <w:left w:val="single" w:sz="4" w:space="0" w:color="auto"/>
              <w:bottom w:val="single" w:sz="4" w:space="0" w:color="auto"/>
              <w:right w:val="single" w:sz="4" w:space="0" w:color="auto"/>
            </w:tcBorders>
            <w:shd w:val="clear" w:color="auto" w:fill="E6E6E6"/>
          </w:tcPr>
          <w:p w14:paraId="32B04109" w14:textId="77777777" w:rsidR="00A62078" w:rsidRPr="003E2A19" w:rsidRDefault="00A62078" w:rsidP="0090462D">
            <w:pPr>
              <w:jc w:val="center"/>
              <w:rPr>
                <w:sz w:val="22"/>
                <w:szCs w:val="22"/>
              </w:rPr>
            </w:pPr>
            <w:r w:rsidRPr="003E2A19">
              <w:rPr>
                <w:sz w:val="22"/>
                <w:szCs w:val="22"/>
              </w:rPr>
              <w:t>№ п/п</w:t>
            </w:r>
          </w:p>
        </w:tc>
        <w:tc>
          <w:tcPr>
            <w:tcW w:w="2397" w:type="pct"/>
            <w:tcBorders>
              <w:top w:val="single" w:sz="4" w:space="0" w:color="auto"/>
              <w:left w:val="single" w:sz="4" w:space="0" w:color="auto"/>
              <w:bottom w:val="single" w:sz="4" w:space="0" w:color="auto"/>
              <w:right w:val="single" w:sz="4" w:space="0" w:color="auto"/>
            </w:tcBorders>
            <w:shd w:val="clear" w:color="auto" w:fill="E6E6E6"/>
          </w:tcPr>
          <w:p w14:paraId="2EBBD282" w14:textId="77777777" w:rsidR="00A62078" w:rsidRPr="003E2A19" w:rsidRDefault="00A62078" w:rsidP="0090462D">
            <w:pPr>
              <w:jc w:val="center"/>
              <w:rPr>
                <w:sz w:val="22"/>
                <w:szCs w:val="22"/>
              </w:rPr>
            </w:pPr>
            <w:r w:rsidRPr="003E2A19">
              <w:rPr>
                <w:sz w:val="22"/>
                <w:szCs w:val="22"/>
              </w:rPr>
              <w:t>Наименование товара, торговая марка, производитель, характеристики</w:t>
            </w:r>
          </w:p>
        </w:tc>
        <w:tc>
          <w:tcPr>
            <w:tcW w:w="515" w:type="pct"/>
            <w:tcBorders>
              <w:top w:val="single" w:sz="4" w:space="0" w:color="auto"/>
              <w:left w:val="single" w:sz="4" w:space="0" w:color="auto"/>
              <w:bottom w:val="single" w:sz="4" w:space="0" w:color="auto"/>
              <w:right w:val="single" w:sz="4" w:space="0" w:color="auto"/>
            </w:tcBorders>
            <w:shd w:val="clear" w:color="auto" w:fill="E6E6E6"/>
          </w:tcPr>
          <w:p w14:paraId="76878FB4" w14:textId="77777777" w:rsidR="00A62078" w:rsidRPr="003E2A19" w:rsidRDefault="00A62078" w:rsidP="0090462D">
            <w:pPr>
              <w:jc w:val="center"/>
              <w:rPr>
                <w:sz w:val="22"/>
                <w:szCs w:val="22"/>
              </w:rPr>
            </w:pPr>
            <w:r w:rsidRPr="003E2A19">
              <w:rPr>
                <w:sz w:val="22"/>
                <w:szCs w:val="22"/>
              </w:rPr>
              <w:t>Ед. изм.</w:t>
            </w:r>
          </w:p>
        </w:tc>
        <w:tc>
          <w:tcPr>
            <w:tcW w:w="471" w:type="pct"/>
            <w:tcBorders>
              <w:top w:val="single" w:sz="4" w:space="0" w:color="auto"/>
              <w:left w:val="single" w:sz="4" w:space="0" w:color="auto"/>
              <w:bottom w:val="single" w:sz="4" w:space="0" w:color="auto"/>
              <w:right w:val="single" w:sz="4" w:space="0" w:color="auto"/>
            </w:tcBorders>
            <w:shd w:val="clear" w:color="auto" w:fill="E6E6E6"/>
          </w:tcPr>
          <w:p w14:paraId="49A0DB5C" w14:textId="77777777" w:rsidR="00A62078" w:rsidRPr="003E2A19" w:rsidRDefault="00A62078" w:rsidP="0090462D">
            <w:pPr>
              <w:jc w:val="center"/>
              <w:rPr>
                <w:sz w:val="22"/>
                <w:szCs w:val="22"/>
              </w:rPr>
            </w:pPr>
            <w:r w:rsidRPr="003E2A19">
              <w:rPr>
                <w:sz w:val="22"/>
                <w:szCs w:val="22"/>
              </w:rPr>
              <w:t>Кол-во</w:t>
            </w:r>
          </w:p>
        </w:tc>
        <w:tc>
          <w:tcPr>
            <w:tcW w:w="679" w:type="pct"/>
            <w:tcBorders>
              <w:top w:val="single" w:sz="4" w:space="0" w:color="auto"/>
              <w:left w:val="single" w:sz="4" w:space="0" w:color="auto"/>
              <w:bottom w:val="single" w:sz="4" w:space="0" w:color="auto"/>
              <w:right w:val="single" w:sz="4" w:space="0" w:color="auto"/>
            </w:tcBorders>
            <w:shd w:val="clear" w:color="auto" w:fill="E6E6E6"/>
          </w:tcPr>
          <w:p w14:paraId="3B0C32B6" w14:textId="77777777" w:rsidR="00A62078" w:rsidRPr="003E2A19" w:rsidRDefault="00A62078" w:rsidP="0090462D">
            <w:pPr>
              <w:jc w:val="center"/>
              <w:rPr>
                <w:sz w:val="22"/>
                <w:szCs w:val="22"/>
              </w:rPr>
            </w:pPr>
            <w:r w:rsidRPr="003E2A19">
              <w:rPr>
                <w:sz w:val="22"/>
                <w:szCs w:val="22"/>
              </w:rPr>
              <w:t>Цена за единицу, руб.</w:t>
            </w:r>
          </w:p>
        </w:tc>
        <w:tc>
          <w:tcPr>
            <w:tcW w:w="628" w:type="pct"/>
            <w:tcBorders>
              <w:top w:val="single" w:sz="4" w:space="0" w:color="auto"/>
              <w:left w:val="single" w:sz="4" w:space="0" w:color="auto"/>
              <w:bottom w:val="single" w:sz="4" w:space="0" w:color="auto"/>
              <w:right w:val="single" w:sz="4" w:space="0" w:color="auto"/>
            </w:tcBorders>
            <w:shd w:val="clear" w:color="auto" w:fill="E6E6E6"/>
          </w:tcPr>
          <w:p w14:paraId="5E02453C" w14:textId="77777777" w:rsidR="00A62078" w:rsidRPr="003E2A19" w:rsidRDefault="00A62078" w:rsidP="0090462D">
            <w:pPr>
              <w:jc w:val="center"/>
              <w:rPr>
                <w:sz w:val="22"/>
                <w:szCs w:val="22"/>
              </w:rPr>
            </w:pPr>
            <w:r w:rsidRPr="003E2A19">
              <w:rPr>
                <w:sz w:val="22"/>
                <w:szCs w:val="22"/>
              </w:rPr>
              <w:t>Сумма, руб.</w:t>
            </w:r>
          </w:p>
        </w:tc>
      </w:tr>
      <w:tr w:rsidR="00A62078" w:rsidRPr="003E2A19" w14:paraId="5E32723E" w14:textId="77777777" w:rsidTr="0090462D">
        <w:trPr>
          <w:trHeight w:val="570"/>
        </w:trPr>
        <w:tc>
          <w:tcPr>
            <w:tcW w:w="309" w:type="pct"/>
            <w:tcBorders>
              <w:top w:val="single" w:sz="4" w:space="0" w:color="auto"/>
              <w:left w:val="single" w:sz="4" w:space="0" w:color="auto"/>
              <w:bottom w:val="single" w:sz="4" w:space="0" w:color="auto"/>
              <w:right w:val="single" w:sz="4" w:space="0" w:color="auto"/>
            </w:tcBorders>
          </w:tcPr>
          <w:p w14:paraId="29B17021" w14:textId="77777777" w:rsidR="00A62078" w:rsidRPr="003E2A19" w:rsidRDefault="00A62078" w:rsidP="0090462D">
            <w:pPr>
              <w:jc w:val="right"/>
              <w:rPr>
                <w:sz w:val="22"/>
                <w:szCs w:val="22"/>
              </w:rPr>
            </w:pPr>
            <w:r>
              <w:rPr>
                <w:sz w:val="22"/>
                <w:szCs w:val="22"/>
              </w:rPr>
              <w:t>1</w:t>
            </w:r>
          </w:p>
        </w:tc>
        <w:tc>
          <w:tcPr>
            <w:tcW w:w="2397" w:type="pct"/>
            <w:tcBorders>
              <w:top w:val="single" w:sz="4" w:space="0" w:color="auto"/>
              <w:left w:val="single" w:sz="4" w:space="0" w:color="auto"/>
              <w:bottom w:val="single" w:sz="4" w:space="0" w:color="auto"/>
              <w:right w:val="single" w:sz="4" w:space="0" w:color="auto"/>
            </w:tcBorders>
            <w:vAlign w:val="bottom"/>
          </w:tcPr>
          <w:p w14:paraId="1727589D" w14:textId="77777777" w:rsidR="00A62078" w:rsidRDefault="00A62078" w:rsidP="0090462D"/>
        </w:tc>
        <w:tc>
          <w:tcPr>
            <w:tcW w:w="515" w:type="pct"/>
            <w:tcBorders>
              <w:top w:val="single" w:sz="4" w:space="0" w:color="auto"/>
              <w:left w:val="single" w:sz="4" w:space="0" w:color="auto"/>
              <w:bottom w:val="single" w:sz="4" w:space="0" w:color="auto"/>
              <w:right w:val="single" w:sz="4" w:space="0" w:color="auto"/>
            </w:tcBorders>
          </w:tcPr>
          <w:p w14:paraId="5B7F4278" w14:textId="77777777" w:rsidR="00A62078" w:rsidRDefault="00A62078" w:rsidP="0090462D"/>
        </w:tc>
        <w:tc>
          <w:tcPr>
            <w:tcW w:w="471" w:type="pct"/>
            <w:tcBorders>
              <w:top w:val="single" w:sz="4" w:space="0" w:color="auto"/>
              <w:left w:val="single" w:sz="4" w:space="0" w:color="auto"/>
              <w:bottom w:val="single" w:sz="4" w:space="0" w:color="auto"/>
              <w:right w:val="single" w:sz="4" w:space="0" w:color="auto"/>
            </w:tcBorders>
            <w:vAlign w:val="center"/>
          </w:tcPr>
          <w:p w14:paraId="3C25E1B7" w14:textId="77777777" w:rsidR="00A62078" w:rsidRDefault="00A62078" w:rsidP="0090462D">
            <w:pPr>
              <w:jc w:val="center"/>
              <w:rPr>
                <w:rFonts w:ascii="Arial" w:hAnsi="Arial" w:cs="Arial"/>
                <w:sz w:val="20"/>
                <w:szCs w:val="20"/>
              </w:rPr>
            </w:pPr>
          </w:p>
        </w:tc>
        <w:tc>
          <w:tcPr>
            <w:tcW w:w="679" w:type="pct"/>
            <w:tcBorders>
              <w:top w:val="single" w:sz="4" w:space="0" w:color="auto"/>
              <w:left w:val="single" w:sz="4" w:space="0" w:color="auto"/>
              <w:bottom w:val="single" w:sz="4" w:space="0" w:color="auto"/>
              <w:right w:val="single" w:sz="4" w:space="0" w:color="auto"/>
            </w:tcBorders>
          </w:tcPr>
          <w:p w14:paraId="14510772" w14:textId="77777777" w:rsidR="00A62078" w:rsidRPr="003E2A19" w:rsidRDefault="00A62078" w:rsidP="0090462D">
            <w:pPr>
              <w:ind w:firstLine="284"/>
              <w:jc w:val="both"/>
              <w:rPr>
                <w:sz w:val="22"/>
                <w:szCs w:val="22"/>
              </w:rPr>
            </w:pPr>
          </w:p>
        </w:tc>
        <w:tc>
          <w:tcPr>
            <w:tcW w:w="628" w:type="pct"/>
            <w:tcBorders>
              <w:top w:val="single" w:sz="4" w:space="0" w:color="auto"/>
              <w:left w:val="single" w:sz="4" w:space="0" w:color="auto"/>
              <w:bottom w:val="single" w:sz="4" w:space="0" w:color="auto"/>
              <w:right w:val="single" w:sz="4" w:space="0" w:color="auto"/>
            </w:tcBorders>
          </w:tcPr>
          <w:p w14:paraId="03974B5A" w14:textId="77777777" w:rsidR="00A62078" w:rsidRPr="003E2A19" w:rsidRDefault="00A62078" w:rsidP="0090462D">
            <w:pPr>
              <w:ind w:firstLine="284"/>
              <w:jc w:val="both"/>
              <w:rPr>
                <w:sz w:val="22"/>
                <w:szCs w:val="22"/>
              </w:rPr>
            </w:pPr>
          </w:p>
        </w:tc>
      </w:tr>
      <w:tr w:rsidR="00A62078" w:rsidRPr="003E2A19" w14:paraId="4F30E224" w14:textId="77777777" w:rsidTr="0090462D">
        <w:trPr>
          <w:trHeight w:val="570"/>
        </w:trPr>
        <w:tc>
          <w:tcPr>
            <w:tcW w:w="309" w:type="pct"/>
            <w:tcBorders>
              <w:top w:val="single" w:sz="4" w:space="0" w:color="auto"/>
              <w:left w:val="single" w:sz="4" w:space="0" w:color="auto"/>
              <w:bottom w:val="single" w:sz="4" w:space="0" w:color="auto"/>
              <w:right w:val="single" w:sz="4" w:space="0" w:color="auto"/>
            </w:tcBorders>
          </w:tcPr>
          <w:p w14:paraId="5055975A" w14:textId="77777777" w:rsidR="00A62078" w:rsidRDefault="00A62078" w:rsidP="0090462D">
            <w:pPr>
              <w:jc w:val="right"/>
              <w:rPr>
                <w:sz w:val="22"/>
                <w:szCs w:val="22"/>
              </w:rPr>
            </w:pPr>
            <w:r>
              <w:rPr>
                <w:sz w:val="22"/>
                <w:szCs w:val="22"/>
              </w:rPr>
              <w:t>2</w:t>
            </w:r>
          </w:p>
        </w:tc>
        <w:tc>
          <w:tcPr>
            <w:tcW w:w="2397" w:type="pct"/>
            <w:tcBorders>
              <w:top w:val="single" w:sz="4" w:space="0" w:color="auto"/>
              <w:left w:val="single" w:sz="4" w:space="0" w:color="auto"/>
              <w:bottom w:val="single" w:sz="4" w:space="0" w:color="auto"/>
              <w:right w:val="single" w:sz="4" w:space="0" w:color="auto"/>
            </w:tcBorders>
            <w:vAlign w:val="bottom"/>
          </w:tcPr>
          <w:p w14:paraId="7E9C47EF" w14:textId="77777777" w:rsidR="00A62078" w:rsidRDefault="00A62078" w:rsidP="0090462D"/>
        </w:tc>
        <w:tc>
          <w:tcPr>
            <w:tcW w:w="515" w:type="pct"/>
            <w:tcBorders>
              <w:top w:val="single" w:sz="4" w:space="0" w:color="auto"/>
              <w:left w:val="single" w:sz="4" w:space="0" w:color="auto"/>
              <w:bottom w:val="single" w:sz="4" w:space="0" w:color="auto"/>
              <w:right w:val="single" w:sz="4" w:space="0" w:color="auto"/>
            </w:tcBorders>
          </w:tcPr>
          <w:p w14:paraId="4C809FC6" w14:textId="77777777" w:rsidR="00A62078" w:rsidRPr="009E1067" w:rsidRDefault="00A62078" w:rsidP="0090462D">
            <w:pPr>
              <w:rPr>
                <w:sz w:val="22"/>
                <w:szCs w:val="22"/>
              </w:rPr>
            </w:pPr>
          </w:p>
        </w:tc>
        <w:tc>
          <w:tcPr>
            <w:tcW w:w="471" w:type="pct"/>
            <w:tcBorders>
              <w:top w:val="single" w:sz="4" w:space="0" w:color="auto"/>
              <w:left w:val="single" w:sz="4" w:space="0" w:color="auto"/>
              <w:bottom w:val="single" w:sz="4" w:space="0" w:color="auto"/>
              <w:right w:val="single" w:sz="4" w:space="0" w:color="auto"/>
            </w:tcBorders>
            <w:vAlign w:val="center"/>
          </w:tcPr>
          <w:p w14:paraId="7D7E43D2" w14:textId="77777777" w:rsidR="00A62078" w:rsidRDefault="00A62078" w:rsidP="0090462D">
            <w:pPr>
              <w:jc w:val="center"/>
              <w:rPr>
                <w:rFonts w:ascii="Arial" w:hAnsi="Arial" w:cs="Arial"/>
                <w:sz w:val="20"/>
                <w:szCs w:val="20"/>
              </w:rPr>
            </w:pPr>
          </w:p>
        </w:tc>
        <w:tc>
          <w:tcPr>
            <w:tcW w:w="679" w:type="pct"/>
            <w:tcBorders>
              <w:top w:val="single" w:sz="4" w:space="0" w:color="auto"/>
              <w:left w:val="single" w:sz="4" w:space="0" w:color="auto"/>
              <w:bottom w:val="single" w:sz="4" w:space="0" w:color="auto"/>
              <w:right w:val="single" w:sz="4" w:space="0" w:color="auto"/>
            </w:tcBorders>
          </w:tcPr>
          <w:p w14:paraId="6FFCC7C5" w14:textId="77777777" w:rsidR="00A62078" w:rsidRPr="003E2A19" w:rsidRDefault="00A62078" w:rsidP="0090462D">
            <w:pPr>
              <w:ind w:firstLine="284"/>
              <w:jc w:val="both"/>
              <w:rPr>
                <w:sz w:val="22"/>
                <w:szCs w:val="22"/>
              </w:rPr>
            </w:pPr>
          </w:p>
        </w:tc>
        <w:tc>
          <w:tcPr>
            <w:tcW w:w="628" w:type="pct"/>
            <w:tcBorders>
              <w:top w:val="single" w:sz="4" w:space="0" w:color="auto"/>
              <w:left w:val="single" w:sz="4" w:space="0" w:color="auto"/>
              <w:bottom w:val="single" w:sz="4" w:space="0" w:color="auto"/>
              <w:right w:val="single" w:sz="4" w:space="0" w:color="auto"/>
            </w:tcBorders>
          </w:tcPr>
          <w:p w14:paraId="4F88D3C4" w14:textId="77777777" w:rsidR="00A62078" w:rsidRPr="003E2A19" w:rsidRDefault="00A62078" w:rsidP="0090462D">
            <w:pPr>
              <w:ind w:firstLine="284"/>
              <w:jc w:val="both"/>
              <w:rPr>
                <w:sz w:val="22"/>
                <w:szCs w:val="22"/>
              </w:rPr>
            </w:pPr>
          </w:p>
        </w:tc>
      </w:tr>
      <w:tr w:rsidR="00A62078" w:rsidRPr="003E2A19" w14:paraId="6C4CDD27" w14:textId="77777777" w:rsidTr="0090462D">
        <w:trPr>
          <w:trHeight w:val="570"/>
        </w:trPr>
        <w:tc>
          <w:tcPr>
            <w:tcW w:w="309" w:type="pct"/>
            <w:tcBorders>
              <w:top w:val="single" w:sz="4" w:space="0" w:color="auto"/>
              <w:left w:val="single" w:sz="4" w:space="0" w:color="auto"/>
              <w:bottom w:val="single" w:sz="4" w:space="0" w:color="auto"/>
              <w:right w:val="single" w:sz="4" w:space="0" w:color="auto"/>
            </w:tcBorders>
          </w:tcPr>
          <w:p w14:paraId="2160540D" w14:textId="77777777" w:rsidR="00A62078" w:rsidRDefault="00A62078" w:rsidP="0090462D">
            <w:pPr>
              <w:jc w:val="right"/>
              <w:rPr>
                <w:sz w:val="22"/>
                <w:szCs w:val="22"/>
              </w:rPr>
            </w:pPr>
            <w:r>
              <w:rPr>
                <w:sz w:val="22"/>
                <w:szCs w:val="22"/>
              </w:rPr>
              <w:t>…</w:t>
            </w:r>
          </w:p>
        </w:tc>
        <w:tc>
          <w:tcPr>
            <w:tcW w:w="2397" w:type="pct"/>
            <w:tcBorders>
              <w:top w:val="single" w:sz="4" w:space="0" w:color="auto"/>
              <w:left w:val="single" w:sz="4" w:space="0" w:color="auto"/>
              <w:bottom w:val="single" w:sz="4" w:space="0" w:color="auto"/>
              <w:right w:val="single" w:sz="4" w:space="0" w:color="auto"/>
            </w:tcBorders>
            <w:vAlign w:val="bottom"/>
          </w:tcPr>
          <w:p w14:paraId="07852974" w14:textId="77777777" w:rsidR="00A62078" w:rsidRDefault="00A62078" w:rsidP="0090462D"/>
        </w:tc>
        <w:tc>
          <w:tcPr>
            <w:tcW w:w="515" w:type="pct"/>
            <w:tcBorders>
              <w:top w:val="single" w:sz="4" w:space="0" w:color="auto"/>
              <w:left w:val="single" w:sz="4" w:space="0" w:color="auto"/>
              <w:bottom w:val="single" w:sz="4" w:space="0" w:color="auto"/>
              <w:right w:val="single" w:sz="4" w:space="0" w:color="auto"/>
            </w:tcBorders>
          </w:tcPr>
          <w:p w14:paraId="1A93F97F" w14:textId="77777777" w:rsidR="00A62078" w:rsidRPr="009E1067" w:rsidRDefault="00A62078" w:rsidP="0090462D">
            <w:pPr>
              <w:rPr>
                <w:sz w:val="22"/>
                <w:szCs w:val="22"/>
              </w:rPr>
            </w:pPr>
          </w:p>
        </w:tc>
        <w:tc>
          <w:tcPr>
            <w:tcW w:w="471" w:type="pct"/>
            <w:tcBorders>
              <w:top w:val="single" w:sz="4" w:space="0" w:color="auto"/>
              <w:left w:val="single" w:sz="4" w:space="0" w:color="auto"/>
              <w:bottom w:val="single" w:sz="4" w:space="0" w:color="auto"/>
              <w:right w:val="single" w:sz="4" w:space="0" w:color="auto"/>
            </w:tcBorders>
            <w:vAlign w:val="center"/>
          </w:tcPr>
          <w:p w14:paraId="39D73303" w14:textId="77777777" w:rsidR="00A62078" w:rsidRDefault="00A62078" w:rsidP="0090462D">
            <w:pPr>
              <w:jc w:val="center"/>
              <w:rPr>
                <w:rFonts w:ascii="Arial" w:hAnsi="Arial" w:cs="Arial"/>
                <w:sz w:val="20"/>
                <w:szCs w:val="20"/>
              </w:rPr>
            </w:pPr>
          </w:p>
        </w:tc>
        <w:tc>
          <w:tcPr>
            <w:tcW w:w="679" w:type="pct"/>
            <w:tcBorders>
              <w:top w:val="single" w:sz="4" w:space="0" w:color="auto"/>
              <w:left w:val="single" w:sz="4" w:space="0" w:color="auto"/>
              <w:bottom w:val="single" w:sz="4" w:space="0" w:color="auto"/>
              <w:right w:val="single" w:sz="4" w:space="0" w:color="auto"/>
            </w:tcBorders>
          </w:tcPr>
          <w:p w14:paraId="0FCCC492" w14:textId="77777777" w:rsidR="00A62078" w:rsidRPr="003E2A19" w:rsidRDefault="00A62078" w:rsidP="0090462D">
            <w:pPr>
              <w:ind w:firstLine="284"/>
              <w:jc w:val="both"/>
              <w:rPr>
                <w:sz w:val="22"/>
                <w:szCs w:val="22"/>
              </w:rPr>
            </w:pPr>
          </w:p>
        </w:tc>
        <w:tc>
          <w:tcPr>
            <w:tcW w:w="628" w:type="pct"/>
            <w:tcBorders>
              <w:top w:val="single" w:sz="4" w:space="0" w:color="auto"/>
              <w:left w:val="single" w:sz="4" w:space="0" w:color="auto"/>
              <w:bottom w:val="single" w:sz="4" w:space="0" w:color="auto"/>
              <w:right w:val="single" w:sz="4" w:space="0" w:color="auto"/>
            </w:tcBorders>
          </w:tcPr>
          <w:p w14:paraId="3D9DDDA5" w14:textId="77777777" w:rsidR="00A62078" w:rsidRPr="003E2A19" w:rsidRDefault="00A62078" w:rsidP="0090462D">
            <w:pPr>
              <w:ind w:firstLine="284"/>
              <w:jc w:val="both"/>
              <w:rPr>
                <w:sz w:val="22"/>
                <w:szCs w:val="22"/>
              </w:rPr>
            </w:pPr>
          </w:p>
        </w:tc>
      </w:tr>
    </w:tbl>
    <w:p w14:paraId="5BCD15AE" w14:textId="77777777" w:rsidR="00DF5801" w:rsidRPr="003E2A19" w:rsidRDefault="00DF5801" w:rsidP="00DF5801">
      <w:pPr>
        <w:pStyle w:val="afffc"/>
        <w:rPr>
          <w:sz w:val="21"/>
          <w:szCs w:val="21"/>
        </w:rPr>
      </w:pPr>
    </w:p>
    <w:p w14:paraId="65C59F6E" w14:textId="77777777" w:rsidR="00DF5801" w:rsidRPr="003E2A19" w:rsidRDefault="00DF5801" w:rsidP="00DF5801">
      <w:pPr>
        <w:pStyle w:val="afffc"/>
        <w:rPr>
          <w:b/>
          <w:sz w:val="21"/>
          <w:szCs w:val="21"/>
        </w:rPr>
      </w:pPr>
      <w:r w:rsidRPr="003E2A19">
        <w:rPr>
          <w:snapToGrid w:val="0"/>
          <w:color w:val="000000"/>
          <w:sz w:val="21"/>
          <w:szCs w:val="21"/>
        </w:rPr>
        <w:tab/>
        <w:t>Предлагаемая цена договора</w:t>
      </w:r>
      <w:r w:rsidRPr="003E2A19">
        <w:rPr>
          <w:sz w:val="21"/>
          <w:szCs w:val="21"/>
        </w:rPr>
        <w:t xml:space="preserve">__________________ (________________________) рублей, в том числе НДС </w:t>
      </w:r>
      <w:r w:rsidR="00FE1B51">
        <w:rPr>
          <w:sz w:val="21"/>
          <w:szCs w:val="21"/>
        </w:rPr>
        <w:t>20</w:t>
      </w:r>
      <w:r w:rsidRPr="003E2A19">
        <w:rPr>
          <w:sz w:val="21"/>
          <w:szCs w:val="21"/>
        </w:rPr>
        <w:t>% ___________________ (_______________________________)</w:t>
      </w:r>
      <w:r w:rsidRPr="003E2A19">
        <w:rPr>
          <w:b/>
          <w:sz w:val="21"/>
          <w:szCs w:val="21"/>
        </w:rPr>
        <w:t>.</w:t>
      </w:r>
    </w:p>
    <w:p w14:paraId="69823C64" w14:textId="77777777" w:rsidR="00DF5801" w:rsidRPr="003E2A19" w:rsidRDefault="00DF5801" w:rsidP="00DF5801">
      <w:pPr>
        <w:pStyle w:val="afffc"/>
        <w:rPr>
          <w:b/>
          <w:sz w:val="21"/>
          <w:szCs w:val="21"/>
        </w:rPr>
      </w:pPr>
    </w:p>
    <w:p w14:paraId="4453A4B7" w14:textId="77777777" w:rsidR="00DF5801" w:rsidRPr="003E2A19" w:rsidRDefault="00DF5801" w:rsidP="00DF5801">
      <w:pPr>
        <w:pStyle w:val="afffc"/>
        <w:ind w:firstLine="708"/>
        <w:rPr>
          <w:sz w:val="21"/>
          <w:szCs w:val="21"/>
        </w:rPr>
      </w:pPr>
      <w:r w:rsidRPr="003E2A19">
        <w:rPr>
          <w:sz w:val="21"/>
          <w:szCs w:val="21"/>
        </w:rPr>
        <w:t>3.</w:t>
      </w:r>
      <w:r w:rsidRPr="003E2A19">
        <w:rPr>
          <w:sz w:val="21"/>
          <w:szCs w:val="21"/>
        </w:rPr>
        <w:tab/>
        <w:t>Настоящей заявкой подтверждаем, что в отношении ____________________________</w:t>
      </w:r>
    </w:p>
    <w:p w14:paraId="57E2D8E5" w14:textId="77777777" w:rsidR="00DF5801" w:rsidRPr="003E2A19" w:rsidRDefault="00DF5801" w:rsidP="00DF5801">
      <w:pPr>
        <w:pStyle w:val="afffc"/>
        <w:rPr>
          <w:sz w:val="21"/>
          <w:szCs w:val="21"/>
        </w:rPr>
      </w:pPr>
      <w:r w:rsidRPr="003E2A19">
        <w:rPr>
          <w:sz w:val="21"/>
          <w:szCs w:val="21"/>
        </w:rPr>
        <w:t>____________________________________________________________</w:t>
      </w:r>
      <w:r w:rsidR="000F704E">
        <w:rPr>
          <w:sz w:val="21"/>
          <w:szCs w:val="21"/>
        </w:rPr>
        <w:t>_______________________________</w:t>
      </w:r>
    </w:p>
    <w:p w14:paraId="34A7AFEB" w14:textId="77777777" w:rsidR="00DF5801" w:rsidRPr="001C3A67" w:rsidRDefault="00DF5801" w:rsidP="00DF5801">
      <w:pPr>
        <w:pStyle w:val="afffc"/>
        <w:jc w:val="center"/>
        <w:rPr>
          <w:sz w:val="14"/>
          <w:szCs w:val="21"/>
        </w:rPr>
      </w:pPr>
      <w:r w:rsidRPr="001C3A67">
        <w:rPr>
          <w:sz w:val="14"/>
          <w:szCs w:val="21"/>
        </w:rPr>
        <w:t>(наименование Участника)</w:t>
      </w:r>
    </w:p>
    <w:p w14:paraId="2014A556" w14:textId="77777777" w:rsidR="00DF5801" w:rsidRPr="003E2A19" w:rsidRDefault="00DF5801" w:rsidP="00DF5801">
      <w:pPr>
        <w:pStyle w:val="afffc"/>
        <w:rPr>
          <w:sz w:val="21"/>
          <w:szCs w:val="21"/>
        </w:rPr>
      </w:pPr>
      <w:r w:rsidRPr="003E2A19">
        <w:rPr>
          <w:sz w:val="21"/>
          <w:szCs w:val="21"/>
        </w:rPr>
        <w:t>не проводится процедура ликвидации, отсутствует решение арбитражного суда о признании банкротом и об открытии конкурсного производства, деятельность не приостановлена.</w:t>
      </w:r>
    </w:p>
    <w:p w14:paraId="53179B59" w14:textId="77777777" w:rsidR="00DF5801" w:rsidRPr="003E2A19" w:rsidRDefault="00DF5801" w:rsidP="00DF5801">
      <w:pPr>
        <w:pStyle w:val="afffc"/>
        <w:rPr>
          <w:sz w:val="21"/>
          <w:szCs w:val="21"/>
        </w:rPr>
      </w:pPr>
    </w:p>
    <w:p w14:paraId="4BAF8DA2" w14:textId="77777777" w:rsidR="00DF5801" w:rsidRPr="003E2A19" w:rsidRDefault="00DF5801" w:rsidP="00DF5801">
      <w:pPr>
        <w:pStyle w:val="afffc"/>
        <w:rPr>
          <w:b/>
          <w:sz w:val="21"/>
          <w:szCs w:val="21"/>
        </w:rPr>
      </w:pPr>
      <w:r w:rsidRPr="003E2A19">
        <w:rPr>
          <w:sz w:val="21"/>
          <w:szCs w:val="21"/>
        </w:rPr>
        <w:tab/>
        <w:t xml:space="preserve">4. </w:t>
      </w:r>
      <w:r w:rsidRPr="003E2A19">
        <w:rPr>
          <w:sz w:val="21"/>
          <w:szCs w:val="21"/>
        </w:rPr>
        <w:tab/>
        <w:t>Настоящим гарантируем достоверность представленной нами в заявке информации и подтверждаем право заказчика, предусмотренное законодательством Российской Федерации, запрашивать в уполномоченных органах власти информацию, уточняющую представленные нами сведения</w:t>
      </w:r>
      <w:r w:rsidRPr="003E2A19">
        <w:rPr>
          <w:b/>
          <w:sz w:val="21"/>
          <w:szCs w:val="21"/>
        </w:rPr>
        <w:t>.</w:t>
      </w:r>
    </w:p>
    <w:p w14:paraId="28D953B3" w14:textId="77777777" w:rsidR="00DF5801" w:rsidRPr="003E2A19" w:rsidRDefault="00DF5801" w:rsidP="00DF5801">
      <w:pPr>
        <w:pStyle w:val="afffc"/>
        <w:rPr>
          <w:sz w:val="21"/>
          <w:szCs w:val="21"/>
        </w:rPr>
      </w:pPr>
    </w:p>
    <w:p w14:paraId="346CB752" w14:textId="77777777" w:rsidR="00DF5801" w:rsidRPr="003E2A19" w:rsidRDefault="00DF5801" w:rsidP="00DF5801">
      <w:pPr>
        <w:pStyle w:val="afffc"/>
        <w:rPr>
          <w:sz w:val="21"/>
          <w:szCs w:val="21"/>
        </w:rPr>
      </w:pPr>
      <w:r w:rsidRPr="003E2A19">
        <w:rPr>
          <w:sz w:val="21"/>
          <w:szCs w:val="21"/>
        </w:rPr>
        <w:tab/>
        <w:t xml:space="preserve">5. </w:t>
      </w:r>
      <w:r w:rsidRPr="003E2A19">
        <w:rPr>
          <w:sz w:val="21"/>
          <w:szCs w:val="21"/>
        </w:rPr>
        <w:tab/>
        <w:t xml:space="preserve">В случае, если наши предложения будут признаны лучшими, мы берем на себя обязательства подписать договор с Заказчиком в соответствии с требованиями документации запроса </w:t>
      </w:r>
      <w:r>
        <w:rPr>
          <w:sz w:val="21"/>
          <w:szCs w:val="21"/>
        </w:rPr>
        <w:t>цен</w:t>
      </w:r>
      <w:r w:rsidRPr="003E2A19">
        <w:rPr>
          <w:sz w:val="21"/>
          <w:szCs w:val="21"/>
        </w:rPr>
        <w:t xml:space="preserve"> и условиями наших предложений</w:t>
      </w:r>
    </w:p>
    <w:p w14:paraId="49C18E98" w14:textId="77777777" w:rsidR="00DF5801" w:rsidRPr="003E2A19" w:rsidRDefault="00DF5801" w:rsidP="00DF5801">
      <w:pPr>
        <w:pStyle w:val="afffc"/>
        <w:ind w:left="360"/>
        <w:rPr>
          <w:sz w:val="21"/>
          <w:szCs w:val="21"/>
        </w:rPr>
      </w:pPr>
    </w:p>
    <w:p w14:paraId="218833D7" w14:textId="77777777" w:rsidR="00DF5801" w:rsidRPr="003E2A19" w:rsidRDefault="00DF5801" w:rsidP="00DF5801">
      <w:pPr>
        <w:pStyle w:val="afffc"/>
        <w:rPr>
          <w:sz w:val="21"/>
          <w:szCs w:val="21"/>
        </w:rPr>
      </w:pPr>
      <w:r w:rsidRPr="003E2A19">
        <w:rPr>
          <w:sz w:val="21"/>
          <w:szCs w:val="21"/>
        </w:rPr>
        <w:tab/>
        <w:t>6.</w:t>
      </w:r>
      <w:r w:rsidRPr="003E2A19">
        <w:rPr>
          <w:sz w:val="21"/>
          <w:szCs w:val="21"/>
        </w:rPr>
        <w:tab/>
        <w:t>Наше местонахождение (место жительства для физического лица) ___________________</w:t>
      </w:r>
    </w:p>
    <w:p w14:paraId="013971B0" w14:textId="77777777" w:rsidR="00DF5801" w:rsidRPr="003E2A19" w:rsidRDefault="00DF5801" w:rsidP="00DF5801">
      <w:pPr>
        <w:pStyle w:val="afffc"/>
        <w:rPr>
          <w:sz w:val="21"/>
          <w:szCs w:val="21"/>
        </w:rPr>
      </w:pPr>
      <w:r w:rsidRPr="003E2A19">
        <w:rPr>
          <w:sz w:val="21"/>
          <w:szCs w:val="21"/>
        </w:rPr>
        <w:t>____________________________________________________________________________</w:t>
      </w:r>
    </w:p>
    <w:p w14:paraId="13CB115B" w14:textId="77777777" w:rsidR="00DF5801" w:rsidRPr="003E2A19" w:rsidRDefault="00DF5801" w:rsidP="00DF5801">
      <w:pPr>
        <w:pStyle w:val="afffc"/>
        <w:rPr>
          <w:sz w:val="21"/>
          <w:szCs w:val="21"/>
        </w:rPr>
      </w:pPr>
      <w:r w:rsidRPr="003E2A19">
        <w:rPr>
          <w:sz w:val="21"/>
          <w:szCs w:val="21"/>
        </w:rPr>
        <w:t>контактный телефон ____________________________</w:t>
      </w:r>
    </w:p>
    <w:p w14:paraId="70658E2C" w14:textId="77777777" w:rsidR="00DF5801" w:rsidRPr="003E2A19" w:rsidRDefault="00DF5801" w:rsidP="00DF5801">
      <w:pPr>
        <w:pStyle w:val="afffc"/>
        <w:rPr>
          <w:sz w:val="21"/>
          <w:szCs w:val="21"/>
        </w:rPr>
      </w:pPr>
    </w:p>
    <w:p w14:paraId="030C2995" w14:textId="77777777" w:rsidR="00DF5801" w:rsidRPr="003E2A19" w:rsidRDefault="00DF5801" w:rsidP="00DF5801">
      <w:pPr>
        <w:pStyle w:val="afffc"/>
        <w:rPr>
          <w:sz w:val="21"/>
          <w:szCs w:val="21"/>
        </w:rPr>
      </w:pPr>
      <w:r w:rsidRPr="003E2A19">
        <w:rPr>
          <w:sz w:val="21"/>
          <w:szCs w:val="21"/>
        </w:rPr>
        <w:tab/>
        <w:t xml:space="preserve">7. Корреспонденцию в наш адрес просим направлять по почтовому адресу: </w:t>
      </w:r>
    </w:p>
    <w:p w14:paraId="04A3F11B" w14:textId="77777777" w:rsidR="00DF5801" w:rsidRPr="003E2A19" w:rsidRDefault="00DF5801" w:rsidP="00DF5801">
      <w:pPr>
        <w:pStyle w:val="afffc"/>
        <w:rPr>
          <w:sz w:val="21"/>
          <w:szCs w:val="21"/>
        </w:rPr>
      </w:pPr>
      <w:r w:rsidRPr="003E2A19">
        <w:rPr>
          <w:sz w:val="21"/>
          <w:szCs w:val="21"/>
        </w:rPr>
        <w:t>___________________________________________________________________________________________</w:t>
      </w:r>
    </w:p>
    <w:p w14:paraId="2065403A" w14:textId="77777777" w:rsidR="00DF5801" w:rsidRPr="003E2A19" w:rsidRDefault="00DF5801" w:rsidP="00DF5801">
      <w:pPr>
        <w:pStyle w:val="afffc"/>
        <w:rPr>
          <w:sz w:val="21"/>
          <w:szCs w:val="21"/>
        </w:rPr>
      </w:pPr>
    </w:p>
    <w:p w14:paraId="675DAA01" w14:textId="77777777" w:rsidR="00DF5801" w:rsidRPr="003E2A19" w:rsidRDefault="00DF5801" w:rsidP="00DF5801">
      <w:pPr>
        <w:pStyle w:val="afffc"/>
        <w:rPr>
          <w:sz w:val="21"/>
          <w:szCs w:val="21"/>
        </w:rPr>
      </w:pPr>
      <w:r w:rsidRPr="003E2A19">
        <w:rPr>
          <w:sz w:val="21"/>
          <w:szCs w:val="21"/>
        </w:rPr>
        <w:t>Руководитель (уполномоченное лицо)</w:t>
      </w:r>
    </w:p>
    <w:p w14:paraId="0F4FDB1F" w14:textId="77777777" w:rsidR="00DF5801" w:rsidRPr="003E2A19" w:rsidRDefault="00DF5801" w:rsidP="00DF5801">
      <w:pPr>
        <w:pStyle w:val="afffc"/>
        <w:rPr>
          <w:sz w:val="21"/>
          <w:szCs w:val="21"/>
        </w:rPr>
      </w:pPr>
      <w:r w:rsidRPr="003E2A19">
        <w:rPr>
          <w:sz w:val="21"/>
          <w:szCs w:val="21"/>
        </w:rPr>
        <w:t>Участника</w:t>
      </w:r>
    </w:p>
    <w:p w14:paraId="0595DB87" w14:textId="77777777" w:rsidR="00DF5801" w:rsidRPr="003E2A19" w:rsidRDefault="00DF5801" w:rsidP="00DF5801">
      <w:pPr>
        <w:pStyle w:val="afffc"/>
        <w:rPr>
          <w:sz w:val="21"/>
          <w:szCs w:val="21"/>
        </w:rPr>
      </w:pPr>
    </w:p>
    <w:p w14:paraId="61138469" w14:textId="77777777" w:rsidR="00DF5801" w:rsidRPr="003E2A19" w:rsidRDefault="00DF5801" w:rsidP="00DF5801">
      <w:pPr>
        <w:pStyle w:val="afffc"/>
        <w:rPr>
          <w:sz w:val="21"/>
          <w:szCs w:val="21"/>
        </w:rPr>
      </w:pPr>
      <w:r w:rsidRPr="003E2A19">
        <w:rPr>
          <w:sz w:val="21"/>
          <w:szCs w:val="21"/>
        </w:rPr>
        <w:t>Дата</w:t>
      </w:r>
      <w:r w:rsidRPr="003E2A19">
        <w:rPr>
          <w:sz w:val="21"/>
          <w:szCs w:val="21"/>
        </w:rPr>
        <w:tab/>
      </w:r>
      <w:r w:rsidRPr="003E2A19">
        <w:rPr>
          <w:sz w:val="21"/>
          <w:szCs w:val="21"/>
        </w:rPr>
        <w:tab/>
      </w:r>
      <w:r w:rsidRPr="003E2A19">
        <w:rPr>
          <w:sz w:val="21"/>
          <w:szCs w:val="21"/>
        </w:rPr>
        <w:tab/>
      </w:r>
      <w:r w:rsidRPr="003E2A19">
        <w:rPr>
          <w:sz w:val="21"/>
          <w:szCs w:val="21"/>
        </w:rPr>
        <w:tab/>
      </w:r>
      <w:r w:rsidRPr="003E2A19">
        <w:rPr>
          <w:sz w:val="21"/>
          <w:szCs w:val="21"/>
        </w:rPr>
        <w:tab/>
      </w:r>
      <w:r w:rsidRPr="003E2A19">
        <w:rPr>
          <w:sz w:val="21"/>
          <w:szCs w:val="21"/>
        </w:rPr>
        <w:tab/>
      </w:r>
      <w:r w:rsidRPr="003E2A19">
        <w:rPr>
          <w:sz w:val="21"/>
          <w:szCs w:val="21"/>
        </w:rPr>
        <w:tab/>
      </w:r>
      <w:r w:rsidRPr="003E2A19">
        <w:rPr>
          <w:sz w:val="21"/>
          <w:szCs w:val="21"/>
        </w:rPr>
        <w:tab/>
        <w:t xml:space="preserve"> (подпись)</w:t>
      </w:r>
      <w:r w:rsidRPr="003E2A19">
        <w:rPr>
          <w:sz w:val="21"/>
          <w:szCs w:val="21"/>
        </w:rPr>
        <w:tab/>
      </w:r>
      <w:r w:rsidRPr="003E2A19">
        <w:rPr>
          <w:sz w:val="21"/>
          <w:szCs w:val="21"/>
        </w:rPr>
        <w:tab/>
        <w:t>/</w:t>
      </w:r>
      <w:r w:rsidRPr="003E2A19">
        <w:rPr>
          <w:sz w:val="21"/>
          <w:szCs w:val="21"/>
        </w:rPr>
        <w:tab/>
      </w:r>
      <w:r w:rsidRPr="003E2A19">
        <w:rPr>
          <w:sz w:val="21"/>
          <w:szCs w:val="21"/>
        </w:rPr>
        <w:tab/>
        <w:t>ФИО</w:t>
      </w:r>
    </w:p>
    <w:p w14:paraId="44CB9D17" w14:textId="77777777" w:rsidR="00DF5801" w:rsidRPr="003E2A19" w:rsidRDefault="00DF5801" w:rsidP="00DF5801">
      <w:pPr>
        <w:pStyle w:val="afffc"/>
        <w:rPr>
          <w:sz w:val="21"/>
          <w:szCs w:val="21"/>
        </w:rPr>
      </w:pPr>
    </w:p>
    <w:p w14:paraId="5256593D" w14:textId="77777777" w:rsidR="00DF5801" w:rsidRPr="003E2A19" w:rsidRDefault="00DF5801" w:rsidP="00DF5801">
      <w:pPr>
        <w:pStyle w:val="afffc"/>
        <w:rPr>
          <w:sz w:val="21"/>
          <w:szCs w:val="21"/>
        </w:rPr>
      </w:pPr>
      <w:r>
        <w:rPr>
          <w:sz w:val="21"/>
          <w:szCs w:val="21"/>
        </w:rPr>
        <w:t>Подписывается ЭЦП</w:t>
      </w:r>
    </w:p>
    <w:p w14:paraId="55AA69DA" w14:textId="77777777" w:rsidR="00DF5801" w:rsidRPr="003E2A19" w:rsidRDefault="00DF5801" w:rsidP="00DF5801">
      <w:pPr>
        <w:pStyle w:val="afffc"/>
        <w:rPr>
          <w:sz w:val="21"/>
          <w:szCs w:val="21"/>
        </w:rPr>
      </w:pPr>
    </w:p>
    <w:p w14:paraId="05ABB13B" w14:textId="77777777" w:rsidR="00DF5801" w:rsidRPr="003E2A19" w:rsidRDefault="00DF5801" w:rsidP="00DF5801">
      <w:pPr>
        <w:pStyle w:val="afffc"/>
        <w:rPr>
          <w:sz w:val="21"/>
          <w:szCs w:val="21"/>
        </w:rPr>
      </w:pPr>
    </w:p>
    <w:p w14:paraId="26BAE087" w14:textId="77777777" w:rsidR="00DF5801" w:rsidRPr="003E2A19" w:rsidRDefault="00DF5801" w:rsidP="00DF5801">
      <w:pPr>
        <w:jc w:val="center"/>
        <w:rPr>
          <w:b/>
        </w:rPr>
      </w:pPr>
    </w:p>
    <w:p w14:paraId="6A446871" w14:textId="77777777" w:rsidR="00DF5801" w:rsidRPr="003E2A19" w:rsidRDefault="00DF5801" w:rsidP="00DF5801">
      <w:pPr>
        <w:jc w:val="center"/>
        <w:rPr>
          <w:b/>
        </w:rPr>
      </w:pPr>
    </w:p>
    <w:p w14:paraId="5D67A93D" w14:textId="77777777" w:rsidR="00DF5801" w:rsidRPr="003E2A19" w:rsidRDefault="00DF5801" w:rsidP="00DF5801">
      <w:pPr>
        <w:jc w:val="center"/>
        <w:rPr>
          <w:b/>
        </w:rPr>
      </w:pPr>
    </w:p>
    <w:p w14:paraId="6CD48277" w14:textId="77777777" w:rsidR="00DF5801" w:rsidRPr="003E2A19" w:rsidRDefault="00DF5801" w:rsidP="00DF5801">
      <w:pPr>
        <w:jc w:val="center"/>
        <w:rPr>
          <w:b/>
        </w:rPr>
      </w:pPr>
    </w:p>
    <w:p w14:paraId="2F9E125B" w14:textId="77777777" w:rsidR="00DF5801" w:rsidRPr="003E2A19" w:rsidRDefault="00DF5801" w:rsidP="00DF5801">
      <w:pPr>
        <w:jc w:val="center"/>
        <w:rPr>
          <w:b/>
        </w:rPr>
      </w:pPr>
    </w:p>
    <w:p w14:paraId="5E33021A" w14:textId="77777777" w:rsidR="00DF5801" w:rsidRPr="003E2A19" w:rsidRDefault="00DF5801" w:rsidP="00DF5801">
      <w:pPr>
        <w:jc w:val="center"/>
        <w:rPr>
          <w:b/>
        </w:rPr>
      </w:pPr>
    </w:p>
    <w:p w14:paraId="65E47F80" w14:textId="77777777" w:rsidR="00DF5801" w:rsidRPr="003E2A19" w:rsidRDefault="00DF5801" w:rsidP="00DF5801">
      <w:pPr>
        <w:jc w:val="center"/>
        <w:rPr>
          <w:b/>
        </w:rPr>
      </w:pPr>
    </w:p>
    <w:p w14:paraId="09FC4C76" w14:textId="77777777" w:rsidR="00DF5801" w:rsidRPr="003E2A19" w:rsidRDefault="00DF5801" w:rsidP="00DF5801">
      <w:pPr>
        <w:jc w:val="center"/>
        <w:rPr>
          <w:b/>
        </w:rPr>
      </w:pPr>
    </w:p>
    <w:p w14:paraId="2F0E011E" w14:textId="77777777" w:rsidR="00DF5801" w:rsidRPr="003E2A19" w:rsidRDefault="00DF5801" w:rsidP="00DF5801">
      <w:pPr>
        <w:jc w:val="center"/>
        <w:rPr>
          <w:b/>
        </w:rPr>
      </w:pPr>
    </w:p>
    <w:p w14:paraId="474DA2DB" w14:textId="77777777" w:rsidR="00DF5801" w:rsidRPr="003E2A19" w:rsidRDefault="00DF5801" w:rsidP="00DF5801">
      <w:pPr>
        <w:jc w:val="center"/>
        <w:rPr>
          <w:b/>
        </w:rPr>
      </w:pPr>
    </w:p>
    <w:p w14:paraId="086D85ED" w14:textId="77777777" w:rsidR="00DF5801" w:rsidRDefault="00DF5801" w:rsidP="00DF5801">
      <w:pPr>
        <w:jc w:val="center"/>
        <w:rPr>
          <w:b/>
        </w:rPr>
      </w:pPr>
    </w:p>
    <w:p w14:paraId="6CB78AD2" w14:textId="77777777" w:rsidR="00DF5801" w:rsidRPr="00DC18A3" w:rsidRDefault="00DF5801" w:rsidP="00DF5801">
      <w:pPr>
        <w:pStyle w:val="afb"/>
        <w:autoSpaceDE w:val="0"/>
        <w:ind w:left="5670"/>
        <w:jc w:val="right"/>
      </w:pPr>
      <w:r>
        <w:rPr>
          <w:b/>
          <w:sz w:val="22"/>
          <w:szCs w:val="22"/>
        </w:rPr>
        <w:lastRenderedPageBreak/>
        <w:t xml:space="preserve">  </w:t>
      </w:r>
      <w:r w:rsidRPr="003E2A19">
        <w:t>Приложение №</w:t>
      </w:r>
      <w:r>
        <w:t>2</w:t>
      </w:r>
    </w:p>
    <w:p w14:paraId="58557D31" w14:textId="77777777" w:rsidR="00DF5801" w:rsidRDefault="00DF5801" w:rsidP="00DF5801">
      <w:pPr>
        <w:ind w:left="5670"/>
        <w:jc w:val="right"/>
      </w:pPr>
      <w:r w:rsidRPr="003E2A19">
        <w:t xml:space="preserve">к извещению о проведении запроса </w:t>
      </w:r>
      <w:r>
        <w:t>котировок</w:t>
      </w:r>
      <w:r w:rsidRPr="003E2A19">
        <w:rPr>
          <w:sz w:val="21"/>
          <w:szCs w:val="21"/>
        </w:rPr>
        <w:t xml:space="preserve"> </w:t>
      </w:r>
      <w:r w:rsidRPr="003E2A19">
        <w:t xml:space="preserve">в электронной форме </w:t>
      </w:r>
    </w:p>
    <w:p w14:paraId="62B0B803" w14:textId="77777777" w:rsidR="00862F87" w:rsidRDefault="00862F87" w:rsidP="004946C5">
      <w:pPr>
        <w:ind w:firstLine="709"/>
        <w:jc w:val="both"/>
        <w:rPr>
          <w:b/>
          <w:bCs/>
        </w:rPr>
      </w:pPr>
    </w:p>
    <w:p w14:paraId="3090248E" w14:textId="77777777" w:rsidR="00862F87" w:rsidRDefault="00862F87" w:rsidP="0049062E">
      <w:pPr>
        <w:jc w:val="center"/>
        <w:rPr>
          <w:b/>
          <w:bCs/>
        </w:rPr>
      </w:pPr>
    </w:p>
    <w:p w14:paraId="24D730C8" w14:textId="77777777" w:rsidR="007C301B" w:rsidRPr="00006672" w:rsidRDefault="007C301B" w:rsidP="007C301B">
      <w:pPr>
        <w:pStyle w:val="affff8"/>
        <w:shd w:val="clear" w:color="auto" w:fill="FFFFFF"/>
        <w:tabs>
          <w:tab w:val="left" w:pos="8621"/>
        </w:tabs>
        <w:spacing w:line="240" w:lineRule="auto"/>
        <w:jc w:val="center"/>
        <w:rPr>
          <w:b/>
          <w:bCs/>
          <w:color w:val="auto"/>
          <w:sz w:val="23"/>
          <w:szCs w:val="23"/>
        </w:rPr>
      </w:pPr>
      <w:r w:rsidRPr="00006672">
        <w:rPr>
          <w:b/>
          <w:bCs/>
          <w:color w:val="auto"/>
          <w:sz w:val="23"/>
          <w:szCs w:val="23"/>
        </w:rPr>
        <w:t>Договор № _______</w:t>
      </w:r>
    </w:p>
    <w:p w14:paraId="6E773049" w14:textId="77777777" w:rsidR="007C301B" w:rsidRPr="00006672" w:rsidRDefault="007C301B" w:rsidP="007C301B">
      <w:pPr>
        <w:pStyle w:val="affff8"/>
        <w:shd w:val="clear" w:color="auto" w:fill="FFFFFF"/>
        <w:spacing w:line="240" w:lineRule="auto"/>
        <w:ind w:left="5" w:firstLine="709"/>
        <w:jc w:val="center"/>
        <w:rPr>
          <w:color w:val="auto"/>
          <w:sz w:val="23"/>
          <w:szCs w:val="23"/>
        </w:rPr>
      </w:pPr>
    </w:p>
    <w:p w14:paraId="729F9372" w14:textId="7AE3DF9D" w:rsidR="00444A5E" w:rsidRPr="00444A5E" w:rsidRDefault="00444A5E" w:rsidP="00444A5E">
      <w:pPr>
        <w:tabs>
          <w:tab w:val="left" w:pos="709"/>
        </w:tabs>
        <w:ind w:firstLine="567"/>
        <w:jc w:val="both"/>
        <w:rPr>
          <w:spacing w:val="-6"/>
          <w:sz w:val="23"/>
          <w:szCs w:val="23"/>
        </w:rPr>
      </w:pPr>
      <w:r w:rsidRPr="00444A5E">
        <w:rPr>
          <w:spacing w:val="-6"/>
          <w:sz w:val="23"/>
          <w:szCs w:val="23"/>
        </w:rPr>
        <w:t xml:space="preserve">п. </w:t>
      </w:r>
      <w:proofErr w:type="spellStart"/>
      <w:r w:rsidRPr="00444A5E">
        <w:rPr>
          <w:spacing w:val="-6"/>
          <w:sz w:val="23"/>
          <w:szCs w:val="23"/>
        </w:rPr>
        <w:t>Козулька</w:t>
      </w:r>
      <w:proofErr w:type="spellEnd"/>
      <w:r w:rsidRPr="00444A5E">
        <w:rPr>
          <w:spacing w:val="-6"/>
          <w:sz w:val="23"/>
          <w:szCs w:val="23"/>
        </w:rPr>
        <w:tab/>
        <w:t xml:space="preserve">                                                                                        «__»____________202</w:t>
      </w:r>
      <w:r w:rsidR="005D4633">
        <w:rPr>
          <w:spacing w:val="-6"/>
          <w:sz w:val="23"/>
          <w:szCs w:val="23"/>
        </w:rPr>
        <w:t>6</w:t>
      </w:r>
      <w:r w:rsidRPr="00444A5E">
        <w:rPr>
          <w:spacing w:val="-6"/>
          <w:sz w:val="23"/>
          <w:szCs w:val="23"/>
        </w:rPr>
        <w:t xml:space="preserve"> года</w:t>
      </w:r>
    </w:p>
    <w:p w14:paraId="6EE87C17" w14:textId="77777777" w:rsidR="00444A5E" w:rsidRPr="00444A5E" w:rsidRDefault="00444A5E" w:rsidP="00444A5E">
      <w:pPr>
        <w:tabs>
          <w:tab w:val="left" w:pos="709"/>
        </w:tabs>
        <w:ind w:firstLine="567"/>
        <w:jc w:val="both"/>
        <w:rPr>
          <w:spacing w:val="-6"/>
          <w:sz w:val="23"/>
          <w:szCs w:val="23"/>
        </w:rPr>
      </w:pPr>
    </w:p>
    <w:p w14:paraId="666F8C7A" w14:textId="1E3CEE3B" w:rsidR="007C301B" w:rsidRDefault="00444A5E" w:rsidP="00444A5E">
      <w:pPr>
        <w:tabs>
          <w:tab w:val="left" w:pos="709"/>
        </w:tabs>
        <w:ind w:firstLine="567"/>
        <w:jc w:val="both"/>
        <w:rPr>
          <w:spacing w:val="-6"/>
          <w:sz w:val="23"/>
          <w:szCs w:val="23"/>
        </w:rPr>
      </w:pPr>
      <w:r w:rsidRPr="00444A5E">
        <w:rPr>
          <w:spacing w:val="-6"/>
          <w:sz w:val="23"/>
          <w:szCs w:val="23"/>
        </w:rPr>
        <w:t xml:space="preserve">         Краевое государственное бюджетное учреждение </w:t>
      </w:r>
      <w:r w:rsidR="005D4633">
        <w:rPr>
          <w:spacing w:val="-6"/>
          <w:sz w:val="23"/>
          <w:szCs w:val="23"/>
        </w:rPr>
        <w:t xml:space="preserve">дом </w:t>
      </w:r>
      <w:r w:rsidRPr="00444A5E">
        <w:rPr>
          <w:spacing w:val="-6"/>
          <w:sz w:val="23"/>
          <w:szCs w:val="23"/>
        </w:rPr>
        <w:t>социального обслуживания «Козульский»,  именуемое в дальнейшем «Заказчик», в лице  директора Петрович Елены Александровны,  действующей на основании приказа Устава, с одной стороны и _______________________________________________________________________________, именуемое в дальнейшем «Поставщик», в лице _____________________________________ ______________________________________, действующего на основании ______________, с другой стороны, совместно именуемые Стороны, по итогам рассмотрения и оценки  заявок на право заключения договора на поставку _____ (Протокол рассмотрения и оценки заявок от «___» __________ 202</w:t>
      </w:r>
      <w:r w:rsidR="00F8670E">
        <w:rPr>
          <w:spacing w:val="-6"/>
          <w:sz w:val="23"/>
          <w:szCs w:val="23"/>
        </w:rPr>
        <w:t>6</w:t>
      </w:r>
      <w:r w:rsidRPr="00444A5E">
        <w:rPr>
          <w:spacing w:val="-6"/>
          <w:sz w:val="23"/>
          <w:szCs w:val="23"/>
        </w:rPr>
        <w:t xml:space="preserve"> года, извещение №______________) в соответствии с Федеральным законом № 223-ФЗ от 18.07.2011 «О закупках товаров, работ, услуг отдельными видами юридических лиц», Положением о закупке товаров работ, услуг для нужд КГБУ </w:t>
      </w:r>
      <w:r w:rsidR="00EA5B93">
        <w:rPr>
          <w:spacing w:val="-6"/>
          <w:sz w:val="23"/>
          <w:szCs w:val="23"/>
        </w:rPr>
        <w:t>Д</w:t>
      </w:r>
      <w:r w:rsidRPr="00444A5E">
        <w:rPr>
          <w:spacing w:val="-6"/>
          <w:sz w:val="23"/>
          <w:szCs w:val="23"/>
        </w:rPr>
        <w:t xml:space="preserve">СО «Козульский», утвержденным Приказом министерства социальной политики Красноярского края от </w:t>
      </w:r>
      <w:r w:rsidR="005D4633">
        <w:rPr>
          <w:spacing w:val="-6"/>
          <w:sz w:val="23"/>
          <w:szCs w:val="23"/>
        </w:rPr>
        <w:t>30</w:t>
      </w:r>
      <w:r w:rsidRPr="00444A5E">
        <w:rPr>
          <w:spacing w:val="-6"/>
          <w:sz w:val="23"/>
          <w:szCs w:val="23"/>
        </w:rPr>
        <w:t>.12.202</w:t>
      </w:r>
      <w:r w:rsidR="005D4633">
        <w:rPr>
          <w:spacing w:val="-6"/>
          <w:sz w:val="23"/>
          <w:szCs w:val="23"/>
        </w:rPr>
        <w:t>5</w:t>
      </w:r>
      <w:r w:rsidRPr="00444A5E">
        <w:rPr>
          <w:spacing w:val="-6"/>
          <w:sz w:val="23"/>
          <w:szCs w:val="23"/>
        </w:rPr>
        <w:t xml:space="preserve"> №</w:t>
      </w:r>
      <w:r w:rsidR="005D4633">
        <w:rPr>
          <w:spacing w:val="-6"/>
          <w:sz w:val="23"/>
          <w:szCs w:val="23"/>
        </w:rPr>
        <w:t xml:space="preserve"> 1335</w:t>
      </w:r>
      <w:r w:rsidRPr="00444A5E">
        <w:rPr>
          <w:spacing w:val="-6"/>
          <w:sz w:val="23"/>
          <w:szCs w:val="23"/>
        </w:rPr>
        <w:t>-ОД, заключили настоящий договор о нижеследующем</w:t>
      </w:r>
      <w:r>
        <w:rPr>
          <w:spacing w:val="-6"/>
          <w:sz w:val="23"/>
          <w:szCs w:val="23"/>
        </w:rPr>
        <w:t>:</w:t>
      </w:r>
    </w:p>
    <w:p w14:paraId="3AEFF647" w14:textId="77777777" w:rsidR="005D4633" w:rsidRDefault="005D4633" w:rsidP="00444A5E">
      <w:pPr>
        <w:tabs>
          <w:tab w:val="left" w:pos="709"/>
        </w:tabs>
        <w:ind w:firstLine="567"/>
        <w:jc w:val="both"/>
        <w:rPr>
          <w:sz w:val="23"/>
          <w:szCs w:val="23"/>
        </w:rPr>
      </w:pPr>
    </w:p>
    <w:p w14:paraId="606D0068" w14:textId="77777777" w:rsidR="007C301B" w:rsidRDefault="007C301B" w:rsidP="007C301B">
      <w:pPr>
        <w:pStyle w:val="afb"/>
        <w:numPr>
          <w:ilvl w:val="0"/>
          <w:numId w:val="40"/>
        </w:numPr>
        <w:spacing w:after="0"/>
        <w:ind w:left="0" w:firstLine="567"/>
        <w:jc w:val="center"/>
      </w:pPr>
      <w:r>
        <w:rPr>
          <w:b/>
        </w:rPr>
        <w:t>ПРЕДМЕТ ДОГОВОРА</w:t>
      </w:r>
    </w:p>
    <w:p w14:paraId="50B578B0" w14:textId="77777777" w:rsidR="007C301B" w:rsidRPr="00006672" w:rsidRDefault="007C301B" w:rsidP="007C301B">
      <w:pPr>
        <w:tabs>
          <w:tab w:val="left" w:pos="709"/>
        </w:tabs>
        <w:ind w:firstLine="567"/>
        <w:jc w:val="both"/>
        <w:rPr>
          <w:sz w:val="23"/>
          <w:szCs w:val="23"/>
        </w:rPr>
      </w:pPr>
    </w:p>
    <w:p w14:paraId="5CE3C8C9" w14:textId="6FCE7345" w:rsidR="00BC0A35" w:rsidRPr="00BD62AC" w:rsidRDefault="00BC0A35" w:rsidP="00BC0A35">
      <w:pPr>
        <w:keepNext/>
        <w:keepLines/>
        <w:suppressAutoHyphens/>
        <w:jc w:val="both"/>
        <w:rPr>
          <w:sz w:val="23"/>
          <w:szCs w:val="23"/>
        </w:rPr>
      </w:pPr>
      <w:r w:rsidRPr="00BD62AC">
        <w:rPr>
          <w:sz w:val="23"/>
          <w:szCs w:val="23"/>
        </w:rPr>
        <w:t xml:space="preserve">         1.1. Поставщик обязуется поставить (передать) </w:t>
      </w:r>
      <w:r w:rsidR="00DE57B0">
        <w:rPr>
          <w:sz w:val="23"/>
          <w:szCs w:val="23"/>
        </w:rPr>
        <w:t>термоса профессиональные</w:t>
      </w:r>
      <w:r w:rsidR="003A49B0" w:rsidRPr="00BD62AC">
        <w:rPr>
          <w:sz w:val="23"/>
          <w:szCs w:val="23"/>
        </w:rPr>
        <w:t xml:space="preserve"> (</w:t>
      </w:r>
      <w:r w:rsidRPr="00BD62AC">
        <w:rPr>
          <w:sz w:val="23"/>
          <w:szCs w:val="23"/>
        </w:rPr>
        <w:t xml:space="preserve">далее </w:t>
      </w:r>
      <w:r w:rsidR="00D86210" w:rsidRPr="00BD62AC">
        <w:rPr>
          <w:sz w:val="23"/>
          <w:szCs w:val="23"/>
        </w:rPr>
        <w:t>– товар</w:t>
      </w:r>
      <w:r w:rsidRPr="00BD62AC">
        <w:rPr>
          <w:sz w:val="23"/>
          <w:szCs w:val="23"/>
        </w:rPr>
        <w:t xml:space="preserve">) в количестве и ассортименте указанные в спецификации (Приложение № 1 к настоящему договору), являющейся неотъемлемой частью настоящего договора, а Заказчик обязуется принять товар и оплатить его </w:t>
      </w:r>
      <w:r w:rsidR="00D86210" w:rsidRPr="00BD62AC">
        <w:rPr>
          <w:sz w:val="23"/>
          <w:szCs w:val="23"/>
        </w:rPr>
        <w:t>в порядке</w:t>
      </w:r>
      <w:r w:rsidRPr="00BD62AC">
        <w:rPr>
          <w:sz w:val="23"/>
          <w:szCs w:val="23"/>
        </w:rPr>
        <w:t xml:space="preserve"> и на условиях настоящего договора. </w:t>
      </w:r>
    </w:p>
    <w:p w14:paraId="299AA07C" w14:textId="77777777" w:rsidR="00BC0A35" w:rsidRPr="00BD62AC" w:rsidRDefault="00BC0A35" w:rsidP="00BC0A35">
      <w:pPr>
        <w:autoSpaceDE w:val="0"/>
        <w:autoSpaceDN w:val="0"/>
        <w:adjustRightInd w:val="0"/>
        <w:ind w:firstLine="709"/>
        <w:jc w:val="both"/>
        <w:rPr>
          <w:sz w:val="23"/>
          <w:szCs w:val="23"/>
        </w:rPr>
      </w:pPr>
      <w:r w:rsidRPr="00BD62AC">
        <w:rPr>
          <w:sz w:val="23"/>
          <w:szCs w:val="23"/>
        </w:rPr>
        <w:t xml:space="preserve">1.2. Наименование, количество, цена за единицу, место и срок поставки, стоимость товара указываются в спецификации, являющейся неотъемлемой частью настоящего Договора (Приложение №1). </w:t>
      </w:r>
    </w:p>
    <w:p w14:paraId="2C0B8A3E" w14:textId="75E4A8C2" w:rsidR="00BC0A35" w:rsidRDefault="00BC0A35" w:rsidP="00BC0A35">
      <w:pPr>
        <w:autoSpaceDE w:val="0"/>
        <w:autoSpaceDN w:val="0"/>
        <w:adjustRightInd w:val="0"/>
        <w:ind w:firstLine="709"/>
        <w:jc w:val="both"/>
        <w:rPr>
          <w:sz w:val="23"/>
          <w:szCs w:val="23"/>
        </w:rPr>
      </w:pPr>
      <w:r w:rsidRPr="00BD62AC">
        <w:rPr>
          <w:sz w:val="23"/>
          <w:szCs w:val="23"/>
        </w:rPr>
        <w:t xml:space="preserve">1.3. Срок поставки </w:t>
      </w:r>
      <w:r w:rsidR="003A49B0" w:rsidRPr="00BD62AC">
        <w:rPr>
          <w:sz w:val="23"/>
          <w:szCs w:val="23"/>
        </w:rPr>
        <w:t xml:space="preserve">товара: </w:t>
      </w:r>
      <w:r w:rsidR="0010082D">
        <w:rPr>
          <w:sz w:val="23"/>
          <w:szCs w:val="23"/>
        </w:rPr>
        <w:t xml:space="preserve">в течение 20 </w:t>
      </w:r>
      <w:r w:rsidR="000F7C65">
        <w:rPr>
          <w:sz w:val="23"/>
          <w:szCs w:val="23"/>
        </w:rPr>
        <w:t>календарных</w:t>
      </w:r>
      <w:r w:rsidR="0010082D">
        <w:rPr>
          <w:sz w:val="23"/>
          <w:szCs w:val="23"/>
        </w:rPr>
        <w:t xml:space="preserve"> дней </w:t>
      </w:r>
      <w:r w:rsidR="003A49B0" w:rsidRPr="00BD62AC">
        <w:rPr>
          <w:sz w:val="23"/>
          <w:szCs w:val="23"/>
        </w:rPr>
        <w:t>с</w:t>
      </w:r>
      <w:r w:rsidRPr="00BD62AC">
        <w:rPr>
          <w:sz w:val="23"/>
          <w:szCs w:val="23"/>
        </w:rPr>
        <w:t xml:space="preserve"> момента заключения договора</w:t>
      </w:r>
      <w:r w:rsidR="002E4539">
        <w:rPr>
          <w:sz w:val="23"/>
          <w:szCs w:val="23"/>
        </w:rPr>
        <w:t>.</w:t>
      </w:r>
    </w:p>
    <w:p w14:paraId="51C33427" w14:textId="77777777" w:rsidR="007C301B" w:rsidRDefault="007C301B" w:rsidP="007C301B">
      <w:pPr>
        <w:pStyle w:val="13"/>
        <w:tabs>
          <w:tab w:val="num" w:pos="1140"/>
        </w:tabs>
        <w:ind w:firstLine="567"/>
        <w:jc w:val="both"/>
      </w:pPr>
    </w:p>
    <w:p w14:paraId="372D2225" w14:textId="77777777" w:rsidR="00FA7923" w:rsidRPr="000F704E" w:rsidRDefault="00FA7923" w:rsidP="00FA7923">
      <w:pPr>
        <w:pStyle w:val="13"/>
        <w:numPr>
          <w:ilvl w:val="0"/>
          <w:numId w:val="32"/>
        </w:numPr>
        <w:ind w:left="0" w:firstLine="567"/>
        <w:jc w:val="center"/>
        <w:rPr>
          <w:b/>
        </w:rPr>
      </w:pPr>
      <w:r w:rsidRPr="000F704E">
        <w:rPr>
          <w:b/>
        </w:rPr>
        <w:t>КАЧЕСТВО ТОВАРА</w:t>
      </w:r>
    </w:p>
    <w:p w14:paraId="5983BCF5" w14:textId="77777777" w:rsidR="00FA7923" w:rsidRPr="000F704E" w:rsidRDefault="00FA7923" w:rsidP="00FA7923">
      <w:pPr>
        <w:pStyle w:val="afff"/>
        <w:spacing w:after="0" w:line="240" w:lineRule="auto"/>
        <w:ind w:left="0" w:firstLine="567"/>
        <w:jc w:val="both"/>
        <w:rPr>
          <w:rFonts w:ascii="Times New Roman" w:hAnsi="Times New Roman" w:cs="Times New Roman"/>
          <w:sz w:val="24"/>
          <w:szCs w:val="24"/>
        </w:rPr>
      </w:pPr>
      <w:r w:rsidRPr="000F704E">
        <w:rPr>
          <w:rFonts w:ascii="Times New Roman" w:hAnsi="Times New Roman" w:cs="Times New Roman"/>
          <w:sz w:val="24"/>
          <w:szCs w:val="24"/>
        </w:rPr>
        <w:t>2.1. Поставляемый товар по своему качеству и комплектности должен соответствовать ГОСТам, ТУ и удостоверяться документами, подтверждающими качество,</w:t>
      </w:r>
      <w:r>
        <w:rPr>
          <w:rFonts w:ascii="Times New Roman" w:hAnsi="Times New Roman" w:cs="Times New Roman"/>
          <w:sz w:val="24"/>
          <w:szCs w:val="24"/>
        </w:rPr>
        <w:t xml:space="preserve"> прослеживаемость,</w:t>
      </w:r>
      <w:r w:rsidRPr="000F704E">
        <w:rPr>
          <w:rFonts w:ascii="Times New Roman" w:hAnsi="Times New Roman" w:cs="Times New Roman"/>
          <w:sz w:val="24"/>
          <w:szCs w:val="24"/>
        </w:rPr>
        <w:t xml:space="preserve"> которые являются неотъемлемой принадлежностью товара и направляются заказчику одновременно с каждой партией товара без дополнительной оплаты.</w:t>
      </w:r>
    </w:p>
    <w:p w14:paraId="2DF4E2D7" w14:textId="77777777" w:rsidR="00FA7923" w:rsidRPr="000F704E" w:rsidRDefault="00FA7923" w:rsidP="00FA7923">
      <w:pPr>
        <w:pStyle w:val="afff"/>
        <w:spacing w:after="0" w:line="240" w:lineRule="auto"/>
        <w:ind w:left="0" w:firstLine="567"/>
        <w:jc w:val="both"/>
        <w:rPr>
          <w:rFonts w:ascii="Times New Roman" w:hAnsi="Times New Roman" w:cs="Times New Roman"/>
          <w:sz w:val="24"/>
          <w:szCs w:val="24"/>
        </w:rPr>
      </w:pPr>
      <w:r w:rsidRPr="000F704E">
        <w:rPr>
          <w:rFonts w:ascii="Times New Roman" w:hAnsi="Times New Roman" w:cs="Times New Roman"/>
          <w:sz w:val="24"/>
          <w:szCs w:val="24"/>
        </w:rPr>
        <w:t>Если товар в соответствии с действующим законодательством подлежит таможенному оформлению на территории Российской Федерации, то такое оформление производится силами и за счет Поставщика.</w:t>
      </w:r>
    </w:p>
    <w:p w14:paraId="26AF11CC" w14:textId="7B7FF451" w:rsidR="00FA7923" w:rsidRPr="000F704E" w:rsidRDefault="00FA7923" w:rsidP="00FA7923">
      <w:pPr>
        <w:pStyle w:val="afff"/>
        <w:spacing w:after="0" w:line="240" w:lineRule="auto"/>
        <w:ind w:left="0" w:firstLine="567"/>
        <w:jc w:val="both"/>
        <w:rPr>
          <w:rFonts w:ascii="Times New Roman" w:hAnsi="Times New Roman" w:cs="Times New Roman"/>
          <w:sz w:val="24"/>
          <w:szCs w:val="24"/>
        </w:rPr>
      </w:pPr>
      <w:r w:rsidRPr="000F704E">
        <w:rPr>
          <w:rFonts w:ascii="Times New Roman" w:hAnsi="Times New Roman" w:cs="Times New Roman"/>
          <w:sz w:val="24"/>
          <w:szCs w:val="24"/>
        </w:rPr>
        <w:t xml:space="preserve">2.2. Упаковка товара должна обеспечивать его сохранность при погрузке, </w:t>
      </w:r>
      <w:r w:rsidR="00D86210" w:rsidRPr="000F704E">
        <w:rPr>
          <w:rFonts w:ascii="Times New Roman" w:hAnsi="Times New Roman" w:cs="Times New Roman"/>
          <w:sz w:val="24"/>
          <w:szCs w:val="24"/>
        </w:rPr>
        <w:t>транспортировке и</w:t>
      </w:r>
      <w:r w:rsidRPr="000F704E">
        <w:rPr>
          <w:rFonts w:ascii="Times New Roman" w:hAnsi="Times New Roman" w:cs="Times New Roman"/>
          <w:sz w:val="24"/>
          <w:szCs w:val="24"/>
        </w:rPr>
        <w:t xml:space="preserve"> разгрузке от всякого рода повреждений, утраты товарного вида и исключать возможность свободного доступа. Наименование и маркировка на упаковке поставленного товара и в товаросопроводительных документах должны соответствовать наименованию, указанному в спецификации, соответствовать действующим стандартам и требованиям, указанным в спецификации. На упаковке в обязательном порядке должны указываться наименование товара, наименование производителя товара, юридический адрес производителя, дата выпуска и срок годности товара.</w:t>
      </w:r>
    </w:p>
    <w:p w14:paraId="254A81B9" w14:textId="77777777" w:rsidR="00FA7923" w:rsidRPr="000F704E" w:rsidRDefault="00FA7923" w:rsidP="00FA7923">
      <w:pPr>
        <w:pStyle w:val="afff"/>
        <w:spacing w:after="0" w:line="240" w:lineRule="auto"/>
        <w:ind w:left="0" w:firstLine="567"/>
        <w:jc w:val="both"/>
        <w:rPr>
          <w:rFonts w:ascii="Times New Roman" w:hAnsi="Times New Roman" w:cs="Times New Roman"/>
          <w:sz w:val="24"/>
          <w:szCs w:val="24"/>
        </w:rPr>
      </w:pPr>
      <w:r w:rsidRPr="000F704E">
        <w:rPr>
          <w:rFonts w:ascii="Times New Roman" w:hAnsi="Times New Roman" w:cs="Times New Roman"/>
          <w:sz w:val="24"/>
          <w:szCs w:val="24"/>
        </w:rPr>
        <w:t>2.3.  Поставщик гарантирует качество и безопасность поставляемых товаров.</w:t>
      </w:r>
    </w:p>
    <w:p w14:paraId="365F5C0B" w14:textId="77777777" w:rsidR="00FA7923" w:rsidRDefault="00FA7923" w:rsidP="00FA7923">
      <w:pPr>
        <w:pStyle w:val="afffff"/>
        <w:tabs>
          <w:tab w:val="right" w:leader="dot" w:pos="10206"/>
        </w:tabs>
        <w:ind w:left="0" w:firstLine="567"/>
        <w:jc w:val="both"/>
      </w:pPr>
      <w:r w:rsidRPr="000F704E">
        <w:rPr>
          <w:spacing w:val="5"/>
        </w:rPr>
        <w:t xml:space="preserve">2.4. Поставщик обязан обеспечить соблюдение требований установленных: Федеральным законом </w:t>
      </w:r>
      <w:r w:rsidRPr="00711788">
        <w:rPr>
          <w:spacing w:val="5"/>
        </w:rPr>
        <w:t>от 31.07.2020 N 247-ФЗ "Об обязательных требованиях в Российской Федерации"</w:t>
      </w:r>
      <w:r>
        <w:rPr>
          <w:spacing w:val="5"/>
        </w:rPr>
        <w:t>,</w:t>
      </w:r>
      <w:r w:rsidRPr="00AB2F03">
        <w:t xml:space="preserve"> </w:t>
      </w:r>
      <w:r w:rsidRPr="00711788">
        <w:lastRenderedPageBreak/>
        <w:t xml:space="preserve">Федерального закона от 21.11.2011 N 323-ФЗ "Об основах охраны здоровья граждан в Российской Федерации" обращение медицинских изделий на территории Российской Федерации </w:t>
      </w:r>
    </w:p>
    <w:p w14:paraId="035AD091" w14:textId="77777777" w:rsidR="00FA7923" w:rsidRPr="000F704E" w:rsidRDefault="00FA7923" w:rsidP="00FA7923">
      <w:pPr>
        <w:pStyle w:val="afffff"/>
        <w:tabs>
          <w:tab w:val="right" w:leader="dot" w:pos="10206"/>
        </w:tabs>
        <w:ind w:left="0" w:firstLine="567"/>
        <w:jc w:val="both"/>
        <w:rPr>
          <w:spacing w:val="-2"/>
        </w:rPr>
      </w:pPr>
      <w:r w:rsidRPr="000F704E">
        <w:t>2.5. В комплекте документации с поставляемым товаром Поставщик предоставляет</w:t>
      </w:r>
      <w:r>
        <w:t xml:space="preserve">: документ </w:t>
      </w:r>
      <w:r w:rsidRPr="000F704E">
        <w:rPr>
          <w:spacing w:val="1"/>
        </w:rPr>
        <w:t xml:space="preserve">сертификата соответствия (сертификата безопасности), выданный официальным сертификационным органом Российской Федерации, санитарно-эпидемиологическое заключение о соответствии поставляемого товара нормам, предъявляемым на территории Российской Федерации или гигиенический сертификат государственного образца и другие сертификаты, обязательные на территории Российской Федерации, </w:t>
      </w:r>
      <w:r w:rsidRPr="000F704E">
        <w:t xml:space="preserve">и проставляет соответствующую запись на маркировочном ярлыке </w:t>
      </w:r>
      <w:r w:rsidRPr="000F704E">
        <w:rPr>
          <w:spacing w:val="-2"/>
        </w:rPr>
        <w:t>поставленного товара</w:t>
      </w:r>
    </w:p>
    <w:p w14:paraId="4DFFF17D" w14:textId="77777777" w:rsidR="00FA7923" w:rsidRPr="000F704E" w:rsidRDefault="00FA7923" w:rsidP="00FA7923">
      <w:pPr>
        <w:ind w:firstLine="567"/>
        <w:jc w:val="both"/>
      </w:pPr>
    </w:p>
    <w:p w14:paraId="6EE025B1" w14:textId="77777777" w:rsidR="00FA7923" w:rsidRPr="000F704E" w:rsidRDefault="00FA7923" w:rsidP="00FA7923">
      <w:pPr>
        <w:pStyle w:val="13"/>
        <w:numPr>
          <w:ilvl w:val="0"/>
          <w:numId w:val="32"/>
        </w:numPr>
        <w:ind w:left="0" w:firstLine="567"/>
        <w:jc w:val="center"/>
        <w:rPr>
          <w:b/>
        </w:rPr>
      </w:pPr>
      <w:r w:rsidRPr="000F704E">
        <w:rPr>
          <w:b/>
        </w:rPr>
        <w:t>Место, сроки и порядок поставки и приемки товара</w:t>
      </w:r>
    </w:p>
    <w:p w14:paraId="2812FCFA" w14:textId="25C9C717" w:rsidR="00FA7923" w:rsidRPr="00FC2DAB" w:rsidRDefault="00FA7923" w:rsidP="00FA7923">
      <w:pPr>
        <w:pStyle w:val="13"/>
        <w:numPr>
          <w:ilvl w:val="1"/>
          <w:numId w:val="32"/>
        </w:numPr>
        <w:ind w:left="0" w:firstLine="567"/>
        <w:jc w:val="both"/>
        <w:rPr>
          <w:u w:val="single"/>
        </w:rPr>
      </w:pPr>
      <w:r w:rsidRPr="00FC2DAB">
        <w:rPr>
          <w:u w:val="single"/>
        </w:rPr>
        <w:t xml:space="preserve">Поставка товара по настоящему договору осуществляется </w:t>
      </w:r>
      <w:r w:rsidR="00D86210">
        <w:rPr>
          <w:u w:val="single"/>
        </w:rPr>
        <w:t xml:space="preserve">в течение 20 </w:t>
      </w:r>
      <w:r w:rsidR="000F7C65">
        <w:rPr>
          <w:u w:val="single"/>
        </w:rPr>
        <w:t>календарных</w:t>
      </w:r>
      <w:r w:rsidR="00D86210">
        <w:rPr>
          <w:u w:val="single"/>
        </w:rPr>
        <w:t xml:space="preserve"> дней </w:t>
      </w:r>
      <w:r w:rsidRPr="00FC2DAB">
        <w:rPr>
          <w:u w:val="single"/>
        </w:rPr>
        <w:t xml:space="preserve">с </w:t>
      </w:r>
      <w:r>
        <w:rPr>
          <w:u w:val="single"/>
        </w:rPr>
        <w:t>момента заключения договора</w:t>
      </w:r>
      <w:r w:rsidRPr="00FC2DAB">
        <w:rPr>
          <w:u w:val="single"/>
        </w:rPr>
        <w:t>.</w:t>
      </w:r>
    </w:p>
    <w:p w14:paraId="7B7FB817" w14:textId="77777777" w:rsidR="00FA7923" w:rsidRPr="000F704E" w:rsidRDefault="00FA7923" w:rsidP="00FA7923">
      <w:pPr>
        <w:pStyle w:val="a8"/>
        <w:keepNext/>
        <w:tabs>
          <w:tab w:val="right" w:leader="dot" w:pos="10206"/>
        </w:tabs>
        <w:ind w:firstLine="567"/>
      </w:pPr>
      <w:r w:rsidRPr="000F704E">
        <w:rPr>
          <w:bCs/>
        </w:rPr>
        <w:t xml:space="preserve">3.2. </w:t>
      </w:r>
      <w:r w:rsidRPr="000F704E">
        <w:t xml:space="preserve">Товар поставляется </w:t>
      </w:r>
      <w:r w:rsidRPr="000F704E">
        <w:rPr>
          <w:bCs/>
        </w:rPr>
        <w:t>Поставщиком</w:t>
      </w:r>
      <w:r w:rsidRPr="000F704E">
        <w:t xml:space="preserve"> собственным транспортом или с привлечением транспорта третьих лиц за свой счет. Все виды погрузо-разгрузочных работ, включая работы с применением грузоподъемных средств, осуществляются</w:t>
      </w:r>
      <w:r w:rsidRPr="000F704E">
        <w:rPr>
          <w:bCs/>
        </w:rPr>
        <w:t xml:space="preserve"> силами и средствами Поставщика</w:t>
      </w:r>
      <w:r w:rsidRPr="000F704E">
        <w:t xml:space="preserve"> и за свой счет.</w:t>
      </w:r>
    </w:p>
    <w:p w14:paraId="6DC6502D" w14:textId="77777777" w:rsidR="00FA7923" w:rsidRPr="000F704E" w:rsidRDefault="00FA7923" w:rsidP="00FA7923">
      <w:pPr>
        <w:pStyle w:val="a8"/>
        <w:keepNext/>
        <w:tabs>
          <w:tab w:val="right" w:leader="dot" w:pos="10206"/>
        </w:tabs>
        <w:ind w:firstLine="567"/>
      </w:pPr>
      <w:r>
        <w:t xml:space="preserve">Товар </w:t>
      </w:r>
      <w:r w:rsidRPr="000F704E">
        <w:t>долж</w:t>
      </w:r>
      <w:r>
        <w:t>ен быть доставлен</w:t>
      </w:r>
      <w:r w:rsidRPr="000F704E">
        <w:t xml:space="preserve"> по адресу Заказчика транспортом, обеспечивающим сохранность от загрязнения, пропитывания посторонними запахами, сохранность от влияния низких и высоких температур, обеспечивающих дальнейшее качественное и безопасное применение. Наличие журнала проведения санитарной обработки транспорта Поставщика. При несоблюдении данных условий разгрузка по адресу Заказчика не допускается. </w:t>
      </w:r>
    </w:p>
    <w:p w14:paraId="0022DE42" w14:textId="0EC09FE8" w:rsidR="00444A5E" w:rsidRDefault="00FA7923" w:rsidP="00FA7923">
      <w:pPr>
        <w:widowControl w:val="0"/>
        <w:ind w:right="-81" w:firstLine="567"/>
        <w:jc w:val="both"/>
        <w:rPr>
          <w:u w:val="single"/>
        </w:rPr>
      </w:pPr>
      <w:r w:rsidRPr="000F704E">
        <w:rPr>
          <w:bCs/>
        </w:rPr>
        <w:t xml:space="preserve">3.3. </w:t>
      </w:r>
      <w:r w:rsidRPr="000F704E">
        <w:rPr>
          <w:u w:val="single"/>
        </w:rPr>
        <w:t xml:space="preserve">Место поставки товара: </w:t>
      </w:r>
      <w:r w:rsidR="00444A5E" w:rsidRPr="00444A5E">
        <w:rPr>
          <w:u w:val="single"/>
        </w:rPr>
        <w:t xml:space="preserve">662050, Красноярский край, </w:t>
      </w:r>
      <w:proofErr w:type="spellStart"/>
      <w:r w:rsidR="00444A5E" w:rsidRPr="00444A5E">
        <w:rPr>
          <w:u w:val="single"/>
        </w:rPr>
        <w:t>Козульский</w:t>
      </w:r>
      <w:proofErr w:type="spellEnd"/>
      <w:r w:rsidR="00444A5E" w:rsidRPr="00444A5E">
        <w:rPr>
          <w:u w:val="single"/>
        </w:rPr>
        <w:t xml:space="preserve"> район, </w:t>
      </w:r>
      <w:proofErr w:type="spellStart"/>
      <w:r w:rsidR="00444A5E" w:rsidRPr="00444A5E">
        <w:rPr>
          <w:u w:val="single"/>
        </w:rPr>
        <w:t>г</w:t>
      </w:r>
      <w:r w:rsidR="00444A5E">
        <w:rPr>
          <w:u w:val="single"/>
        </w:rPr>
        <w:t>п</w:t>
      </w:r>
      <w:proofErr w:type="spellEnd"/>
      <w:r w:rsidR="00444A5E" w:rsidRPr="00444A5E">
        <w:rPr>
          <w:u w:val="single"/>
        </w:rPr>
        <w:t xml:space="preserve"> </w:t>
      </w:r>
      <w:proofErr w:type="spellStart"/>
      <w:r w:rsidR="00444A5E" w:rsidRPr="00444A5E">
        <w:rPr>
          <w:u w:val="single"/>
        </w:rPr>
        <w:t>Козулька</w:t>
      </w:r>
      <w:proofErr w:type="spellEnd"/>
      <w:r w:rsidR="00444A5E" w:rsidRPr="00444A5E">
        <w:rPr>
          <w:u w:val="single"/>
        </w:rPr>
        <w:t xml:space="preserve">, ул.Свердлова,11. </w:t>
      </w:r>
    </w:p>
    <w:p w14:paraId="25E86FC5" w14:textId="4F0B50AD" w:rsidR="00FA7923" w:rsidRPr="000F704E" w:rsidRDefault="00FA7923" w:rsidP="00FA7923">
      <w:pPr>
        <w:widowControl w:val="0"/>
        <w:ind w:right="-81" w:firstLine="567"/>
        <w:jc w:val="both"/>
      </w:pPr>
      <w:r w:rsidRPr="000F704E">
        <w:t xml:space="preserve">3.4. Поставщик не вправе поставлять товар Заказчику, не указанный в спецификации. В случае поставки товара, не указанного в спецификации, его оплата не производится. </w:t>
      </w:r>
    </w:p>
    <w:p w14:paraId="61149B53" w14:textId="2CF18EC7" w:rsidR="00FA7923" w:rsidRPr="000F704E" w:rsidRDefault="00FA7923" w:rsidP="00FA7923">
      <w:pPr>
        <w:shd w:val="clear" w:color="auto" w:fill="FFFFFF"/>
        <w:tabs>
          <w:tab w:val="left" w:leader="underscore" w:pos="6005"/>
          <w:tab w:val="left" w:pos="9355"/>
          <w:tab w:val="right" w:leader="dot" w:pos="10206"/>
        </w:tabs>
        <w:ind w:firstLine="567"/>
        <w:jc w:val="both"/>
      </w:pPr>
      <w:r w:rsidRPr="000F704E">
        <w:rPr>
          <w:bCs/>
        </w:rPr>
        <w:t xml:space="preserve">3.5. В ходе приемки товара Заказчик проверяет соответствие товара по количеству, объему, </w:t>
      </w:r>
      <w:r w:rsidR="003A49B0" w:rsidRPr="000F704E">
        <w:rPr>
          <w:bCs/>
        </w:rPr>
        <w:t xml:space="preserve">качеству, </w:t>
      </w:r>
      <w:r w:rsidR="003A49B0" w:rsidRPr="000F704E">
        <w:t>установленным</w:t>
      </w:r>
      <w:r w:rsidRPr="000F704E">
        <w:t xml:space="preserve"> настоящим договором и его приложениями. </w:t>
      </w:r>
    </w:p>
    <w:p w14:paraId="6E97B948" w14:textId="60E105A7" w:rsidR="00FA7923" w:rsidRPr="000F704E" w:rsidRDefault="00FA7923" w:rsidP="00FA7923">
      <w:pPr>
        <w:pStyle w:val="13"/>
        <w:tabs>
          <w:tab w:val="num" w:pos="720"/>
        </w:tabs>
        <w:ind w:firstLine="567"/>
        <w:jc w:val="both"/>
      </w:pPr>
      <w:r w:rsidRPr="000F704E">
        <w:t>3.</w:t>
      </w:r>
      <w:r w:rsidR="003A49B0" w:rsidRPr="000F704E">
        <w:t>6. Поставщик</w:t>
      </w:r>
      <w:r w:rsidRPr="000F704E">
        <w:t xml:space="preserve"> обязуется одновременно с поставкой товара представить Заказчику счет фактуру, товарную накладную с указанием номера и даты договора на поставку, а также документы, подтверждающие безопасность товара (пункт 2.1.) в соответствии с действующим законодательством.</w:t>
      </w:r>
    </w:p>
    <w:p w14:paraId="4DAC0235" w14:textId="77777777" w:rsidR="00FA7923" w:rsidRPr="000F704E" w:rsidRDefault="00FA7923" w:rsidP="00FA7923">
      <w:pPr>
        <w:pStyle w:val="13"/>
        <w:tabs>
          <w:tab w:val="num" w:pos="720"/>
        </w:tabs>
        <w:ind w:firstLine="567"/>
        <w:jc w:val="both"/>
      </w:pPr>
      <w:r w:rsidRPr="000F704E">
        <w:t>3.7. Отсутствие документов (пункт 3.6.) является основанием для отказа от приемки товара Заказчиком до представления полного комплекта документов.</w:t>
      </w:r>
    </w:p>
    <w:p w14:paraId="5ADD7941" w14:textId="77777777" w:rsidR="00FA7923" w:rsidRPr="000F704E" w:rsidRDefault="00FA7923" w:rsidP="00FA7923">
      <w:pPr>
        <w:pStyle w:val="13"/>
        <w:tabs>
          <w:tab w:val="num" w:pos="720"/>
        </w:tabs>
        <w:ind w:firstLine="567"/>
        <w:jc w:val="both"/>
      </w:pPr>
      <w:r w:rsidRPr="000F704E">
        <w:t>3.8. Прием Товара по наименованию и количеству производится Заказчиком в день поставки товара в течение рабочего времени, с обязательным присутствием Поставщика, либо его надлежаще уполномоченного представителя и подписанием акта приема-передачи Товара.   Приемка товара по качеству осуществляется Заказчиком непосредственно после окончания приемки по количеству.</w:t>
      </w:r>
    </w:p>
    <w:p w14:paraId="7D818FD2" w14:textId="77777777" w:rsidR="00FA7923" w:rsidRPr="000F704E" w:rsidRDefault="00FA7923" w:rsidP="00FA7923">
      <w:pPr>
        <w:pStyle w:val="13"/>
        <w:tabs>
          <w:tab w:val="num" w:pos="720"/>
        </w:tabs>
        <w:ind w:firstLine="567"/>
        <w:jc w:val="both"/>
      </w:pPr>
      <w:r w:rsidRPr="000F704E">
        <w:t>При отсутствии претензий к качеству товара, Заказчик подписывает товарные накладные, заверяет печатью и один экземпляр направляет Поставщику.</w:t>
      </w:r>
    </w:p>
    <w:p w14:paraId="6E7769FE" w14:textId="52AB4583" w:rsidR="00FA7923" w:rsidRPr="000F704E" w:rsidRDefault="00FA7923" w:rsidP="00FA7923">
      <w:pPr>
        <w:pStyle w:val="13"/>
        <w:tabs>
          <w:tab w:val="num" w:pos="720"/>
        </w:tabs>
        <w:ind w:firstLine="567"/>
        <w:jc w:val="both"/>
      </w:pPr>
      <w:r w:rsidRPr="000F704E">
        <w:t xml:space="preserve">3.9.  При приемке товара Заказчик в течение 2 рабочих дней со дня </w:t>
      </w:r>
      <w:r w:rsidR="00F841C0" w:rsidRPr="000F704E">
        <w:t>поставки проводит</w:t>
      </w:r>
      <w:r w:rsidRPr="000F704E">
        <w:t xml:space="preserve"> экспертизу поставленного товара в части соответствия условиям договора. Экспертиза может проводиться Заказчиком своими силами или к ее проведению могут привлекаться эксперты, экспертные организации. </w:t>
      </w:r>
    </w:p>
    <w:p w14:paraId="762A151B" w14:textId="77777777" w:rsidR="00FA7923" w:rsidRPr="000F704E" w:rsidRDefault="00FA7923" w:rsidP="00FA7923">
      <w:pPr>
        <w:pStyle w:val="13"/>
        <w:tabs>
          <w:tab w:val="num" w:pos="720"/>
        </w:tabs>
        <w:ind w:firstLine="567"/>
        <w:jc w:val="both"/>
      </w:pPr>
      <w:r w:rsidRPr="000F704E">
        <w:t>3.10. При обнаружении несоответствия количества, качества, нарушенных сроков или правил хранения, Заказчик вправе отказаться от приемки такого товара, о чем составляется соответствующий акт. В акте должно быть указано количество товара, по которому заявлена претензия, содержание и основание претензии, а также конкретное требование Заказчика. Претензия должна быть подтверждена актами и иными необходимыми документами. Указанный акт составляется в присутствии представителя Поставщика.</w:t>
      </w:r>
    </w:p>
    <w:p w14:paraId="477892F0" w14:textId="77777777" w:rsidR="00FA7923" w:rsidRPr="000F704E" w:rsidRDefault="00FA7923" w:rsidP="00FA7923">
      <w:pPr>
        <w:pStyle w:val="13"/>
        <w:tabs>
          <w:tab w:val="num" w:pos="720"/>
        </w:tabs>
        <w:ind w:firstLine="567"/>
        <w:jc w:val="both"/>
      </w:pPr>
      <w:r w:rsidRPr="000F704E">
        <w:t>При отказе Поставщика от составления или подписания акта, Заказчик составляет односторонний акт, который подписывает комиссия, сформированная Заказчиком.</w:t>
      </w:r>
    </w:p>
    <w:p w14:paraId="77A9CAD7" w14:textId="77777777" w:rsidR="00FA7923" w:rsidRPr="000F704E" w:rsidRDefault="00FA7923" w:rsidP="00FA7923">
      <w:pPr>
        <w:pStyle w:val="13"/>
        <w:tabs>
          <w:tab w:val="num" w:pos="720"/>
        </w:tabs>
        <w:ind w:firstLine="567"/>
        <w:jc w:val="both"/>
      </w:pPr>
      <w:r w:rsidRPr="000F704E">
        <w:lastRenderedPageBreak/>
        <w:t>Поставщик обязан в течение 3 дней со дня получения претензии Заказчика заменить товар на надлежащий.</w:t>
      </w:r>
    </w:p>
    <w:p w14:paraId="47D78926" w14:textId="5073062E" w:rsidR="00FA7923" w:rsidRPr="000F704E" w:rsidRDefault="00FA7923" w:rsidP="00FA7923">
      <w:pPr>
        <w:pStyle w:val="13"/>
        <w:ind w:firstLine="567"/>
        <w:jc w:val="both"/>
      </w:pPr>
      <w:r w:rsidRPr="000F704E">
        <w:t xml:space="preserve">3.11. Обязательства Поставщика по поставке </w:t>
      </w:r>
      <w:r w:rsidR="0010082D" w:rsidRPr="000F704E">
        <w:t>товара Заказчику</w:t>
      </w:r>
      <w:r w:rsidRPr="000F704E">
        <w:t xml:space="preserve"> считаются исполненными в день и на сумму фактической передачи товара Заказчику, согласно акту приема-передачи Товара и подтверждается документами.</w:t>
      </w:r>
    </w:p>
    <w:p w14:paraId="32B55823" w14:textId="77777777" w:rsidR="00FA7923" w:rsidRPr="000F704E" w:rsidRDefault="00FA7923" w:rsidP="00FA7923">
      <w:pPr>
        <w:shd w:val="clear" w:color="auto" w:fill="FFFFFF"/>
        <w:tabs>
          <w:tab w:val="left" w:leader="underscore" w:pos="6005"/>
          <w:tab w:val="left" w:pos="9355"/>
          <w:tab w:val="right" w:leader="dot" w:pos="10206"/>
        </w:tabs>
        <w:ind w:firstLine="567"/>
        <w:jc w:val="both"/>
      </w:pPr>
      <w:r w:rsidRPr="000F704E">
        <w:t>3.12. В случае необоснованного отказа от приемки товара Поставщик вправе провести экспертизу поставляемого товара. Экспертиза может проводиться привлеченными экспертами, экспертными организациями, имеющими соответствующими аккредитацию</w:t>
      </w:r>
    </w:p>
    <w:p w14:paraId="72030EAE" w14:textId="77777777" w:rsidR="00FA7923" w:rsidRPr="000F704E" w:rsidRDefault="00FA7923" w:rsidP="00FA7923">
      <w:pPr>
        <w:pStyle w:val="afb"/>
        <w:spacing w:after="0"/>
        <w:ind w:firstLine="567"/>
      </w:pPr>
      <w:r w:rsidRPr="000F704E">
        <w:t>3.13. Право собственности на товар и риск случайной гибели переходит к Заказчику с момента получения от Поставщика товара на склад Заказчика.</w:t>
      </w:r>
    </w:p>
    <w:p w14:paraId="7A570C7D" w14:textId="52277367" w:rsidR="00FA7923" w:rsidRPr="000F704E" w:rsidRDefault="00FA7923" w:rsidP="00FA7923">
      <w:pPr>
        <w:pStyle w:val="affff6"/>
        <w:tabs>
          <w:tab w:val="right" w:leader="dot" w:pos="10206"/>
        </w:tabs>
        <w:ind w:firstLine="567"/>
        <w:jc w:val="left"/>
      </w:pPr>
      <w:r w:rsidRPr="000F704E">
        <w:t xml:space="preserve">3.14. Поставщик производит поставку </w:t>
      </w:r>
      <w:r w:rsidR="0010082D" w:rsidRPr="000F704E">
        <w:t>товара, согласно</w:t>
      </w:r>
      <w:r w:rsidRPr="000F704E">
        <w:t xml:space="preserve"> заявке </w:t>
      </w:r>
      <w:r w:rsidR="0010082D" w:rsidRPr="000F704E">
        <w:t>заказчика в</w:t>
      </w:r>
      <w:r w:rsidRPr="000F704E">
        <w:t xml:space="preserve"> рабочие часы Заказчика </w:t>
      </w:r>
      <w:r>
        <w:t>(с 0</w:t>
      </w:r>
      <w:r w:rsidR="005D694D">
        <w:t>8</w:t>
      </w:r>
      <w:r>
        <w:t>:00 до 1</w:t>
      </w:r>
      <w:r w:rsidR="005D694D">
        <w:t>2</w:t>
      </w:r>
      <w:r>
        <w:t>:00 и с 1</w:t>
      </w:r>
      <w:r w:rsidR="005D694D">
        <w:t>3</w:t>
      </w:r>
      <w:r>
        <w:t xml:space="preserve">:00 до 16:00) </w:t>
      </w:r>
      <w:r w:rsidRPr="000F704E">
        <w:t>по местному времени</w:t>
      </w:r>
      <w:r w:rsidRPr="000F704E">
        <w:rPr>
          <w:b w:val="0"/>
        </w:rPr>
        <w:t>.</w:t>
      </w:r>
    </w:p>
    <w:p w14:paraId="78870B2C" w14:textId="77777777" w:rsidR="00FA7923" w:rsidRPr="000F704E" w:rsidRDefault="00FA7923" w:rsidP="00FA7923">
      <w:pPr>
        <w:pStyle w:val="affff6"/>
        <w:tabs>
          <w:tab w:val="right" w:leader="dot" w:pos="10206"/>
        </w:tabs>
        <w:ind w:firstLine="567"/>
        <w:jc w:val="left"/>
        <w:rPr>
          <w:b w:val="0"/>
        </w:rPr>
      </w:pPr>
    </w:p>
    <w:p w14:paraId="6FC4893F" w14:textId="13D19423" w:rsidR="00FA7923" w:rsidRPr="000F704E" w:rsidRDefault="00FA7923" w:rsidP="00FA7923">
      <w:pPr>
        <w:pStyle w:val="a8"/>
        <w:numPr>
          <w:ilvl w:val="0"/>
          <w:numId w:val="32"/>
        </w:numPr>
        <w:ind w:left="0" w:firstLine="567"/>
        <w:jc w:val="center"/>
        <w:rPr>
          <w:b/>
        </w:rPr>
      </w:pPr>
      <w:r w:rsidRPr="000F704E">
        <w:rPr>
          <w:b/>
        </w:rPr>
        <w:t xml:space="preserve">Цена договора и </w:t>
      </w:r>
      <w:r w:rsidR="0010082D" w:rsidRPr="000F704E">
        <w:rPr>
          <w:b/>
        </w:rPr>
        <w:t>порядок расчетов</w:t>
      </w:r>
    </w:p>
    <w:p w14:paraId="61D2363D" w14:textId="77777777" w:rsidR="00FA7923" w:rsidRPr="000F704E" w:rsidRDefault="00FA7923" w:rsidP="00FA7923">
      <w:pPr>
        <w:pStyle w:val="a8"/>
        <w:ind w:firstLine="567"/>
      </w:pPr>
    </w:p>
    <w:p w14:paraId="5877A1D8" w14:textId="25CA556A" w:rsidR="00FA7923" w:rsidRPr="000F704E" w:rsidRDefault="00FA7923" w:rsidP="00FA7923">
      <w:pPr>
        <w:pStyle w:val="13"/>
        <w:numPr>
          <w:ilvl w:val="1"/>
          <w:numId w:val="32"/>
        </w:numPr>
        <w:ind w:left="0" w:firstLine="567"/>
        <w:jc w:val="both"/>
      </w:pPr>
      <w:r w:rsidRPr="000F704E">
        <w:t>Цена настоящего Договора составляет __________(                   ) рублей, в том числе НДС           ,</w:t>
      </w:r>
      <w:r>
        <w:t xml:space="preserve"> </w:t>
      </w:r>
      <w:r w:rsidRPr="000F704E">
        <w:t xml:space="preserve">рублей </w:t>
      </w:r>
      <w:r w:rsidRPr="008338E2">
        <w:rPr>
          <w:i/>
        </w:rPr>
        <w:t>(в случае, если НДС не облагается, то указывается ссылка на статью Налогового Кодекса Российской Федерации/ в случае, если договор заключается с физическим лицом, за исключением индивидуального предпринимателя или иного занимающегося частной практикой лица, в договор включается обязательное условие об уменьшении суммы, подлежащей уплате физическому лицу, на размер налоговых платежей, связанных с оплатой договора)</w:t>
      </w:r>
      <w:r w:rsidRPr="000F704E">
        <w:t xml:space="preserve">. Цена включает в </w:t>
      </w:r>
      <w:r w:rsidR="003A49B0" w:rsidRPr="000F704E">
        <w:t>себя расходы</w:t>
      </w:r>
      <w:r w:rsidRPr="000F704E">
        <w:t xml:space="preserve"> на перевозку, разгрузку, страхование, уплату таможенных пошлин, налоги, сборы и другие обязательные платежи. Цена Договора является твердой и определяется на весь срок исполнения настоящего Договора.</w:t>
      </w:r>
    </w:p>
    <w:p w14:paraId="0088B397" w14:textId="77777777" w:rsidR="00FA7923" w:rsidRPr="000F704E" w:rsidRDefault="00FA7923" w:rsidP="00FA7923">
      <w:pPr>
        <w:pStyle w:val="13"/>
        <w:numPr>
          <w:ilvl w:val="1"/>
          <w:numId w:val="32"/>
        </w:numPr>
        <w:ind w:left="0" w:firstLine="567"/>
        <w:jc w:val="both"/>
      </w:pPr>
      <w:r w:rsidRPr="000F704E">
        <w:t>Источник финансирования: доходы от платных услуг и иной приносящей доход деятельности.</w:t>
      </w:r>
    </w:p>
    <w:p w14:paraId="175E4C59" w14:textId="07AB09EC" w:rsidR="00FA7923" w:rsidRPr="000F704E" w:rsidRDefault="00FA7923" w:rsidP="00FA7923">
      <w:pPr>
        <w:pStyle w:val="a8"/>
        <w:ind w:firstLine="567"/>
      </w:pPr>
      <w:r w:rsidRPr="000F704E">
        <w:t xml:space="preserve">4.3. Оплата товара производится путем перечисления </w:t>
      </w:r>
      <w:r w:rsidR="003A49B0" w:rsidRPr="000F704E">
        <w:t>Заказчиком денежных</w:t>
      </w:r>
      <w:r w:rsidRPr="000F704E">
        <w:t xml:space="preserve"> средств на счет Поставщика.</w:t>
      </w:r>
    </w:p>
    <w:p w14:paraId="17A3B76B" w14:textId="0DE46E08" w:rsidR="00FA7923" w:rsidRPr="000F704E" w:rsidRDefault="00FA7923" w:rsidP="00FA7923">
      <w:pPr>
        <w:pStyle w:val="a8"/>
        <w:ind w:firstLine="567"/>
      </w:pPr>
      <w:r w:rsidRPr="000F704E">
        <w:t xml:space="preserve">4.4. Моментом исполнения </w:t>
      </w:r>
      <w:r w:rsidR="003A49B0" w:rsidRPr="000F704E">
        <w:t>обязательств по</w:t>
      </w:r>
      <w:r w:rsidRPr="000F704E">
        <w:t xml:space="preserve"> </w:t>
      </w:r>
      <w:r w:rsidR="003A49B0" w:rsidRPr="000F704E">
        <w:t>оплате товаров</w:t>
      </w:r>
      <w:r w:rsidRPr="000F704E">
        <w:t xml:space="preserve">, считается момент списания </w:t>
      </w:r>
      <w:r w:rsidR="003A49B0" w:rsidRPr="000F704E">
        <w:t xml:space="preserve">денежных средств </w:t>
      </w:r>
      <w:r w:rsidR="00F841C0" w:rsidRPr="000F704E">
        <w:t>с расчетного</w:t>
      </w:r>
      <w:r w:rsidR="003A49B0" w:rsidRPr="000F704E">
        <w:t xml:space="preserve"> счета Заказчика</w:t>
      </w:r>
      <w:r w:rsidRPr="000F704E">
        <w:t>.</w:t>
      </w:r>
    </w:p>
    <w:p w14:paraId="7EC054FA" w14:textId="18F25FFD" w:rsidR="00FA7923" w:rsidRPr="000F704E" w:rsidRDefault="00FA7923" w:rsidP="00FA7923">
      <w:pPr>
        <w:pStyle w:val="afb"/>
        <w:numPr>
          <w:ilvl w:val="12"/>
          <w:numId w:val="0"/>
        </w:numPr>
        <w:tabs>
          <w:tab w:val="num" w:pos="0"/>
        </w:tabs>
        <w:spacing w:after="0"/>
        <w:ind w:firstLine="567"/>
        <w:jc w:val="both"/>
        <w:rPr>
          <w:snapToGrid w:val="0"/>
        </w:rPr>
      </w:pPr>
      <w:r w:rsidRPr="000F704E">
        <w:rPr>
          <w:snapToGrid w:val="0"/>
        </w:rPr>
        <w:t xml:space="preserve">4.5.  </w:t>
      </w:r>
      <w:r w:rsidRPr="000F704E">
        <w:t xml:space="preserve">Цена договора является твердой </w:t>
      </w:r>
      <w:r w:rsidR="00F841C0" w:rsidRPr="000F704E">
        <w:t>и не</w:t>
      </w:r>
      <w:r w:rsidRPr="000F704E">
        <w:t xml:space="preserve"> может изменяться в ходе его исполнения.</w:t>
      </w:r>
    </w:p>
    <w:p w14:paraId="3388FFDB" w14:textId="3E10773D" w:rsidR="00FA7923" w:rsidRPr="000F704E" w:rsidRDefault="00FA7923" w:rsidP="00FA7923">
      <w:pPr>
        <w:ind w:firstLine="567"/>
        <w:jc w:val="both"/>
        <w:rPr>
          <w:snapToGrid w:val="0"/>
        </w:rPr>
      </w:pPr>
      <w:r w:rsidRPr="000F704E">
        <w:rPr>
          <w:snapToGrid w:val="0"/>
        </w:rPr>
        <w:t xml:space="preserve">4.6. Оплата за </w:t>
      </w:r>
      <w:r w:rsidR="00F841C0" w:rsidRPr="000F704E">
        <w:rPr>
          <w:snapToGrid w:val="0"/>
        </w:rPr>
        <w:t>поставленный товар</w:t>
      </w:r>
      <w:r w:rsidRPr="000F704E">
        <w:rPr>
          <w:snapToGrid w:val="0"/>
        </w:rPr>
        <w:t xml:space="preserve"> производится Заказчиком в течение </w:t>
      </w:r>
      <w:r w:rsidRPr="000F704E">
        <w:rPr>
          <w:snapToGrid w:val="0"/>
        </w:rPr>
        <w:br/>
      </w:r>
      <w:r w:rsidRPr="00346980">
        <w:rPr>
          <w:iCs/>
          <w:snapToGrid w:val="0"/>
        </w:rPr>
        <w:t xml:space="preserve">7 </w:t>
      </w:r>
      <w:r w:rsidR="00F8670E" w:rsidRPr="00346980">
        <w:rPr>
          <w:iCs/>
          <w:snapToGrid w:val="0"/>
        </w:rPr>
        <w:t xml:space="preserve">рабочих </w:t>
      </w:r>
      <w:r w:rsidRPr="00346980">
        <w:rPr>
          <w:iCs/>
          <w:snapToGrid w:val="0"/>
        </w:rPr>
        <w:t>дней</w:t>
      </w:r>
      <w:r w:rsidRPr="000543D0">
        <w:rPr>
          <w:i/>
          <w:snapToGrid w:val="0"/>
        </w:rPr>
        <w:t xml:space="preserve"> </w:t>
      </w:r>
      <w:r w:rsidRPr="000F704E">
        <w:rPr>
          <w:snapToGrid w:val="0"/>
        </w:rPr>
        <w:t xml:space="preserve">с момента получения </w:t>
      </w:r>
      <w:r w:rsidR="00F841C0" w:rsidRPr="000F704E">
        <w:rPr>
          <w:snapToGrid w:val="0"/>
        </w:rPr>
        <w:t>товара,</w:t>
      </w:r>
      <w:r w:rsidR="00F841C0">
        <w:rPr>
          <w:snapToGrid w:val="0"/>
        </w:rPr>
        <w:t xml:space="preserve"> </w:t>
      </w:r>
      <w:r w:rsidR="00F841C0" w:rsidRPr="000F704E">
        <w:rPr>
          <w:snapToGrid w:val="0"/>
        </w:rPr>
        <w:t>в</w:t>
      </w:r>
      <w:r w:rsidRPr="000F704E">
        <w:rPr>
          <w:snapToGrid w:val="0"/>
        </w:rPr>
        <w:t xml:space="preserve"> полном объеме по безналичному расчету 100% на расчетный счет Поставщика, указанный в настоящем </w:t>
      </w:r>
      <w:r w:rsidRPr="000F704E">
        <w:t>договоре</w:t>
      </w:r>
      <w:r w:rsidRPr="000F704E">
        <w:rPr>
          <w:snapToGrid w:val="0"/>
        </w:rPr>
        <w:t>, на основании счета-фактуры и товарно-транспортной (товарной) накладной, выставленных Поставщиком.</w:t>
      </w:r>
    </w:p>
    <w:p w14:paraId="29CC4E8D" w14:textId="665CC7A2" w:rsidR="00FA7923" w:rsidRPr="000F704E" w:rsidRDefault="00FA7923" w:rsidP="00FA7923">
      <w:pPr>
        <w:pStyle w:val="afb"/>
        <w:spacing w:after="0"/>
        <w:ind w:firstLine="567"/>
        <w:jc w:val="both"/>
      </w:pPr>
      <w:r w:rsidRPr="000F704E">
        <w:rPr>
          <w:snapToGrid w:val="0"/>
        </w:rPr>
        <w:t xml:space="preserve">4.7.   </w:t>
      </w:r>
      <w:r w:rsidRPr="000F704E">
        <w:t xml:space="preserve">Поставщик не вправе поставлять товар Заказчику, не указанный в спецификации. В случае поставки товара, не указанного </w:t>
      </w:r>
      <w:r w:rsidR="00F841C0" w:rsidRPr="000F704E">
        <w:t>в спецификации,</w:t>
      </w:r>
      <w:r w:rsidRPr="000F704E">
        <w:t xml:space="preserve"> его оплата не производится. </w:t>
      </w:r>
    </w:p>
    <w:p w14:paraId="1DEE3078" w14:textId="77777777" w:rsidR="00FA7923" w:rsidRPr="000F704E" w:rsidRDefault="00FA7923" w:rsidP="00FA7923">
      <w:pPr>
        <w:ind w:firstLine="567"/>
        <w:jc w:val="both"/>
      </w:pPr>
      <w:r w:rsidRPr="000F704E">
        <w:t>4.8. Наименование и цена товара должны быть указаны в строгом соответствии со спецификацией, являющимися неотъемлемой частью настоящего договора.</w:t>
      </w:r>
    </w:p>
    <w:p w14:paraId="55C63CBD" w14:textId="77777777" w:rsidR="00FA7923" w:rsidRPr="000F704E" w:rsidRDefault="00FA7923" w:rsidP="00FA7923">
      <w:pPr>
        <w:pStyle w:val="afb"/>
        <w:numPr>
          <w:ilvl w:val="12"/>
          <w:numId w:val="0"/>
        </w:numPr>
        <w:tabs>
          <w:tab w:val="num" w:pos="0"/>
        </w:tabs>
        <w:spacing w:after="0"/>
        <w:ind w:firstLine="567"/>
      </w:pPr>
      <w:r w:rsidRPr="000F704E">
        <w:rPr>
          <w:snapToGrid w:val="0"/>
        </w:rPr>
        <w:t xml:space="preserve">    </w:t>
      </w:r>
      <w:r w:rsidRPr="000F704E">
        <w:t xml:space="preserve"> </w:t>
      </w:r>
    </w:p>
    <w:p w14:paraId="31151400" w14:textId="77777777" w:rsidR="00FA7923" w:rsidRPr="000F704E" w:rsidRDefault="00FA7923" w:rsidP="00FA7923">
      <w:pPr>
        <w:pStyle w:val="a8"/>
        <w:ind w:firstLine="567"/>
      </w:pPr>
    </w:p>
    <w:p w14:paraId="10AD08B6" w14:textId="77777777" w:rsidR="00FA7923" w:rsidRPr="000F704E" w:rsidRDefault="00FA7923" w:rsidP="00FA7923">
      <w:pPr>
        <w:pStyle w:val="afff"/>
        <w:widowControl w:val="0"/>
        <w:numPr>
          <w:ilvl w:val="0"/>
          <w:numId w:val="32"/>
        </w:numPr>
        <w:shd w:val="clear" w:color="auto" w:fill="FFFFFF"/>
        <w:spacing w:after="0" w:line="240" w:lineRule="auto"/>
        <w:ind w:left="0" w:firstLine="567"/>
        <w:contextualSpacing/>
        <w:jc w:val="center"/>
        <w:rPr>
          <w:rFonts w:ascii="Times New Roman" w:hAnsi="Times New Roman" w:cs="Times New Roman"/>
          <w:b/>
          <w:bCs/>
          <w:color w:val="000000"/>
          <w:sz w:val="24"/>
          <w:szCs w:val="24"/>
        </w:rPr>
      </w:pPr>
      <w:r w:rsidRPr="000F704E">
        <w:rPr>
          <w:rFonts w:ascii="Times New Roman" w:hAnsi="Times New Roman" w:cs="Times New Roman"/>
          <w:b/>
          <w:bCs/>
          <w:color w:val="000000"/>
          <w:sz w:val="24"/>
          <w:szCs w:val="24"/>
        </w:rPr>
        <w:t>Права и обязанности заказчика</w:t>
      </w:r>
    </w:p>
    <w:p w14:paraId="5933F73F" w14:textId="77777777" w:rsidR="00FA7923" w:rsidRPr="000F704E" w:rsidRDefault="00FA7923" w:rsidP="00FA7923">
      <w:pPr>
        <w:pStyle w:val="afff"/>
        <w:widowControl w:val="0"/>
        <w:shd w:val="clear" w:color="auto" w:fill="FFFFFF"/>
        <w:spacing w:after="0" w:line="240" w:lineRule="auto"/>
        <w:ind w:left="0" w:firstLine="567"/>
        <w:rPr>
          <w:rFonts w:ascii="Times New Roman" w:hAnsi="Times New Roman" w:cs="Times New Roman"/>
          <w:b/>
          <w:bCs/>
          <w:color w:val="000000"/>
          <w:sz w:val="24"/>
          <w:szCs w:val="24"/>
        </w:rPr>
      </w:pPr>
    </w:p>
    <w:p w14:paraId="39A11084" w14:textId="2061E96F" w:rsidR="00FA7923" w:rsidRPr="000F704E" w:rsidRDefault="00FA7923" w:rsidP="00FA7923">
      <w:pPr>
        <w:widowControl w:val="0"/>
        <w:shd w:val="clear" w:color="auto" w:fill="FFFFFF"/>
        <w:tabs>
          <w:tab w:val="left" w:pos="1061"/>
        </w:tabs>
        <w:ind w:firstLine="567"/>
        <w:jc w:val="both"/>
      </w:pPr>
      <w:r w:rsidRPr="000F704E">
        <w:rPr>
          <w:color w:val="000000"/>
        </w:rPr>
        <w:t xml:space="preserve">5.1. Заказчик по настоящему </w:t>
      </w:r>
      <w:r w:rsidR="00F841C0" w:rsidRPr="000F704E">
        <w:rPr>
          <w:color w:val="000000"/>
        </w:rPr>
        <w:t>Договору вправе</w:t>
      </w:r>
      <w:r w:rsidRPr="000F704E">
        <w:rPr>
          <w:color w:val="000000"/>
        </w:rPr>
        <w:t>:</w:t>
      </w:r>
    </w:p>
    <w:p w14:paraId="73036F9E" w14:textId="77777777" w:rsidR="00FA7923" w:rsidRPr="000F704E" w:rsidRDefault="00FA7923" w:rsidP="00FA7923">
      <w:pPr>
        <w:widowControl w:val="0"/>
        <w:shd w:val="clear" w:color="auto" w:fill="FFFFFF"/>
        <w:tabs>
          <w:tab w:val="left" w:pos="1238"/>
        </w:tabs>
        <w:autoSpaceDE w:val="0"/>
        <w:autoSpaceDN w:val="0"/>
        <w:adjustRightInd w:val="0"/>
        <w:ind w:firstLine="567"/>
        <w:jc w:val="both"/>
        <w:rPr>
          <w:color w:val="000000"/>
        </w:rPr>
      </w:pPr>
      <w:r w:rsidRPr="000F704E">
        <w:rPr>
          <w:color w:val="000000"/>
        </w:rPr>
        <w:t>5.1.1. Требовать от Поставщика надлежащего исполнения принятых им обязательств, а также своевременного устранения выявленных недостатков.</w:t>
      </w:r>
    </w:p>
    <w:p w14:paraId="65DDEE2B" w14:textId="77777777" w:rsidR="00FA7923" w:rsidRPr="000F704E" w:rsidRDefault="00FA7923" w:rsidP="00FA7923">
      <w:pPr>
        <w:widowControl w:val="0"/>
        <w:shd w:val="clear" w:color="auto" w:fill="FFFFFF"/>
        <w:tabs>
          <w:tab w:val="left" w:pos="1238"/>
        </w:tabs>
        <w:autoSpaceDE w:val="0"/>
        <w:autoSpaceDN w:val="0"/>
        <w:adjustRightInd w:val="0"/>
        <w:ind w:firstLine="567"/>
        <w:jc w:val="both"/>
        <w:rPr>
          <w:color w:val="000000"/>
        </w:rPr>
      </w:pPr>
      <w:r w:rsidRPr="000F704E">
        <w:rPr>
          <w:color w:val="000000"/>
        </w:rPr>
        <w:t>5.1.2. Требовать от Поставщика предоставления надлежаще оформленных документов, подтверждающих исполнение принятых им обязательств.</w:t>
      </w:r>
    </w:p>
    <w:p w14:paraId="0E06C582" w14:textId="77777777" w:rsidR="00FA7923" w:rsidRPr="000F704E" w:rsidRDefault="00FA7923" w:rsidP="00FA7923">
      <w:pPr>
        <w:widowControl w:val="0"/>
        <w:shd w:val="clear" w:color="auto" w:fill="FFFFFF"/>
        <w:tabs>
          <w:tab w:val="left" w:pos="1238"/>
        </w:tabs>
        <w:autoSpaceDE w:val="0"/>
        <w:autoSpaceDN w:val="0"/>
        <w:adjustRightInd w:val="0"/>
        <w:ind w:firstLine="567"/>
        <w:jc w:val="both"/>
        <w:rPr>
          <w:color w:val="000000"/>
        </w:rPr>
      </w:pPr>
      <w:r w:rsidRPr="000F704E">
        <w:rPr>
          <w:color w:val="000000"/>
        </w:rPr>
        <w:t>5.1.3. Привлекать экспертов, специалистов и иных лиц, обладающих необходимыми знаниями в области сертификации, стандартизации, безопасности, оценки качества и т.п., для участия в приеме Товара.</w:t>
      </w:r>
    </w:p>
    <w:p w14:paraId="34D3D68E" w14:textId="77777777" w:rsidR="00FA7923" w:rsidRPr="000F704E" w:rsidRDefault="00FA7923" w:rsidP="00FA7923">
      <w:pPr>
        <w:widowControl w:val="0"/>
        <w:shd w:val="clear" w:color="auto" w:fill="FFFFFF"/>
        <w:tabs>
          <w:tab w:val="left" w:pos="1238"/>
        </w:tabs>
        <w:autoSpaceDE w:val="0"/>
        <w:autoSpaceDN w:val="0"/>
        <w:adjustRightInd w:val="0"/>
        <w:ind w:firstLine="567"/>
        <w:jc w:val="both"/>
        <w:rPr>
          <w:color w:val="000000"/>
        </w:rPr>
      </w:pPr>
      <w:r w:rsidRPr="000F704E">
        <w:rPr>
          <w:color w:val="000000"/>
        </w:rPr>
        <w:t xml:space="preserve">5.1.4. Контролировать ход поставки Товара, соблюдение срока поставки, проверять </w:t>
      </w:r>
      <w:r w:rsidRPr="000F704E">
        <w:rPr>
          <w:color w:val="000000"/>
        </w:rPr>
        <w:lastRenderedPageBreak/>
        <w:t>соответствие Товара условиям настоящего Договора, Спецификации.</w:t>
      </w:r>
    </w:p>
    <w:p w14:paraId="3DDAE69E" w14:textId="77777777" w:rsidR="00FA7923" w:rsidRPr="000F704E" w:rsidRDefault="00FA7923" w:rsidP="00FA7923">
      <w:pPr>
        <w:widowControl w:val="0"/>
        <w:shd w:val="clear" w:color="auto" w:fill="FFFFFF"/>
        <w:tabs>
          <w:tab w:val="left" w:pos="1238"/>
        </w:tabs>
        <w:autoSpaceDE w:val="0"/>
        <w:autoSpaceDN w:val="0"/>
        <w:adjustRightInd w:val="0"/>
        <w:ind w:firstLine="567"/>
        <w:jc w:val="both"/>
        <w:rPr>
          <w:color w:val="000000"/>
        </w:rPr>
      </w:pPr>
      <w:r w:rsidRPr="000F704E">
        <w:rPr>
          <w:color w:val="000000"/>
        </w:rPr>
        <w:t xml:space="preserve">5.1.5. При обнаружении недостатков Товара, требовать их устранения. Требование подлежит обязательному выполнению Поставщиком. </w:t>
      </w:r>
    </w:p>
    <w:p w14:paraId="11CE1DDB" w14:textId="77777777" w:rsidR="00FA7923" w:rsidRPr="000F704E" w:rsidRDefault="00FA7923" w:rsidP="00FA7923">
      <w:pPr>
        <w:widowControl w:val="0"/>
        <w:shd w:val="clear" w:color="auto" w:fill="FFFFFF"/>
        <w:tabs>
          <w:tab w:val="left" w:pos="1238"/>
        </w:tabs>
        <w:autoSpaceDE w:val="0"/>
        <w:autoSpaceDN w:val="0"/>
        <w:adjustRightInd w:val="0"/>
        <w:ind w:firstLine="567"/>
        <w:jc w:val="both"/>
        <w:rPr>
          <w:color w:val="000000"/>
        </w:rPr>
      </w:pPr>
      <w:r w:rsidRPr="000F704E">
        <w:rPr>
          <w:color w:val="000000"/>
        </w:rPr>
        <w:t>5.1.6. Определять лиц, непосредственно участвующих в контроле за ходом поставки Товара.</w:t>
      </w:r>
    </w:p>
    <w:p w14:paraId="2B5C27F6" w14:textId="77777777" w:rsidR="00FA7923" w:rsidRPr="000F704E" w:rsidRDefault="00FA7923" w:rsidP="00FA7923">
      <w:pPr>
        <w:widowControl w:val="0"/>
        <w:shd w:val="clear" w:color="auto" w:fill="FFFFFF"/>
        <w:tabs>
          <w:tab w:val="left" w:pos="1061"/>
        </w:tabs>
        <w:ind w:firstLine="567"/>
        <w:jc w:val="both"/>
        <w:rPr>
          <w:color w:val="000000"/>
        </w:rPr>
      </w:pPr>
      <w:r w:rsidRPr="000F704E">
        <w:rPr>
          <w:color w:val="000000"/>
        </w:rPr>
        <w:t xml:space="preserve">5.1.7. Осуществлять иные права в соответствии с </w:t>
      </w:r>
      <w:r w:rsidRPr="000F704E">
        <w:t>действующим законодательством Российской Федерации.</w:t>
      </w:r>
    </w:p>
    <w:p w14:paraId="0975D433" w14:textId="77777777" w:rsidR="00FA7923" w:rsidRPr="000F704E" w:rsidRDefault="00FA7923" w:rsidP="00FA7923">
      <w:pPr>
        <w:widowControl w:val="0"/>
        <w:shd w:val="clear" w:color="auto" w:fill="FFFFFF"/>
        <w:tabs>
          <w:tab w:val="left" w:pos="1061"/>
        </w:tabs>
        <w:ind w:firstLine="567"/>
        <w:jc w:val="both"/>
      </w:pPr>
      <w:r w:rsidRPr="000F704E">
        <w:rPr>
          <w:color w:val="000000"/>
        </w:rPr>
        <w:t>5.2. Заказчик по настоящему Договору обязан:</w:t>
      </w:r>
    </w:p>
    <w:p w14:paraId="085A551D" w14:textId="77777777" w:rsidR="00FA7923" w:rsidRPr="000F704E" w:rsidRDefault="00FA7923" w:rsidP="00FA7923">
      <w:pPr>
        <w:widowControl w:val="0"/>
        <w:shd w:val="clear" w:color="auto" w:fill="FFFFFF"/>
        <w:tabs>
          <w:tab w:val="left" w:pos="1330"/>
        </w:tabs>
        <w:ind w:firstLine="567"/>
        <w:jc w:val="both"/>
        <w:rPr>
          <w:color w:val="000000"/>
        </w:rPr>
      </w:pPr>
      <w:r w:rsidRPr="000F704E">
        <w:rPr>
          <w:color w:val="000000"/>
        </w:rPr>
        <w:t xml:space="preserve">5.2.1. При надлежащем извещении Поставщиком о факте произведенной поставки Товара организовать и произвести его </w:t>
      </w:r>
      <w:r w:rsidRPr="000F704E">
        <w:t>приемку</w:t>
      </w:r>
      <w:r w:rsidRPr="000F704E">
        <w:rPr>
          <w:color w:val="000000"/>
        </w:rPr>
        <w:t>.</w:t>
      </w:r>
    </w:p>
    <w:p w14:paraId="0C7FEFF0" w14:textId="77777777" w:rsidR="00FA7923" w:rsidRPr="000F704E" w:rsidRDefault="00FA7923" w:rsidP="00FA7923">
      <w:pPr>
        <w:widowControl w:val="0"/>
        <w:shd w:val="clear" w:color="auto" w:fill="FFFFFF"/>
        <w:tabs>
          <w:tab w:val="left" w:pos="1330"/>
        </w:tabs>
        <w:ind w:firstLine="567"/>
        <w:jc w:val="both"/>
        <w:rPr>
          <w:color w:val="000000"/>
        </w:rPr>
      </w:pPr>
      <w:r w:rsidRPr="000F704E">
        <w:rPr>
          <w:color w:val="000000"/>
        </w:rPr>
        <w:t xml:space="preserve">5.2.2. Провести экспертизу. Экспертиза результатов, предусмотренных Договором, может проводиться Заказчиком своими силами или к ее проведению могут привлекаться эксперты, экспертные организации. </w:t>
      </w:r>
    </w:p>
    <w:p w14:paraId="232478B8" w14:textId="77777777" w:rsidR="00FA7923" w:rsidRPr="000F704E" w:rsidRDefault="00FA7923" w:rsidP="00FA7923">
      <w:pPr>
        <w:widowControl w:val="0"/>
        <w:shd w:val="clear" w:color="auto" w:fill="FFFFFF"/>
        <w:tabs>
          <w:tab w:val="left" w:pos="1330"/>
        </w:tabs>
        <w:ind w:firstLine="567"/>
        <w:jc w:val="both"/>
        <w:rPr>
          <w:color w:val="000000"/>
        </w:rPr>
      </w:pPr>
      <w:r w:rsidRPr="000F704E">
        <w:rPr>
          <w:color w:val="000000"/>
        </w:rPr>
        <w:t xml:space="preserve">5.2.3. Произвести оплату в соответствии с </w:t>
      </w:r>
      <w:r w:rsidRPr="000F704E">
        <w:t>пунктом 4.6. раздела 4 настоящего Договора</w:t>
      </w:r>
      <w:r w:rsidRPr="000F704E">
        <w:rPr>
          <w:color w:val="000000"/>
        </w:rPr>
        <w:t>.</w:t>
      </w:r>
    </w:p>
    <w:p w14:paraId="4937FCF7" w14:textId="77777777" w:rsidR="00FA7923" w:rsidRPr="000F704E" w:rsidRDefault="00FA7923" w:rsidP="00FA7923">
      <w:pPr>
        <w:pStyle w:val="a8"/>
        <w:ind w:firstLine="567"/>
      </w:pPr>
      <w:r w:rsidRPr="000F704E">
        <w:t>5.2.4. Надлежаще исполнять иные принятые на себя обязательства.</w:t>
      </w:r>
    </w:p>
    <w:p w14:paraId="03F06C92" w14:textId="77777777" w:rsidR="00FA7923" w:rsidRPr="000F704E" w:rsidRDefault="00FA7923" w:rsidP="00FA7923">
      <w:pPr>
        <w:pStyle w:val="a8"/>
        <w:ind w:firstLine="567"/>
      </w:pPr>
    </w:p>
    <w:p w14:paraId="3981D28A" w14:textId="77777777" w:rsidR="00FA7923" w:rsidRPr="000F704E" w:rsidRDefault="00FA7923" w:rsidP="00FA7923">
      <w:pPr>
        <w:pStyle w:val="a8"/>
        <w:numPr>
          <w:ilvl w:val="0"/>
          <w:numId w:val="32"/>
        </w:numPr>
        <w:ind w:left="0" w:firstLine="567"/>
        <w:jc w:val="center"/>
        <w:rPr>
          <w:b/>
        </w:rPr>
      </w:pPr>
      <w:r w:rsidRPr="000F704E">
        <w:rPr>
          <w:b/>
        </w:rPr>
        <w:t>Права и обязанности поставщика</w:t>
      </w:r>
    </w:p>
    <w:p w14:paraId="4476C622" w14:textId="77777777" w:rsidR="00FA7923" w:rsidRPr="000F704E" w:rsidRDefault="00FA7923" w:rsidP="00FA7923">
      <w:pPr>
        <w:pStyle w:val="a8"/>
        <w:ind w:firstLine="567"/>
      </w:pPr>
    </w:p>
    <w:p w14:paraId="1B9BE391" w14:textId="77777777" w:rsidR="00FA7923" w:rsidRPr="000F704E" w:rsidRDefault="00FA7923" w:rsidP="00FA7923">
      <w:pPr>
        <w:pStyle w:val="a8"/>
        <w:ind w:firstLine="567"/>
      </w:pPr>
      <w:r w:rsidRPr="000F704E">
        <w:t>6.1. Поставщик по настоящему Договору вправе:</w:t>
      </w:r>
    </w:p>
    <w:p w14:paraId="4675E3A7" w14:textId="77777777" w:rsidR="00FA7923" w:rsidRPr="000F704E" w:rsidRDefault="00FA7923" w:rsidP="00FA7923">
      <w:pPr>
        <w:pStyle w:val="a8"/>
        <w:ind w:firstLine="567"/>
      </w:pPr>
      <w:r w:rsidRPr="000F704E">
        <w:t>6.1.1. Требовать своевременного подписания Заказчиком товарной накладной.</w:t>
      </w:r>
    </w:p>
    <w:p w14:paraId="33AB5D6D" w14:textId="77777777" w:rsidR="00FA7923" w:rsidRPr="000F704E" w:rsidRDefault="00FA7923" w:rsidP="00FA7923">
      <w:pPr>
        <w:pStyle w:val="a8"/>
        <w:ind w:firstLine="567"/>
      </w:pPr>
      <w:r w:rsidRPr="000F704E">
        <w:t xml:space="preserve">6.1.2. Требовать своевременной оплаты принятого Заказчиком Товара. </w:t>
      </w:r>
    </w:p>
    <w:p w14:paraId="502BFDAE" w14:textId="77777777" w:rsidR="00FA7923" w:rsidRPr="000F704E" w:rsidRDefault="00FA7923" w:rsidP="00FA7923">
      <w:pPr>
        <w:pStyle w:val="a8"/>
        <w:ind w:firstLine="567"/>
      </w:pPr>
      <w:r w:rsidRPr="000F704E">
        <w:t>6.1.3. Осуществлять иные права в соответствии с действующим законодательством Российской Федерации.</w:t>
      </w:r>
    </w:p>
    <w:p w14:paraId="42AFE94F" w14:textId="77777777" w:rsidR="00FA7923" w:rsidRPr="000F704E" w:rsidRDefault="00FA7923" w:rsidP="00FA7923">
      <w:pPr>
        <w:pStyle w:val="a8"/>
        <w:ind w:firstLine="567"/>
      </w:pPr>
      <w:r w:rsidRPr="000F704E">
        <w:t>6.2. Поставщик по настоящему Договору обязан:</w:t>
      </w:r>
    </w:p>
    <w:p w14:paraId="71964128" w14:textId="77777777" w:rsidR="00FA7923" w:rsidRPr="000F704E" w:rsidRDefault="00FA7923" w:rsidP="00FA7923">
      <w:pPr>
        <w:pStyle w:val="a8"/>
        <w:ind w:firstLine="567"/>
      </w:pPr>
      <w:r w:rsidRPr="000F704E">
        <w:t>6.2.1. Осуществить поставку Товара в соответствии с принятыми на себя обязательствами.</w:t>
      </w:r>
    </w:p>
    <w:p w14:paraId="2C4E83FC" w14:textId="77777777" w:rsidR="00FA7923" w:rsidRPr="000F704E" w:rsidRDefault="00FA7923" w:rsidP="00FA7923">
      <w:pPr>
        <w:pStyle w:val="a8"/>
        <w:ind w:firstLine="567"/>
      </w:pPr>
      <w:r w:rsidRPr="000F704E">
        <w:t>6.2.2. В срок, установленный в письменном запросе Заказчика (по необходимости), предоставлять информацию о ходе исполнения принятых на себя обязательств.</w:t>
      </w:r>
    </w:p>
    <w:p w14:paraId="5B2A161D" w14:textId="310F74C1" w:rsidR="00FA7923" w:rsidRPr="000F704E" w:rsidRDefault="00FA7923" w:rsidP="00FA7923">
      <w:pPr>
        <w:pStyle w:val="a8"/>
        <w:ind w:firstLine="567"/>
      </w:pPr>
      <w:r w:rsidRPr="000F704E">
        <w:t xml:space="preserve">6.2.3. Предоставить надлежаще оформленные документы, </w:t>
      </w:r>
      <w:r w:rsidR="00AD7A2D" w:rsidRPr="000F704E">
        <w:t>предусмотренные Договором</w:t>
      </w:r>
      <w:r w:rsidRPr="000F704E">
        <w:t>.</w:t>
      </w:r>
    </w:p>
    <w:p w14:paraId="789F3FE2" w14:textId="77777777" w:rsidR="00FA7923" w:rsidRPr="000F704E" w:rsidRDefault="00FA7923" w:rsidP="00FA7923">
      <w:pPr>
        <w:pStyle w:val="a8"/>
        <w:ind w:firstLine="567"/>
      </w:pPr>
      <w:r w:rsidRPr="000F704E">
        <w:t xml:space="preserve">6.2.4. Устранить за свой счет все выявленные недостатки поставленного товара, в том числе скрытые. </w:t>
      </w:r>
    </w:p>
    <w:p w14:paraId="1062A9C8" w14:textId="77777777" w:rsidR="00FA7923" w:rsidRPr="000F704E" w:rsidRDefault="00FA7923" w:rsidP="00FA7923">
      <w:pPr>
        <w:pStyle w:val="a8"/>
        <w:ind w:firstLine="567"/>
      </w:pPr>
      <w:r w:rsidRPr="000F704E">
        <w:t>6.2.5. Надлежаще исполнять иные принятые на себя обязательства.</w:t>
      </w:r>
    </w:p>
    <w:p w14:paraId="341807B1" w14:textId="77777777" w:rsidR="00FA7923" w:rsidRPr="000F704E" w:rsidRDefault="00FA7923" w:rsidP="00FA7923">
      <w:pPr>
        <w:pStyle w:val="a8"/>
        <w:ind w:firstLine="567"/>
      </w:pPr>
    </w:p>
    <w:p w14:paraId="18EBE752" w14:textId="77777777" w:rsidR="00FA7923" w:rsidRPr="000F704E" w:rsidRDefault="00FA7923" w:rsidP="00FA7923">
      <w:pPr>
        <w:numPr>
          <w:ilvl w:val="0"/>
          <w:numId w:val="32"/>
        </w:numPr>
        <w:ind w:left="0" w:firstLine="567"/>
        <w:jc w:val="center"/>
        <w:rPr>
          <w:b/>
        </w:rPr>
      </w:pPr>
      <w:r w:rsidRPr="000F704E">
        <w:rPr>
          <w:b/>
        </w:rPr>
        <w:t>Ответственность сторон</w:t>
      </w:r>
    </w:p>
    <w:p w14:paraId="2D15FC59" w14:textId="6AAC3F20" w:rsidR="00FA7923" w:rsidRPr="000F704E" w:rsidRDefault="00FA7923" w:rsidP="00FA7923">
      <w:pPr>
        <w:autoSpaceDE w:val="0"/>
        <w:autoSpaceDN w:val="0"/>
        <w:adjustRightInd w:val="0"/>
        <w:ind w:firstLine="567"/>
        <w:jc w:val="both"/>
      </w:pPr>
      <w:r w:rsidRPr="000F704E">
        <w:rPr>
          <w:b/>
        </w:rPr>
        <w:t>7.1.</w:t>
      </w:r>
      <w:r w:rsidRPr="000F704E">
        <w:t xml:space="preserve"> За неисполнение или ненадлежащее исполнение обязательств, предусмотренных договором, </w:t>
      </w:r>
      <w:r w:rsidR="00DB01E9" w:rsidRPr="000F704E">
        <w:t>стороны несут</w:t>
      </w:r>
      <w:r w:rsidRPr="000F704E">
        <w:t xml:space="preserve"> ответственность в соответствии с настоящим Договором и действующим законод</w:t>
      </w:r>
      <w:r>
        <w:t>ательством Российской Федерации</w:t>
      </w:r>
      <w:r w:rsidRPr="000F704E">
        <w:t>.</w:t>
      </w:r>
    </w:p>
    <w:p w14:paraId="3F7EA7B7" w14:textId="77777777" w:rsidR="00FA7923" w:rsidRPr="000F704E" w:rsidRDefault="00FA7923" w:rsidP="00FA7923">
      <w:pPr>
        <w:autoSpaceDE w:val="0"/>
        <w:autoSpaceDN w:val="0"/>
        <w:adjustRightInd w:val="0"/>
        <w:ind w:firstLine="567"/>
        <w:jc w:val="both"/>
      </w:pPr>
      <w:r w:rsidRPr="000F704E">
        <w:t>7</w:t>
      </w:r>
      <w:r w:rsidRPr="000F704E">
        <w:rPr>
          <w:b/>
        </w:rPr>
        <w:t>.2.</w:t>
      </w:r>
      <w:r w:rsidRPr="000F704E">
        <w:t xml:space="preserve">  В случае просрочки исполнения </w:t>
      </w:r>
      <w:r w:rsidRPr="000F704E">
        <w:rPr>
          <w:b/>
        </w:rPr>
        <w:t xml:space="preserve">Заказчиком </w:t>
      </w:r>
      <w:r w:rsidRPr="000F704E">
        <w:t>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поставщик (подрядчик, исполнитель) вправе потребовать уплаты неустоек (штрафов, пеней). Пеня начисляется за каждый день просрочки исполнения заказчиком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Такая пеня устанавливается договором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14:paraId="78F4F8F6" w14:textId="77777777" w:rsidR="00FA7923" w:rsidRPr="000F704E" w:rsidRDefault="00FA7923" w:rsidP="00FA7923">
      <w:pPr>
        <w:autoSpaceDE w:val="0"/>
        <w:autoSpaceDN w:val="0"/>
        <w:adjustRightInd w:val="0"/>
        <w:ind w:firstLine="567"/>
        <w:contextualSpacing/>
        <w:jc w:val="both"/>
      </w:pPr>
      <w:r w:rsidRPr="000F704E">
        <w:t>За каждый факт неисполнения Заказчиком обязательств, предусмотренных договором, за исключением просрочки исполнения обязательств, предусмотренных договором, размер штрафа устанавливается в виде фиксированной суммы _____________, которая определяется в следующем порядке:</w:t>
      </w:r>
    </w:p>
    <w:p w14:paraId="68FFDB44" w14:textId="77777777" w:rsidR="00FA7923" w:rsidRPr="000F704E" w:rsidRDefault="00FA7923" w:rsidP="00FA7923">
      <w:pPr>
        <w:autoSpaceDE w:val="0"/>
        <w:autoSpaceDN w:val="0"/>
        <w:adjustRightInd w:val="0"/>
        <w:ind w:firstLine="567"/>
        <w:jc w:val="both"/>
      </w:pPr>
      <w:r w:rsidRPr="000F704E">
        <w:t>1000 рублей, если цена договора не превышает 3 млн. рублей (включительно);</w:t>
      </w:r>
    </w:p>
    <w:p w14:paraId="3A8BC11B" w14:textId="77777777" w:rsidR="00FA7923" w:rsidRPr="000F704E" w:rsidRDefault="00FA7923" w:rsidP="00FA7923">
      <w:pPr>
        <w:autoSpaceDE w:val="0"/>
        <w:autoSpaceDN w:val="0"/>
        <w:adjustRightInd w:val="0"/>
        <w:ind w:firstLine="567"/>
        <w:jc w:val="both"/>
      </w:pPr>
      <w:r w:rsidRPr="000F704E">
        <w:t>Общая сумма начисленной неустойки (штрафов, пени) за ненадлежащее исполнение Заказчиком обязательств, предусмотренных договором, не может превышать цену договора.</w:t>
      </w:r>
    </w:p>
    <w:p w14:paraId="1E7BF6E3" w14:textId="77777777" w:rsidR="00FA7923" w:rsidRPr="000F704E" w:rsidRDefault="00FA7923" w:rsidP="00FA7923">
      <w:pPr>
        <w:autoSpaceDE w:val="0"/>
        <w:autoSpaceDN w:val="0"/>
        <w:adjustRightInd w:val="0"/>
        <w:ind w:firstLine="567"/>
        <w:jc w:val="both"/>
        <w:rPr>
          <w:iCs/>
        </w:rPr>
      </w:pPr>
      <w:r w:rsidRPr="000F704E">
        <w:rPr>
          <w:b/>
        </w:rPr>
        <w:t>7.3.</w:t>
      </w:r>
      <w:r w:rsidRPr="000F704E">
        <w:t xml:space="preserve">  В случае просрочки исполнения </w:t>
      </w:r>
      <w:r w:rsidRPr="000F704E">
        <w:rPr>
          <w:b/>
        </w:rPr>
        <w:t>Поставщиком</w:t>
      </w:r>
      <w:r w:rsidRPr="000F704E">
        <w:t xml:space="preserve"> (подрядчиком, исполнителем) обязательств (в том числе гарантийного обязательства), предусмотренных договором, а также в </w:t>
      </w:r>
      <w:r w:rsidRPr="000F704E">
        <w:lastRenderedPageBreak/>
        <w:t xml:space="preserve">иных случаях неисполнения или ненадлежащего исполнения поставщиком (подрядчиком, исполнителем) обязательств, предусмотренных договором, заказчик направляет поставщику (подрядчику, исполнителю) требование об уплате неустоек (штрафов, пеней). </w:t>
      </w:r>
      <w:r w:rsidRPr="000F704E">
        <w:rPr>
          <w:iCs/>
        </w:rPr>
        <w:t xml:space="preserve">Пеня начисляется за каждый день просрочки исполнения </w:t>
      </w:r>
      <w:r w:rsidRPr="000F704E">
        <w:rPr>
          <w:b/>
          <w:iCs/>
        </w:rPr>
        <w:t>Поставщиком</w:t>
      </w:r>
      <w:r w:rsidRPr="000F704E">
        <w:rPr>
          <w:iCs/>
        </w:rPr>
        <w:t xml:space="preserve"> (подрядчиком, исполнителем) обязательства, предусмотренного договором, в размере одной трехсотой действующей на дату уплаты пени ставки рефинансирования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Поставщиком (подрядчиком, исполнителем).</w:t>
      </w:r>
    </w:p>
    <w:p w14:paraId="14BB2049" w14:textId="77777777" w:rsidR="00FA7923" w:rsidRPr="000F704E" w:rsidRDefault="00FA7923" w:rsidP="00FA7923">
      <w:pPr>
        <w:autoSpaceDE w:val="0"/>
        <w:autoSpaceDN w:val="0"/>
        <w:adjustRightInd w:val="0"/>
        <w:ind w:firstLine="567"/>
        <w:jc w:val="both"/>
        <w:rPr>
          <w:iCs/>
        </w:rPr>
      </w:pPr>
      <w:r w:rsidRPr="000F704E">
        <w:rPr>
          <w:iCs/>
        </w:rPr>
        <w:t>За каждый факт неисполнения или ненадлежащего исполнения Поставщиком (подрядчиком, исполнителем) обязательств, предусмотренных договором, за исключением просрочки исполнения обязательств (в том числе гарантийного обязательства), предусмотренных договором, размер штрафа устанавливается в виде фиксированной суммы_______________, определяемой в следующем порядке:</w:t>
      </w:r>
    </w:p>
    <w:p w14:paraId="69D23E60" w14:textId="77777777" w:rsidR="00FA7923" w:rsidRPr="000F704E" w:rsidRDefault="00FA7923" w:rsidP="00FA7923">
      <w:pPr>
        <w:autoSpaceDE w:val="0"/>
        <w:autoSpaceDN w:val="0"/>
        <w:adjustRightInd w:val="0"/>
        <w:ind w:firstLine="567"/>
        <w:jc w:val="both"/>
        <w:rPr>
          <w:iCs/>
        </w:rPr>
      </w:pPr>
      <w:r w:rsidRPr="000F704E">
        <w:rPr>
          <w:iCs/>
        </w:rPr>
        <w:t>10 процентов цены договора (этапа) в случае, если цена договора (этапа) не превышает 3 млн. рублей;</w:t>
      </w:r>
    </w:p>
    <w:p w14:paraId="41AFC902" w14:textId="77777777" w:rsidR="00FA7923" w:rsidRPr="000F704E" w:rsidRDefault="00FA7923" w:rsidP="00FA7923">
      <w:pPr>
        <w:autoSpaceDE w:val="0"/>
        <w:autoSpaceDN w:val="0"/>
        <w:adjustRightInd w:val="0"/>
        <w:ind w:firstLine="567"/>
        <w:jc w:val="both"/>
        <w:rPr>
          <w:iCs/>
        </w:rPr>
      </w:pPr>
      <w:r w:rsidRPr="000F704E">
        <w:rPr>
          <w:b/>
          <w:iCs/>
        </w:rPr>
        <w:t>7.4.</w:t>
      </w:r>
      <w:r w:rsidRPr="000F704E">
        <w:rPr>
          <w:iCs/>
        </w:rPr>
        <w:t xml:space="preserve"> За каждый факт неисполнения или ненадлежащего исполнения поставщиком (подрядчиком, исполнителем) обязательства, предусмотренного договором, которое не имеет стоимостного выражения, размер штрафа устанавливается (при наличии                       в договоре таких обязательств) в виде фиксированной суммы____________, определяемой в следующем порядке:</w:t>
      </w:r>
    </w:p>
    <w:p w14:paraId="0FBF2D4B" w14:textId="77777777" w:rsidR="00FA7923" w:rsidRPr="000F704E" w:rsidRDefault="00FA7923" w:rsidP="00FA7923">
      <w:pPr>
        <w:autoSpaceDE w:val="0"/>
        <w:autoSpaceDN w:val="0"/>
        <w:adjustRightInd w:val="0"/>
        <w:ind w:firstLine="567"/>
        <w:jc w:val="both"/>
        <w:rPr>
          <w:iCs/>
        </w:rPr>
      </w:pPr>
      <w:r w:rsidRPr="000F704E">
        <w:rPr>
          <w:iCs/>
        </w:rPr>
        <w:t>1000 рублей, если цена договора не превышает 3 млн. рублей;</w:t>
      </w:r>
    </w:p>
    <w:p w14:paraId="34394860" w14:textId="77777777" w:rsidR="00FA7923" w:rsidRPr="000F704E" w:rsidRDefault="00FA7923" w:rsidP="00FA7923">
      <w:pPr>
        <w:autoSpaceDE w:val="0"/>
        <w:autoSpaceDN w:val="0"/>
        <w:adjustRightInd w:val="0"/>
        <w:ind w:firstLine="567"/>
        <w:jc w:val="both"/>
        <w:rPr>
          <w:iCs/>
        </w:rPr>
      </w:pPr>
      <w:r w:rsidRPr="000F704E">
        <w:rPr>
          <w:b/>
          <w:iCs/>
        </w:rPr>
        <w:t>7.5.</w:t>
      </w:r>
      <w:r w:rsidRPr="000F704E">
        <w:rPr>
          <w:iCs/>
        </w:rPr>
        <w:t xml:space="preserve"> Общая сумма начисленной неустойки (штрафов, пени) за ненадлежащее исполнение Поставщиком (подрядчиком, исполнителем) обязательств, предусмотренных договором, не может превышать цену договора.</w:t>
      </w:r>
    </w:p>
    <w:p w14:paraId="149A5236" w14:textId="77777777" w:rsidR="00FA7923" w:rsidRDefault="00FA7923" w:rsidP="00FA7923">
      <w:pPr>
        <w:autoSpaceDE w:val="0"/>
        <w:autoSpaceDN w:val="0"/>
        <w:adjustRightInd w:val="0"/>
        <w:ind w:firstLine="567"/>
        <w:jc w:val="both"/>
        <w:rPr>
          <w:iCs/>
        </w:rPr>
      </w:pPr>
      <w:r w:rsidRPr="000F704E">
        <w:rPr>
          <w:b/>
          <w:iCs/>
        </w:rPr>
        <w:t>7.6.</w:t>
      </w:r>
      <w:r w:rsidRPr="000F704E">
        <w:rPr>
          <w:iCs/>
        </w:rPr>
        <w:t xml:space="preserve"> Стороны освобождаются от уплаты неустойки (штрафа, пени), если докажут, что неисполнение или ненадлежащее исполнение обязательств, предусмотренных настоящим Договором, произошло вследствие непреодолимой силы или по вине другой Стороны.</w:t>
      </w:r>
    </w:p>
    <w:p w14:paraId="7F509218" w14:textId="77777777" w:rsidR="00FA7923" w:rsidRPr="000F704E" w:rsidRDefault="00FA7923" w:rsidP="00FA7923">
      <w:pPr>
        <w:autoSpaceDE w:val="0"/>
        <w:autoSpaceDN w:val="0"/>
        <w:adjustRightInd w:val="0"/>
        <w:ind w:firstLine="567"/>
        <w:jc w:val="both"/>
        <w:rPr>
          <w:iCs/>
        </w:rPr>
      </w:pPr>
    </w:p>
    <w:p w14:paraId="51019090" w14:textId="77777777" w:rsidR="00FA7923" w:rsidRPr="000F704E" w:rsidRDefault="00FA7923" w:rsidP="00FA7923">
      <w:pPr>
        <w:pStyle w:val="a8"/>
        <w:numPr>
          <w:ilvl w:val="0"/>
          <w:numId w:val="32"/>
        </w:numPr>
        <w:ind w:left="0" w:firstLine="567"/>
        <w:jc w:val="center"/>
        <w:rPr>
          <w:b/>
        </w:rPr>
      </w:pPr>
      <w:r w:rsidRPr="000F704E">
        <w:rPr>
          <w:b/>
        </w:rPr>
        <w:t>Обеспечение исполнения Договора</w:t>
      </w:r>
    </w:p>
    <w:p w14:paraId="4413C93E" w14:textId="77777777" w:rsidR="00FA7923" w:rsidRPr="000F704E" w:rsidRDefault="00FA7923" w:rsidP="00FA7923">
      <w:pPr>
        <w:pStyle w:val="a8"/>
        <w:ind w:firstLine="567"/>
        <w:rPr>
          <w:b/>
        </w:rPr>
      </w:pPr>
    </w:p>
    <w:p w14:paraId="461C1CB3" w14:textId="43F7EACA" w:rsidR="00FA7923" w:rsidRPr="000F704E" w:rsidRDefault="00FA7923" w:rsidP="00FA7923">
      <w:pPr>
        <w:pStyle w:val="a8"/>
        <w:ind w:firstLine="567"/>
      </w:pPr>
      <w:r w:rsidRPr="000F704E">
        <w:t xml:space="preserve">8.1. Исполнение Поставщиком обязательств по настоящему Договору, обеспечивается в </w:t>
      </w:r>
      <w:r w:rsidR="00346980" w:rsidRPr="000F704E">
        <w:t>размере 5</w:t>
      </w:r>
      <w:r w:rsidRPr="000F704E">
        <w:t xml:space="preserve">% начальной (максимальной) цены Договора, что </w:t>
      </w:r>
      <w:r w:rsidRPr="00346980">
        <w:t xml:space="preserve">составляет </w:t>
      </w:r>
      <w:r w:rsidR="00321FAC" w:rsidRPr="00346980">
        <w:t>1</w:t>
      </w:r>
      <w:r w:rsidR="007D50BD">
        <w:t xml:space="preserve">3 590 </w:t>
      </w:r>
      <w:r w:rsidR="00321FAC" w:rsidRPr="00346980">
        <w:t>(</w:t>
      </w:r>
      <w:r w:rsidR="007D50BD">
        <w:t xml:space="preserve">тринадцать </w:t>
      </w:r>
      <w:r w:rsidR="00321FAC" w:rsidRPr="00346980">
        <w:t xml:space="preserve">тысяч </w:t>
      </w:r>
      <w:r w:rsidR="007D50BD">
        <w:t>пятьсот девяносто</w:t>
      </w:r>
      <w:r w:rsidR="00321FAC" w:rsidRPr="00346980">
        <w:t>) рубл</w:t>
      </w:r>
      <w:r w:rsidR="007D50BD">
        <w:t>ей</w:t>
      </w:r>
      <w:r w:rsidR="00321FAC" w:rsidRPr="00346980">
        <w:t xml:space="preserve"> </w:t>
      </w:r>
      <w:r w:rsidR="007D50BD">
        <w:t>00</w:t>
      </w:r>
      <w:r w:rsidR="00321FAC" w:rsidRPr="00346980">
        <w:t xml:space="preserve"> коп</w:t>
      </w:r>
    </w:p>
    <w:p w14:paraId="3F85DC50" w14:textId="2766768B" w:rsidR="00FA7923" w:rsidRDefault="00FA7923" w:rsidP="00FA7923">
      <w:pPr>
        <w:pStyle w:val="a8"/>
        <w:ind w:firstLine="567"/>
      </w:pPr>
      <w:r w:rsidRPr="000F704E">
        <w:t xml:space="preserve">8.2.  </w:t>
      </w:r>
      <w:r>
        <w:t xml:space="preserve">Исполнение </w:t>
      </w:r>
      <w:r w:rsidR="003A49B0">
        <w:t>Договора обеспечивается</w:t>
      </w:r>
      <w:r>
        <w:t xml:space="preserve"> одним из способов:</w:t>
      </w:r>
    </w:p>
    <w:p w14:paraId="0D61C860" w14:textId="77777777" w:rsidR="00FA7923" w:rsidRDefault="00FA7923" w:rsidP="00FA7923">
      <w:pPr>
        <w:pStyle w:val="a8"/>
        <w:ind w:firstLine="567"/>
      </w:pPr>
      <w:r>
        <w:t>-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14:paraId="7B50C025" w14:textId="77777777" w:rsidR="00FA7923" w:rsidRDefault="00FA7923" w:rsidP="00FA7923">
      <w:pPr>
        <w:pStyle w:val="a8"/>
        <w:ind w:firstLine="567"/>
      </w:pPr>
    </w:p>
    <w:p w14:paraId="7624A55E" w14:textId="14B6EBCC" w:rsidR="004E5910" w:rsidRDefault="004E5910" w:rsidP="004E5910">
      <w:pPr>
        <w:pStyle w:val="a8"/>
        <w:ind w:firstLine="567"/>
      </w:pPr>
      <w:r>
        <w:t xml:space="preserve">Получатель: Минфин края (КГБУ </w:t>
      </w:r>
      <w:r w:rsidR="005D4633">
        <w:t>Д</w:t>
      </w:r>
      <w:r>
        <w:t>СО «Козульский», л/с 76192Q70541)</w:t>
      </w:r>
    </w:p>
    <w:p w14:paraId="76E8F630" w14:textId="77777777" w:rsidR="004E5910" w:rsidRDefault="004E5910" w:rsidP="004E5910">
      <w:pPr>
        <w:pStyle w:val="a8"/>
        <w:ind w:firstLine="567"/>
      </w:pPr>
      <w:r>
        <w:t>ИНН 2421000507 КПП 242101001</w:t>
      </w:r>
    </w:p>
    <w:p w14:paraId="62399722" w14:textId="77777777" w:rsidR="004E5910" w:rsidRDefault="004E5910" w:rsidP="004E5910">
      <w:pPr>
        <w:pStyle w:val="a8"/>
        <w:ind w:firstLine="567"/>
      </w:pPr>
      <w:r>
        <w:t>р/счет 03224643040000001900</w:t>
      </w:r>
    </w:p>
    <w:p w14:paraId="497DB6B0" w14:textId="78D9FC29" w:rsidR="00692DE1" w:rsidRDefault="005D4633" w:rsidP="004E5910">
      <w:pPr>
        <w:pStyle w:val="a8"/>
        <w:ind w:firstLine="567"/>
      </w:pPr>
      <w:r>
        <w:t xml:space="preserve">ОКЦ №3 </w:t>
      </w:r>
      <w:proofErr w:type="spellStart"/>
      <w:r>
        <w:t>СибГУ</w:t>
      </w:r>
      <w:proofErr w:type="spellEnd"/>
      <w:r w:rsidR="004E5910">
        <w:t xml:space="preserve"> БАНКА РОССИИ//УФК по Красноярскому краю                     </w:t>
      </w:r>
    </w:p>
    <w:p w14:paraId="5667CB64" w14:textId="01A00747" w:rsidR="004E5910" w:rsidRDefault="004E5910" w:rsidP="004E5910">
      <w:pPr>
        <w:pStyle w:val="a8"/>
        <w:ind w:firstLine="567"/>
      </w:pPr>
      <w:r>
        <w:t xml:space="preserve"> </w:t>
      </w:r>
      <w:r w:rsidR="00692DE1">
        <w:t>г.</w:t>
      </w:r>
      <w:r>
        <w:t xml:space="preserve"> Красноярск </w:t>
      </w:r>
    </w:p>
    <w:p w14:paraId="66F2A593" w14:textId="77777777" w:rsidR="004E5910" w:rsidRDefault="004E5910" w:rsidP="004E5910">
      <w:pPr>
        <w:pStyle w:val="a8"/>
        <w:ind w:firstLine="567"/>
      </w:pPr>
      <w:r>
        <w:t>БИК 010407105</w:t>
      </w:r>
    </w:p>
    <w:p w14:paraId="05C6E7F9" w14:textId="77777777" w:rsidR="004E5910" w:rsidRDefault="004E5910" w:rsidP="004E5910">
      <w:pPr>
        <w:pStyle w:val="a8"/>
        <w:ind w:firstLine="567"/>
      </w:pPr>
      <w:r>
        <w:t>КБК: 14860000000000000510</w:t>
      </w:r>
    </w:p>
    <w:p w14:paraId="3ABE00B1" w14:textId="77777777" w:rsidR="004E5910" w:rsidRDefault="004E5910" w:rsidP="004E5910">
      <w:pPr>
        <w:pStyle w:val="a8"/>
        <w:ind w:firstLine="567"/>
      </w:pPr>
      <w:r>
        <w:t>ОКТМО: 04626151051</w:t>
      </w:r>
    </w:p>
    <w:p w14:paraId="4CA3A94C" w14:textId="77777777" w:rsidR="00692DE1" w:rsidRDefault="00692DE1" w:rsidP="00692DE1">
      <w:pPr>
        <w:pStyle w:val="a8"/>
        <w:ind w:firstLine="567"/>
      </w:pPr>
      <w:r>
        <w:t>В назначении платежа указать: Оплата обеспечения исполнения договора. С обязательным указанием КОСГУ 510</w:t>
      </w:r>
    </w:p>
    <w:p w14:paraId="469F5635" w14:textId="77777777" w:rsidR="00692DE1" w:rsidRDefault="00692DE1" w:rsidP="00692DE1">
      <w:pPr>
        <w:pStyle w:val="a8"/>
        <w:ind w:firstLine="567"/>
      </w:pPr>
      <w:r>
        <w:t xml:space="preserve"> (Обеспечение исполнения договора №____________).</w:t>
      </w:r>
    </w:p>
    <w:p w14:paraId="77729CEC" w14:textId="26528404" w:rsidR="00FA7923" w:rsidRDefault="00FA7923" w:rsidP="00692DE1">
      <w:pPr>
        <w:pStyle w:val="a8"/>
        <w:ind w:firstLine="567"/>
      </w:pPr>
      <w:r>
        <w:t xml:space="preserve">- предоставлением безотзывной банковской гарантии, выданной банком, соответствующим требованиям, установленным Правительством Российской Федерации. Срок действия банковской гарантии должен превышать срок поставки, установленный настоящим договором не менее чем на </w:t>
      </w:r>
      <w:r>
        <w:lastRenderedPageBreak/>
        <w:t>один месяц. Переданная заказчику банковская гарантия не возвращается поставщику после исполнения договора.</w:t>
      </w:r>
    </w:p>
    <w:p w14:paraId="5EE24679" w14:textId="77777777" w:rsidR="00321FAC" w:rsidRPr="00346980" w:rsidRDefault="00FA7923" w:rsidP="00321FAC">
      <w:pPr>
        <w:pStyle w:val="a8"/>
        <w:ind w:firstLine="567"/>
      </w:pPr>
      <w:r w:rsidRPr="00346980">
        <w:t xml:space="preserve">8.3. </w:t>
      </w:r>
      <w:r w:rsidR="00321FAC" w:rsidRPr="00346980">
        <w:t>Заказчик в качестве обеспечения заявок и исполнения договора принимает банковские гарантии, выданные банками, соответствующими требованиям, установленным Правительством Российской Федерации.</w:t>
      </w:r>
    </w:p>
    <w:p w14:paraId="29B679AF" w14:textId="77777777" w:rsidR="00321FAC" w:rsidRPr="00346980" w:rsidRDefault="00321FAC" w:rsidP="00321FAC">
      <w:pPr>
        <w:pStyle w:val="a8"/>
        <w:ind w:firstLine="567"/>
      </w:pPr>
      <w:r w:rsidRPr="00346980">
        <w:t>Банковская гарантия должна быть безотзывной и должна содержать:</w:t>
      </w:r>
    </w:p>
    <w:p w14:paraId="7FACEADD" w14:textId="77B637D4" w:rsidR="00321FAC" w:rsidRPr="00346980" w:rsidRDefault="00321FAC" w:rsidP="00321FAC">
      <w:pPr>
        <w:pStyle w:val="a8"/>
        <w:ind w:firstLine="567"/>
      </w:pPr>
      <w:r w:rsidRPr="00346980">
        <w:t>1) сумму банковской гарантии, подлежащую уплате гарантом Заказчику, в установленных настоящим разделом случаях, или сумму банковской гарантии, подлежащую уплате гарантом Заказчику, в случае ненадлежащего исполнения обязательств принципалом в соответствии установленной документации о закупке;</w:t>
      </w:r>
    </w:p>
    <w:p w14:paraId="27BB1793" w14:textId="77777777" w:rsidR="00321FAC" w:rsidRPr="00346980" w:rsidRDefault="00321FAC" w:rsidP="00321FAC">
      <w:pPr>
        <w:pStyle w:val="a8"/>
        <w:ind w:firstLine="567"/>
      </w:pPr>
      <w:r w:rsidRPr="00346980">
        <w:t>2) обязательства принципала, надлежащее исполнение которых обеспечивается банковской гарантией;</w:t>
      </w:r>
    </w:p>
    <w:p w14:paraId="4F841C79" w14:textId="77777777" w:rsidR="00321FAC" w:rsidRPr="00346980" w:rsidRDefault="00321FAC" w:rsidP="00321FAC">
      <w:pPr>
        <w:pStyle w:val="a8"/>
        <w:ind w:firstLine="567"/>
      </w:pPr>
      <w:r w:rsidRPr="00346980">
        <w:t>3) обязанность гаранта уплатить Заказчику неустойку в размере 0,1 процента денежной суммы, подлежащей уплате, за каждый день просрочки;</w:t>
      </w:r>
    </w:p>
    <w:p w14:paraId="4B8802D6" w14:textId="169C35E4" w:rsidR="00321FAC" w:rsidRPr="00346980" w:rsidRDefault="00321FAC" w:rsidP="00321FAC">
      <w:pPr>
        <w:pStyle w:val="a8"/>
        <w:ind w:firstLine="567"/>
      </w:pPr>
      <w:r w:rsidRPr="00346980">
        <w:t>4) условие, согласно которому исполнением обязательств гаранта по банковской гарантии является фактическое поступление денежных сумм на счёт, на котором в соответствии с законодательством Российской Федерации учитываются операции со средствами, поступающими Заказчику;</w:t>
      </w:r>
    </w:p>
    <w:p w14:paraId="3BE1BADD" w14:textId="01CC3257" w:rsidR="00321FAC" w:rsidRPr="00346980" w:rsidRDefault="00321FAC" w:rsidP="00321FAC">
      <w:pPr>
        <w:pStyle w:val="a8"/>
        <w:ind w:firstLine="567"/>
      </w:pPr>
      <w:r w:rsidRPr="00346980">
        <w:t>5) срок действия банковской гарантии должен превышать срок действия договора не менее чем на один месяц;</w:t>
      </w:r>
    </w:p>
    <w:p w14:paraId="5DCA7212" w14:textId="3D44C759" w:rsidR="00321FAC" w:rsidRPr="00346980" w:rsidRDefault="00321FAC" w:rsidP="00321FAC">
      <w:pPr>
        <w:pStyle w:val="a8"/>
        <w:ind w:firstLine="567"/>
      </w:pPr>
      <w:r w:rsidRPr="00346980">
        <w:t>6) отлагательное условие, предусматривающее заключение договора предоставления банковской гарантии по обязательствам принципала, возникшим из договора при его заключении, в случае предоставления банковской гарантии в качестве обеспечения исполнения договора;</w:t>
      </w:r>
    </w:p>
    <w:p w14:paraId="6969D918" w14:textId="12A072A2" w:rsidR="00321FAC" w:rsidRDefault="00321FAC" w:rsidP="00321FAC">
      <w:pPr>
        <w:pStyle w:val="a8"/>
        <w:ind w:firstLine="567"/>
      </w:pPr>
      <w:r w:rsidRPr="00346980">
        <w:t>7) установленный Правительством Российской Федерации перечень документов, предоставляемых Заказчиком банку одновременно с требованием об осуществлении уплаты денежной суммы по банковской гарантии.</w:t>
      </w:r>
    </w:p>
    <w:p w14:paraId="02FAF603" w14:textId="279A7D73" w:rsidR="00FA7923" w:rsidRPr="000F704E" w:rsidRDefault="00321FAC" w:rsidP="00321FAC">
      <w:pPr>
        <w:pStyle w:val="a8"/>
        <w:ind w:firstLine="567"/>
      </w:pPr>
      <w:r>
        <w:t xml:space="preserve">8.4. </w:t>
      </w:r>
      <w:r w:rsidR="00FA7923" w:rsidRPr="000F704E">
        <w:t>Настоящий Договор заключается после предоставления Поставщиком обеспечения исполнения настоящего Договора.</w:t>
      </w:r>
    </w:p>
    <w:p w14:paraId="70BC7055" w14:textId="45CBF322" w:rsidR="00FA7923" w:rsidRPr="000F704E" w:rsidRDefault="00321FAC" w:rsidP="00321FAC">
      <w:pPr>
        <w:pStyle w:val="a8"/>
        <w:ind w:firstLine="567"/>
      </w:pPr>
      <w:r>
        <w:t>8.5</w:t>
      </w:r>
      <w:r w:rsidR="00FA7923" w:rsidRPr="000F704E">
        <w:t xml:space="preserve">. Обеспечение исполнения настоящего Договора распространяется на обязательства Поставщика по поставке товара, предусмотренного </w:t>
      </w:r>
      <w:r w:rsidR="0056323D" w:rsidRPr="000F704E">
        <w:t>настоящим Договором</w:t>
      </w:r>
      <w:r w:rsidR="00FA7923" w:rsidRPr="000F704E">
        <w:t>, на обязательства по уплате неустоек, штрафов, пени, предусмотренных настоящим Договором, а также убытков, понесенных Заказчиком в связи с неисполнением или ненадлежащим исполнением Поставщиком своих обязательств по настоящему Договору.</w:t>
      </w:r>
    </w:p>
    <w:p w14:paraId="082E6346" w14:textId="28E5CE2E" w:rsidR="00FA7923" w:rsidRPr="000F704E" w:rsidRDefault="00321FAC" w:rsidP="00321FAC">
      <w:pPr>
        <w:pStyle w:val="a8"/>
        <w:ind w:firstLine="567"/>
      </w:pPr>
      <w:r>
        <w:t>8.6</w:t>
      </w:r>
      <w:r w:rsidR="00FA7923" w:rsidRPr="000F704E">
        <w:t xml:space="preserve">. </w:t>
      </w:r>
      <w:r w:rsidRPr="00346980">
        <w:t>Денежные средства возвращаются поставщику Заказчиком при условии надлежащего исполнения первым своих обязательств по договору. Письменное обращение поставщика  о возврате денежных средств, внесённых в качестве обеспечения исполнения договора, направленное Заказчику непосредственно после исполнения предусмотренных договором обязательств, позволяет обеспечить возврат денежных средств по указанным реквизитам в течение 5 (пяти) рабочих дней с момента обращения.</w:t>
      </w:r>
    </w:p>
    <w:p w14:paraId="76A31851" w14:textId="77777777" w:rsidR="00FA7923" w:rsidRPr="000F704E" w:rsidRDefault="00FA7923" w:rsidP="00FA7923">
      <w:pPr>
        <w:pStyle w:val="afb"/>
        <w:numPr>
          <w:ilvl w:val="0"/>
          <w:numId w:val="32"/>
        </w:numPr>
        <w:spacing w:after="0"/>
        <w:ind w:left="0" w:firstLine="567"/>
        <w:jc w:val="center"/>
        <w:rPr>
          <w:b/>
        </w:rPr>
      </w:pPr>
      <w:r w:rsidRPr="000F704E">
        <w:rPr>
          <w:b/>
        </w:rPr>
        <w:t>Антикоррупционная оговорка</w:t>
      </w:r>
    </w:p>
    <w:p w14:paraId="69E8DBDA" w14:textId="77777777" w:rsidR="00FA7923" w:rsidRPr="000F704E" w:rsidRDefault="00FA7923" w:rsidP="00FA7923">
      <w:pPr>
        <w:pStyle w:val="afb"/>
        <w:spacing w:after="0"/>
        <w:ind w:firstLine="567"/>
      </w:pPr>
    </w:p>
    <w:p w14:paraId="254720ED" w14:textId="77777777" w:rsidR="00FA7923" w:rsidRPr="000F704E" w:rsidRDefault="00FA7923" w:rsidP="00FA7923">
      <w:pPr>
        <w:pStyle w:val="Text"/>
        <w:spacing w:after="0"/>
        <w:ind w:firstLine="567"/>
        <w:rPr>
          <w:lang w:val="ru-RU" w:eastAsia="ru-RU"/>
        </w:rPr>
      </w:pPr>
      <w:r w:rsidRPr="000F704E">
        <w:rPr>
          <w:lang w:val="ru-RU"/>
        </w:rPr>
        <w:t xml:space="preserve">9.1. </w:t>
      </w:r>
      <w:r w:rsidRPr="000F704E">
        <w:rPr>
          <w:lang w:val="ru-RU" w:eastAsia="ru-RU"/>
        </w:rPr>
        <w:t>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34C6D8B3" w14:textId="2717D28C" w:rsidR="00FA7923" w:rsidRPr="000F704E" w:rsidRDefault="00FA7923" w:rsidP="00FA7923">
      <w:pPr>
        <w:pStyle w:val="Text"/>
        <w:spacing w:after="0"/>
        <w:ind w:firstLine="567"/>
        <w:rPr>
          <w:color w:val="000000"/>
          <w:lang w:val="ru-RU" w:eastAsia="ru-RU"/>
        </w:rPr>
      </w:pPr>
      <w:r w:rsidRPr="000F704E">
        <w:rPr>
          <w:lang w:val="ru-RU" w:eastAsia="ru-RU"/>
        </w:rPr>
        <w:t xml:space="preserve">При исполнении своих обязательств по настоящему Договору, стороны, их аффилированные лица, работники или посредники не осуществляют </w:t>
      </w:r>
      <w:r w:rsidR="00F841C0" w:rsidRPr="000F704E">
        <w:rPr>
          <w:lang w:val="ru-RU" w:eastAsia="ru-RU"/>
        </w:rPr>
        <w:t>действия, квалифицируемые</w:t>
      </w:r>
      <w:r w:rsidRPr="000F704E">
        <w:rPr>
          <w:color w:val="000000"/>
          <w:lang w:val="ru-RU" w:eastAsia="ru-RU"/>
        </w:rPr>
        <w:t xml:space="preserve"> применимым для целей настоящего Договора законодательством, как коррупционные </w:t>
      </w:r>
      <w:r w:rsidR="00F841C0" w:rsidRPr="000F704E">
        <w:rPr>
          <w:color w:val="000000"/>
          <w:lang w:val="ru-RU" w:eastAsia="ru-RU"/>
        </w:rPr>
        <w:t>действия: дача</w:t>
      </w:r>
      <w:r w:rsidRPr="000F704E">
        <w:rPr>
          <w:color w:val="000000"/>
          <w:lang w:val="ru-RU" w:eastAsia="ru-RU"/>
        </w:rPr>
        <w:t>/ 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путём.</w:t>
      </w:r>
    </w:p>
    <w:p w14:paraId="4B741222" w14:textId="77777777" w:rsidR="00FA7923" w:rsidRPr="000F704E" w:rsidRDefault="00FA7923" w:rsidP="00FA7923">
      <w:pPr>
        <w:pStyle w:val="Text"/>
        <w:spacing w:after="0"/>
        <w:ind w:firstLine="567"/>
        <w:rPr>
          <w:color w:val="000000"/>
          <w:lang w:val="ru-RU" w:eastAsia="ru-RU"/>
        </w:rPr>
      </w:pPr>
      <w:r w:rsidRPr="000F704E">
        <w:rPr>
          <w:color w:val="000000"/>
          <w:lang w:val="ru-RU" w:eastAsia="ru-RU"/>
        </w:rPr>
        <w:lastRenderedPageBreak/>
        <w:t xml:space="preserve">В случае возникновения у стороны подозрений, что произошло или может произойти нарушение каких-либо положений настоящей статьи, соответствующая сторона обязуется уведомить другую сторону в письменной форме. </w:t>
      </w:r>
    </w:p>
    <w:p w14:paraId="3EE88AA7" w14:textId="77777777" w:rsidR="00FA7923" w:rsidRPr="000F704E" w:rsidRDefault="00FA7923" w:rsidP="00FA7923">
      <w:pPr>
        <w:pStyle w:val="Text"/>
        <w:spacing w:after="0"/>
        <w:ind w:firstLine="567"/>
        <w:rPr>
          <w:lang w:val="ru-RU"/>
        </w:rPr>
      </w:pPr>
      <w:r w:rsidRPr="000F704E">
        <w:rPr>
          <w:color w:val="000000"/>
          <w:lang w:val="ru-RU" w:eastAsia="ru-RU"/>
        </w:rPr>
        <w:t>В письменном</w:t>
      </w:r>
      <w:r w:rsidRPr="000F704E">
        <w:rPr>
          <w:lang w:val="ru-RU"/>
        </w:rPr>
        <w:t xml:space="preserve">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настоящей статьи. </w:t>
      </w:r>
    </w:p>
    <w:p w14:paraId="7A1BFC82" w14:textId="77777777" w:rsidR="00FA7923" w:rsidRPr="000F704E" w:rsidRDefault="00FA7923" w:rsidP="00FA7923">
      <w:pPr>
        <w:pStyle w:val="Text"/>
        <w:spacing w:after="0"/>
        <w:ind w:firstLine="567"/>
        <w:rPr>
          <w:color w:val="000000"/>
          <w:lang w:val="ru-RU" w:eastAsia="ru-RU"/>
        </w:rPr>
      </w:pPr>
      <w:r w:rsidRPr="000F704E">
        <w:rPr>
          <w:color w:val="000000"/>
          <w:lang w:val="ru-RU" w:eastAsia="ru-RU"/>
        </w:rPr>
        <w:t>Вторая сторона обязана рассмотреть уведомление в течение 10 рабочих дней с даты его получения.</w:t>
      </w:r>
    </w:p>
    <w:p w14:paraId="1EB3113F" w14:textId="77777777" w:rsidR="00FA7923" w:rsidRPr="000F704E" w:rsidRDefault="00FA7923" w:rsidP="00FA7923">
      <w:pPr>
        <w:pStyle w:val="a8"/>
        <w:ind w:firstLine="567"/>
        <w:jc w:val="center"/>
        <w:rPr>
          <w:b/>
        </w:rPr>
      </w:pPr>
      <w:r w:rsidRPr="000F704E">
        <w:rPr>
          <w:b/>
        </w:rPr>
        <w:t>10. Форс-мажор</w:t>
      </w:r>
    </w:p>
    <w:p w14:paraId="56A967D7" w14:textId="77777777" w:rsidR="00FA7923" w:rsidRPr="000F704E" w:rsidRDefault="00FA7923" w:rsidP="00FA7923">
      <w:pPr>
        <w:pStyle w:val="a8"/>
        <w:ind w:firstLine="567"/>
        <w:jc w:val="center"/>
      </w:pPr>
    </w:p>
    <w:p w14:paraId="3C0187A9" w14:textId="77777777" w:rsidR="00FA7923" w:rsidRPr="000F704E" w:rsidRDefault="00FA7923" w:rsidP="00FA7923">
      <w:pPr>
        <w:pStyle w:val="a8"/>
        <w:ind w:firstLine="567"/>
      </w:pPr>
      <w:r w:rsidRPr="000F704E">
        <w:tab/>
        <w:t>10.1. Стороны освобождаются от ответственности за частичное или полное неисполнение своих обязательств по настоящему Договору, если оно явилось следствием обстоятельств непреодолимой силы, то есть чрезвычайных и непредотвратимых при данных условиях обстоятельств стихийного характера вне разумного контроля сторон.</w:t>
      </w:r>
    </w:p>
    <w:p w14:paraId="21BE2F18" w14:textId="77777777" w:rsidR="00FA7923" w:rsidRPr="000F704E" w:rsidRDefault="00FA7923" w:rsidP="00FA7923">
      <w:pPr>
        <w:pStyle w:val="a8"/>
        <w:ind w:firstLine="567"/>
      </w:pPr>
      <w:r w:rsidRPr="000F704E">
        <w:tab/>
        <w:t>10.2. Сторона, для которой становится невозможным исполнение обязательств по Договору, должна в течение трех дней поставить в известность другую сторону в отношении начала и прекращения обстоятельств, которые препятствуют выполнению договора, с приложением документа, выданного соответствующим уполномоченным органом.</w:t>
      </w:r>
    </w:p>
    <w:p w14:paraId="18217740" w14:textId="77777777" w:rsidR="00FA7923" w:rsidRPr="000F704E" w:rsidRDefault="00FA7923" w:rsidP="00FA7923">
      <w:pPr>
        <w:pStyle w:val="a8"/>
        <w:ind w:firstLine="567"/>
      </w:pPr>
      <w:r w:rsidRPr="000F704E">
        <w:tab/>
        <w:t xml:space="preserve">10.3. Если указанные обстоятельства сохраняются в течение более одного месяца, каждая сторона имеет право отказаться от дальнейшего выполнения обязательств по Договору. </w:t>
      </w:r>
    </w:p>
    <w:p w14:paraId="56E88952" w14:textId="77777777" w:rsidR="00FA7923" w:rsidRPr="000F704E" w:rsidRDefault="00FA7923" w:rsidP="00FA7923">
      <w:pPr>
        <w:pStyle w:val="a8"/>
        <w:ind w:firstLine="567"/>
        <w:jc w:val="center"/>
        <w:rPr>
          <w:b/>
        </w:rPr>
      </w:pPr>
      <w:r w:rsidRPr="000F704E">
        <w:rPr>
          <w:b/>
        </w:rPr>
        <w:t>11. Срок действия Договора, изменение, расторжение Договора</w:t>
      </w:r>
    </w:p>
    <w:p w14:paraId="31E8FC09" w14:textId="77777777" w:rsidR="00FA7923" w:rsidRPr="000F704E" w:rsidRDefault="00FA7923" w:rsidP="00FA7923">
      <w:pPr>
        <w:pStyle w:val="a8"/>
        <w:ind w:firstLine="567"/>
        <w:rPr>
          <w:b/>
        </w:rPr>
      </w:pPr>
    </w:p>
    <w:p w14:paraId="5219B8AA" w14:textId="1B2F4671" w:rsidR="00FA7923" w:rsidRPr="000F704E" w:rsidRDefault="00FA7923" w:rsidP="00FA7923">
      <w:pPr>
        <w:pStyle w:val="a8"/>
        <w:ind w:firstLine="567"/>
      </w:pPr>
      <w:r w:rsidRPr="000F704E">
        <w:t xml:space="preserve">11.1. Срок действия Договора – </w:t>
      </w:r>
      <w:r w:rsidR="003A49B0" w:rsidRPr="000F704E">
        <w:t>с момента</w:t>
      </w:r>
      <w:r w:rsidRPr="000F704E">
        <w:t xml:space="preserve"> заключения договора   по 31 </w:t>
      </w:r>
      <w:r>
        <w:t>декабря</w:t>
      </w:r>
      <w:r w:rsidRPr="000F704E">
        <w:t xml:space="preserve"> 202</w:t>
      </w:r>
      <w:r w:rsidR="005D4633">
        <w:t>6</w:t>
      </w:r>
      <w:r w:rsidRPr="000F704E">
        <w:t xml:space="preserve"> года.</w:t>
      </w:r>
    </w:p>
    <w:p w14:paraId="3FCE31F7" w14:textId="77777777" w:rsidR="00FA7923" w:rsidRPr="000F704E" w:rsidRDefault="00FA7923" w:rsidP="00FA7923">
      <w:pPr>
        <w:adjustRightInd w:val="0"/>
        <w:ind w:firstLine="567"/>
        <w:jc w:val="both"/>
        <w:outlineLvl w:val="1"/>
        <w:rPr>
          <w:color w:val="000000"/>
        </w:rPr>
      </w:pPr>
      <w:r w:rsidRPr="000F704E">
        <w:t>11.2. Настоящий Договор</w:t>
      </w:r>
      <w:r w:rsidRPr="000F704E">
        <w:rPr>
          <w:color w:val="000000"/>
        </w:rPr>
        <w:t xml:space="preserve"> может быть расторгнут досрочно по соглашению сторон, по решению суда, либо в одностороннем порядке в соответствии с действующим законодательством по основаниям, предусмотренным гражданским законодательством.</w:t>
      </w:r>
    </w:p>
    <w:p w14:paraId="645FB342" w14:textId="1C866C01" w:rsidR="00FA7923" w:rsidRPr="000F704E" w:rsidRDefault="00FA7923" w:rsidP="00FA7923">
      <w:pPr>
        <w:adjustRightInd w:val="0"/>
        <w:ind w:firstLine="567"/>
        <w:jc w:val="both"/>
        <w:outlineLvl w:val="1"/>
        <w:rPr>
          <w:bCs/>
        </w:rPr>
      </w:pPr>
      <w:r w:rsidRPr="000F704E">
        <w:rPr>
          <w:bCs/>
        </w:rPr>
        <w:t xml:space="preserve">11.3. Сторона, которой направлено предложение о расторжении Договора по соглашению сторон, должна дать письменный </w:t>
      </w:r>
      <w:r w:rsidR="005D694D" w:rsidRPr="000F704E">
        <w:rPr>
          <w:bCs/>
        </w:rPr>
        <w:t>ответ, по существу,</w:t>
      </w:r>
      <w:r w:rsidRPr="000F704E">
        <w:rPr>
          <w:bCs/>
        </w:rPr>
        <w:t xml:space="preserve"> в срок не позднее 5 (пяти) календарных дней с даты его получения.</w:t>
      </w:r>
    </w:p>
    <w:p w14:paraId="466CE5B6" w14:textId="77777777" w:rsidR="00FA7923" w:rsidRPr="000F704E" w:rsidRDefault="00FA7923" w:rsidP="00FA7923">
      <w:pPr>
        <w:pStyle w:val="a8"/>
        <w:ind w:firstLine="567"/>
        <w:rPr>
          <w:bCs/>
        </w:rPr>
      </w:pPr>
      <w:r w:rsidRPr="000F704E">
        <w:rPr>
          <w:bCs/>
        </w:rPr>
        <w:t>Расторжение Договора производится Сторонами путем подписания соответствующего соглашения о расторжении.</w:t>
      </w:r>
    </w:p>
    <w:p w14:paraId="5AB53ED2" w14:textId="77777777" w:rsidR="00FA7923" w:rsidRPr="000F704E" w:rsidRDefault="00FA7923" w:rsidP="00FA7923">
      <w:pPr>
        <w:pStyle w:val="a8"/>
        <w:ind w:firstLine="567"/>
      </w:pPr>
      <w:r w:rsidRPr="000F704E">
        <w:rPr>
          <w:lang w:eastAsia="en-US"/>
        </w:rPr>
        <w:t>11</w:t>
      </w:r>
      <w:r w:rsidRPr="000F704E">
        <w:t>.4. Все изменения и дополнения вносятся в Договор в письменной форме по соглашению сторон, либо по решению суда.</w:t>
      </w:r>
    </w:p>
    <w:p w14:paraId="6CF5A3AB" w14:textId="08AE024F" w:rsidR="00321FAC" w:rsidRPr="00346980" w:rsidRDefault="00FA7923" w:rsidP="00321FAC">
      <w:pPr>
        <w:ind w:firstLine="567"/>
        <w:jc w:val="both"/>
      </w:pPr>
      <w:r w:rsidRPr="000F704E">
        <w:t>11.5</w:t>
      </w:r>
      <w:r w:rsidR="00346980">
        <w:t xml:space="preserve">. </w:t>
      </w:r>
      <w:r w:rsidR="00321FAC" w:rsidRPr="00346980">
        <w:t xml:space="preserve">В ходе исполнения договора Заказчик  по соглашению сторон вправе изменить не более чем на 20 процентов количество всех предусмотренных договором товаров, при изменении потребности  в товарах, на поставку, которых заключён договор в объёме, указанном в документации о закупке. </w:t>
      </w:r>
    </w:p>
    <w:p w14:paraId="36DBDF7D" w14:textId="17E14760" w:rsidR="00321FAC" w:rsidRPr="00346980" w:rsidRDefault="00321FAC" w:rsidP="00321FAC">
      <w:pPr>
        <w:ind w:firstLine="567"/>
        <w:jc w:val="both"/>
      </w:pPr>
      <w:r w:rsidRPr="00346980">
        <w:t>При этом цена единицы дополнительно поставляемой продукции должна определяться как частное от деления цены ранее заключенного договора на предусмотренное в этом договоре количество такой продукции, а при внесении соответствующих изменений в договор в связи с сокращением потребности в поставке такой продукции, заказчик в обязательном порядке изменит цену договора указанным способом.</w:t>
      </w:r>
    </w:p>
    <w:p w14:paraId="2C197E1A" w14:textId="77777777" w:rsidR="00321FAC" w:rsidRPr="00346980" w:rsidRDefault="00321FAC" w:rsidP="00321FAC">
      <w:pPr>
        <w:ind w:firstLine="567"/>
        <w:jc w:val="both"/>
      </w:pPr>
      <w:r w:rsidRPr="00346980">
        <w:t>При заключении дополнительного соглашения Заказчик должен соблюдать следующие принципы:</w:t>
      </w:r>
    </w:p>
    <w:p w14:paraId="69076E0E" w14:textId="77777777" w:rsidR="00321FAC" w:rsidRPr="00346980" w:rsidRDefault="00321FAC" w:rsidP="00321FAC">
      <w:pPr>
        <w:ind w:firstLine="567"/>
        <w:jc w:val="both"/>
      </w:pPr>
      <w:r w:rsidRPr="00346980">
        <w:t xml:space="preserve">- изменение предмета договора не допускается; </w:t>
      </w:r>
    </w:p>
    <w:p w14:paraId="6F05424A" w14:textId="5D15FB48" w:rsidR="00FA7923" w:rsidRPr="000F704E" w:rsidRDefault="00321FAC" w:rsidP="00321FAC">
      <w:pPr>
        <w:ind w:firstLine="567"/>
        <w:jc w:val="both"/>
      </w:pPr>
      <w:r w:rsidRPr="00346980">
        <w:t>- изменения ведут к обоснованному улучшению условий договора для Заказчика по сравнению с условиями текущей редакции договора и не ухудшают экономическую эффективность закупки.</w:t>
      </w:r>
    </w:p>
    <w:p w14:paraId="37CCFE5B" w14:textId="77777777" w:rsidR="00FA7923" w:rsidRPr="000F704E" w:rsidRDefault="00FA7923" w:rsidP="00FA7923">
      <w:pPr>
        <w:ind w:firstLine="567"/>
        <w:jc w:val="both"/>
      </w:pPr>
      <w:r w:rsidRPr="000F704E">
        <w:t>11.6. По соглашению сторон допускается снижение цены Договора без изменения предусмотренных Договором количества товара, качества поставляемого товара и иных условий Договора.</w:t>
      </w:r>
    </w:p>
    <w:p w14:paraId="4E46AB12" w14:textId="77777777" w:rsidR="00FA7923" w:rsidRPr="000F704E" w:rsidRDefault="00FA7923" w:rsidP="00FA7923">
      <w:pPr>
        <w:ind w:firstLine="567"/>
        <w:jc w:val="both"/>
        <w:rPr>
          <w:color w:val="000000"/>
        </w:rPr>
      </w:pPr>
      <w:r w:rsidRPr="000F704E">
        <w:t xml:space="preserve">11.7. При исполнении Договора по согласованию заказчика с поставщиком допускается поставка товара, качество, технические и функциональные характеристики (потребительские </w:t>
      </w:r>
      <w:r w:rsidRPr="000F704E">
        <w:lastRenderedPageBreak/>
        <w:t xml:space="preserve">свойства) которых являются улучшенными по сравнению с качеством и соответствующими техническими и функциональными характеристиками, указанными в договоре. В этом случае соответствующие изменения должны быть внесены заказчиком в реестр договоров, заключенных заказчиком. </w:t>
      </w:r>
    </w:p>
    <w:p w14:paraId="081DAC5B" w14:textId="77777777" w:rsidR="00FA7923" w:rsidRPr="000F704E" w:rsidRDefault="00FA7923" w:rsidP="00FA7923">
      <w:pPr>
        <w:pStyle w:val="a8"/>
        <w:ind w:firstLine="567"/>
        <w:jc w:val="center"/>
      </w:pPr>
    </w:p>
    <w:p w14:paraId="7569D83A" w14:textId="77777777" w:rsidR="00FA7923" w:rsidRDefault="00FA7923" w:rsidP="00FA7923">
      <w:pPr>
        <w:pStyle w:val="a8"/>
        <w:ind w:firstLine="567"/>
        <w:jc w:val="center"/>
        <w:rPr>
          <w:b/>
        </w:rPr>
      </w:pPr>
      <w:r>
        <w:rPr>
          <w:b/>
        </w:rPr>
        <w:t>12. Прочие условия</w:t>
      </w:r>
    </w:p>
    <w:p w14:paraId="7899199C" w14:textId="77777777" w:rsidR="00FA7923" w:rsidRDefault="00FA7923" w:rsidP="00FA7923">
      <w:pPr>
        <w:pStyle w:val="a8"/>
        <w:ind w:firstLine="567"/>
        <w:jc w:val="center"/>
      </w:pPr>
    </w:p>
    <w:p w14:paraId="24786F48" w14:textId="77777777" w:rsidR="00FA7923" w:rsidRPr="00602006" w:rsidRDefault="00FA7923" w:rsidP="00FA7923">
      <w:pPr>
        <w:pStyle w:val="a8"/>
        <w:ind w:firstLine="567"/>
      </w:pPr>
      <w:r w:rsidRPr="00602006">
        <w:t>12.1. При исполнении Договора не допускается перемена Поставщика, за исключением случаев, если новый Поставщик является правопреемником Поставщика по настоящему договору вследствие реорганизации юридического лица в форме преобразования, слияния или присоединения.</w:t>
      </w:r>
    </w:p>
    <w:p w14:paraId="3B51EF81" w14:textId="357AF0B2" w:rsidR="00FA7923" w:rsidRPr="00602006" w:rsidRDefault="00FA7923" w:rsidP="00FA7923">
      <w:pPr>
        <w:pStyle w:val="a8"/>
        <w:ind w:firstLine="567"/>
      </w:pPr>
      <w:r w:rsidRPr="00602006">
        <w:t xml:space="preserve">12.2. Споры, возникающие между сторонами при исполнении или расторжении </w:t>
      </w:r>
      <w:r w:rsidR="005D4633" w:rsidRPr="00602006">
        <w:t>Договора,</w:t>
      </w:r>
      <w:r w:rsidRPr="00602006">
        <w:t xml:space="preserve"> разрешаются путем переговоров, а при </w:t>
      </w:r>
      <w:r w:rsidR="005D694D" w:rsidRPr="00602006">
        <w:t>недостижении</w:t>
      </w:r>
      <w:r w:rsidRPr="00602006">
        <w:t xml:space="preserve"> согласия в арбитражном суде Красноярского края.</w:t>
      </w:r>
    </w:p>
    <w:p w14:paraId="515DF33E" w14:textId="77777777" w:rsidR="00FA7923" w:rsidRPr="00602006" w:rsidRDefault="00FA7923" w:rsidP="00FA7923">
      <w:pPr>
        <w:pStyle w:val="a8"/>
        <w:ind w:firstLine="567"/>
      </w:pPr>
      <w:r w:rsidRPr="00602006">
        <w:t>12.3. Во всем остальном, что не предусмотрено настоящим Договором, стороны руководствуются действующим законодательством РФ.</w:t>
      </w:r>
    </w:p>
    <w:p w14:paraId="1C496106" w14:textId="77777777" w:rsidR="00FA7923" w:rsidRPr="00602006" w:rsidRDefault="00FA7923" w:rsidP="00FA7923">
      <w:pPr>
        <w:pStyle w:val="a8"/>
        <w:ind w:firstLine="567"/>
      </w:pPr>
      <w:r w:rsidRPr="00602006">
        <w:t>12.4. Стороны обязуются информировать друг друга в письменной форме об изменении адресов и реквизитов Сторон.</w:t>
      </w:r>
    </w:p>
    <w:p w14:paraId="461BF24E" w14:textId="77777777" w:rsidR="00FA7923" w:rsidRPr="00006672" w:rsidRDefault="00FA7923" w:rsidP="00FA7923">
      <w:pPr>
        <w:pStyle w:val="affff8"/>
        <w:widowControl w:val="0"/>
        <w:spacing w:line="240" w:lineRule="auto"/>
        <w:ind w:firstLine="567"/>
        <w:jc w:val="both"/>
        <w:rPr>
          <w:sz w:val="23"/>
          <w:szCs w:val="23"/>
        </w:rPr>
      </w:pPr>
      <w:r w:rsidRPr="00006672">
        <w:rPr>
          <w:sz w:val="23"/>
          <w:szCs w:val="23"/>
        </w:rPr>
        <w:t>1</w:t>
      </w:r>
      <w:r>
        <w:rPr>
          <w:sz w:val="23"/>
          <w:szCs w:val="23"/>
        </w:rPr>
        <w:t>2</w:t>
      </w:r>
      <w:r w:rsidRPr="00006672">
        <w:rPr>
          <w:sz w:val="23"/>
          <w:szCs w:val="23"/>
        </w:rPr>
        <w:t>.</w:t>
      </w:r>
      <w:r>
        <w:rPr>
          <w:sz w:val="23"/>
          <w:szCs w:val="23"/>
        </w:rPr>
        <w:t>5</w:t>
      </w:r>
      <w:r w:rsidRPr="00006672">
        <w:rPr>
          <w:sz w:val="23"/>
          <w:szCs w:val="23"/>
        </w:rPr>
        <w:t>. Договор составлен в двух экземплярах, имеющих одинаковую юридическую силу, по одному экземпляру для каждой из Сторон.</w:t>
      </w:r>
    </w:p>
    <w:p w14:paraId="392B6CFC" w14:textId="77777777" w:rsidR="00FA7923" w:rsidRPr="00006672" w:rsidRDefault="00FA7923" w:rsidP="00FA7923">
      <w:pPr>
        <w:pStyle w:val="affff8"/>
        <w:widowControl w:val="0"/>
        <w:spacing w:line="240" w:lineRule="auto"/>
        <w:ind w:firstLine="567"/>
        <w:jc w:val="both"/>
        <w:rPr>
          <w:sz w:val="23"/>
          <w:szCs w:val="23"/>
        </w:rPr>
      </w:pPr>
      <w:r w:rsidRPr="00006672">
        <w:rPr>
          <w:sz w:val="23"/>
          <w:szCs w:val="23"/>
        </w:rPr>
        <w:t>1</w:t>
      </w:r>
      <w:r>
        <w:rPr>
          <w:sz w:val="23"/>
          <w:szCs w:val="23"/>
        </w:rPr>
        <w:t>2</w:t>
      </w:r>
      <w:r w:rsidRPr="00006672">
        <w:rPr>
          <w:sz w:val="23"/>
          <w:szCs w:val="23"/>
        </w:rPr>
        <w:t>.</w:t>
      </w:r>
      <w:r>
        <w:rPr>
          <w:sz w:val="23"/>
          <w:szCs w:val="23"/>
        </w:rPr>
        <w:t>6</w:t>
      </w:r>
      <w:r w:rsidRPr="00006672">
        <w:rPr>
          <w:sz w:val="23"/>
          <w:szCs w:val="23"/>
        </w:rPr>
        <w:t>. Неотъемлемой частью настоящего договора являются:</w:t>
      </w:r>
    </w:p>
    <w:p w14:paraId="5200C06F" w14:textId="77777777" w:rsidR="00FA7923" w:rsidRDefault="00FA7923" w:rsidP="00FA7923">
      <w:pPr>
        <w:pStyle w:val="affff8"/>
        <w:widowControl w:val="0"/>
        <w:spacing w:line="240" w:lineRule="auto"/>
        <w:ind w:firstLine="567"/>
        <w:jc w:val="both"/>
        <w:rPr>
          <w:sz w:val="23"/>
          <w:szCs w:val="23"/>
        </w:rPr>
      </w:pPr>
      <w:r w:rsidRPr="00006672">
        <w:rPr>
          <w:sz w:val="23"/>
          <w:szCs w:val="23"/>
        </w:rPr>
        <w:t xml:space="preserve"> Приложение №1 - Спецификация.</w:t>
      </w:r>
    </w:p>
    <w:p w14:paraId="01E347B5" w14:textId="77777777" w:rsidR="00FA7923" w:rsidRPr="00006672" w:rsidRDefault="00FA7923" w:rsidP="00FA7923">
      <w:pPr>
        <w:pStyle w:val="affff8"/>
        <w:spacing w:line="240" w:lineRule="auto"/>
        <w:ind w:firstLine="709"/>
        <w:jc w:val="center"/>
        <w:rPr>
          <w:b/>
          <w:bCs/>
          <w:sz w:val="23"/>
          <w:szCs w:val="23"/>
        </w:rPr>
      </w:pPr>
      <w:r w:rsidRPr="00006672">
        <w:rPr>
          <w:b/>
          <w:bCs/>
          <w:sz w:val="23"/>
          <w:szCs w:val="23"/>
        </w:rPr>
        <w:t>1</w:t>
      </w:r>
      <w:r>
        <w:rPr>
          <w:b/>
          <w:bCs/>
          <w:sz w:val="23"/>
          <w:szCs w:val="23"/>
        </w:rPr>
        <w:t>3</w:t>
      </w:r>
      <w:r w:rsidRPr="00006672">
        <w:rPr>
          <w:b/>
          <w:bCs/>
          <w:sz w:val="23"/>
          <w:szCs w:val="23"/>
        </w:rPr>
        <w:t>. Адреса и реквизиты Сторон</w:t>
      </w:r>
    </w:p>
    <w:p w14:paraId="07429504" w14:textId="77777777" w:rsidR="00FA7923" w:rsidRPr="00006672" w:rsidRDefault="00FA7923" w:rsidP="00FA7923">
      <w:pPr>
        <w:jc w:val="center"/>
        <w:rPr>
          <w:sz w:val="23"/>
          <w:szCs w:val="23"/>
        </w:rPr>
      </w:pPr>
    </w:p>
    <w:tbl>
      <w:tblPr>
        <w:tblW w:w="9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85"/>
        <w:gridCol w:w="5043"/>
      </w:tblGrid>
      <w:tr w:rsidR="004E5910" w:rsidRPr="004E5910" w14:paraId="1E501312" w14:textId="77777777" w:rsidTr="00837AFC">
        <w:trPr>
          <w:jc w:val="center"/>
        </w:trPr>
        <w:tc>
          <w:tcPr>
            <w:tcW w:w="4785" w:type="dxa"/>
          </w:tcPr>
          <w:p w14:paraId="4AE5C3AC" w14:textId="77777777" w:rsidR="004E5910" w:rsidRPr="004E5910" w:rsidRDefault="004E5910" w:rsidP="004E5910">
            <w:pPr>
              <w:widowControl w:val="0"/>
              <w:suppressAutoHyphens/>
              <w:rPr>
                <w:rFonts w:eastAsia="Courier New"/>
                <w:b/>
                <w:color w:val="000000"/>
                <w:u w:val="single"/>
              </w:rPr>
            </w:pPr>
            <w:r w:rsidRPr="004E5910">
              <w:rPr>
                <w:rFonts w:eastAsia="Courier New"/>
                <w:b/>
                <w:color w:val="000000"/>
                <w:u w:val="single"/>
              </w:rPr>
              <w:t>Заказчик</w:t>
            </w:r>
          </w:p>
        </w:tc>
        <w:tc>
          <w:tcPr>
            <w:tcW w:w="5043" w:type="dxa"/>
          </w:tcPr>
          <w:p w14:paraId="6B906A6F" w14:textId="77777777" w:rsidR="004E5910" w:rsidRPr="004E5910" w:rsidRDefault="004E5910" w:rsidP="004E5910">
            <w:pPr>
              <w:widowControl w:val="0"/>
              <w:suppressAutoHyphens/>
              <w:rPr>
                <w:rFonts w:eastAsia="Courier New"/>
                <w:b/>
                <w:color w:val="000000"/>
                <w:u w:val="single"/>
              </w:rPr>
            </w:pPr>
            <w:r w:rsidRPr="004E5910">
              <w:rPr>
                <w:rFonts w:eastAsia="Courier New"/>
                <w:b/>
                <w:color w:val="000000"/>
                <w:u w:val="single"/>
              </w:rPr>
              <w:t>Поставщик</w:t>
            </w:r>
          </w:p>
        </w:tc>
      </w:tr>
      <w:tr w:rsidR="004E5910" w:rsidRPr="004E5910" w14:paraId="2C639CB5" w14:textId="77777777" w:rsidTr="00837AFC">
        <w:trPr>
          <w:jc w:val="center"/>
        </w:trPr>
        <w:tc>
          <w:tcPr>
            <w:tcW w:w="4785" w:type="dxa"/>
          </w:tcPr>
          <w:p w14:paraId="00F85F00" w14:textId="727AA911" w:rsidR="004E5910" w:rsidRPr="004E5910" w:rsidRDefault="004E5910" w:rsidP="004E5910">
            <w:pPr>
              <w:rPr>
                <w:b/>
              </w:rPr>
            </w:pPr>
            <w:r w:rsidRPr="004E5910">
              <w:rPr>
                <w:b/>
              </w:rPr>
              <w:t xml:space="preserve">Краевое государственное бюджетное учреждение </w:t>
            </w:r>
            <w:r w:rsidR="005D4633">
              <w:rPr>
                <w:b/>
              </w:rPr>
              <w:t xml:space="preserve">дом </w:t>
            </w:r>
            <w:r w:rsidRPr="004E5910">
              <w:rPr>
                <w:b/>
              </w:rPr>
              <w:t xml:space="preserve">социального обслуживания «Козульский» </w:t>
            </w:r>
          </w:p>
          <w:p w14:paraId="53614516" w14:textId="77777777" w:rsidR="004E5910" w:rsidRPr="004E5910" w:rsidRDefault="004E5910" w:rsidP="004E5910">
            <w:r w:rsidRPr="004E5910">
              <w:t xml:space="preserve">662050, Красноярский край, </w:t>
            </w:r>
            <w:proofErr w:type="spellStart"/>
            <w:r w:rsidRPr="004E5910">
              <w:t>Козульский</w:t>
            </w:r>
            <w:proofErr w:type="spellEnd"/>
            <w:r w:rsidRPr="004E5910">
              <w:t xml:space="preserve"> район, </w:t>
            </w:r>
            <w:proofErr w:type="spellStart"/>
            <w:r w:rsidRPr="004E5910">
              <w:t>п.г.т</w:t>
            </w:r>
            <w:proofErr w:type="spellEnd"/>
            <w:r w:rsidRPr="004E5910">
              <w:t xml:space="preserve">. </w:t>
            </w:r>
            <w:proofErr w:type="spellStart"/>
            <w:r w:rsidRPr="004E5910">
              <w:t>Козулька</w:t>
            </w:r>
            <w:proofErr w:type="spellEnd"/>
            <w:r w:rsidRPr="004E5910">
              <w:t xml:space="preserve">, ул. Свердлова 11 </w:t>
            </w:r>
          </w:p>
          <w:p w14:paraId="55A43EC6" w14:textId="77777777" w:rsidR="004E5910" w:rsidRPr="004E5910" w:rsidRDefault="004E5910" w:rsidP="004E5910">
            <w:r w:rsidRPr="004E5910">
              <w:t>ИНН 2421000507 КПП 242101001</w:t>
            </w:r>
          </w:p>
          <w:p w14:paraId="190918CF" w14:textId="77777777" w:rsidR="004E5910" w:rsidRPr="004E5910" w:rsidRDefault="004E5910" w:rsidP="004E5910">
            <w:r w:rsidRPr="004E5910">
              <w:t>ОКТМО 04626151</w:t>
            </w:r>
          </w:p>
          <w:p w14:paraId="0D097FBD" w14:textId="77777777" w:rsidR="004E5910" w:rsidRPr="004E5910" w:rsidRDefault="004E5910" w:rsidP="004E5910">
            <w:r w:rsidRPr="004E5910">
              <w:t>Получатель: УФК по Красноярскому краю (КГБУ СО «Козульский психоневрологический интернат»), л/с 76192Q70541.</w:t>
            </w:r>
          </w:p>
          <w:p w14:paraId="40763486" w14:textId="7A237065" w:rsidR="004E5910" w:rsidRPr="004E5910" w:rsidRDefault="004E5910" w:rsidP="004E5910">
            <w:r w:rsidRPr="004E5910">
              <w:t xml:space="preserve">Банк: </w:t>
            </w:r>
            <w:r w:rsidR="005D4633">
              <w:t xml:space="preserve">ОКЦ №3 </w:t>
            </w:r>
            <w:proofErr w:type="spellStart"/>
            <w:r w:rsidR="005D4633">
              <w:t>СибГУ</w:t>
            </w:r>
            <w:proofErr w:type="spellEnd"/>
            <w:r w:rsidRPr="004E5910">
              <w:t xml:space="preserve"> Банка России//УФК по Красноярскому краю </w:t>
            </w:r>
          </w:p>
          <w:p w14:paraId="11C9E1BB" w14:textId="77777777" w:rsidR="004E5910" w:rsidRPr="004E5910" w:rsidRDefault="004E5910" w:rsidP="004E5910">
            <w:r w:rsidRPr="004E5910">
              <w:t xml:space="preserve">г Красноярск БИК 010407105  </w:t>
            </w:r>
          </w:p>
          <w:p w14:paraId="08E58FBD" w14:textId="77777777" w:rsidR="004E5910" w:rsidRPr="004E5910" w:rsidRDefault="004E5910" w:rsidP="004E5910">
            <w:r w:rsidRPr="004E5910">
              <w:t xml:space="preserve"> р/с 03224643040000001900</w:t>
            </w:r>
          </w:p>
          <w:p w14:paraId="69C8001A" w14:textId="77777777" w:rsidR="004E5910" w:rsidRPr="004E5910" w:rsidRDefault="004E5910" w:rsidP="004E5910">
            <w:r w:rsidRPr="004E5910">
              <w:t xml:space="preserve"> </w:t>
            </w:r>
            <w:proofErr w:type="spellStart"/>
            <w:r w:rsidRPr="004E5910">
              <w:t>кор.сч</w:t>
            </w:r>
            <w:proofErr w:type="spellEnd"/>
            <w:r w:rsidRPr="004E5910">
              <w:t>. 40102810245370000011</w:t>
            </w:r>
          </w:p>
          <w:p w14:paraId="38B8D95C" w14:textId="77777777" w:rsidR="004E5910" w:rsidRPr="004E5910" w:rsidRDefault="004E5910" w:rsidP="004E5910">
            <w:r w:rsidRPr="004E5910">
              <w:t>тел./факс 8(39154)2-12-46</w:t>
            </w:r>
          </w:p>
          <w:p w14:paraId="26777830" w14:textId="77777777" w:rsidR="004E5910" w:rsidRPr="004E5910" w:rsidRDefault="004E5910" w:rsidP="004E5910">
            <w:pPr>
              <w:rPr>
                <w:highlight w:val="yellow"/>
              </w:rPr>
            </w:pPr>
            <w:r w:rsidRPr="004E5910">
              <w:t>kozulka-pni@mail.ru</w:t>
            </w:r>
          </w:p>
          <w:p w14:paraId="504A9424" w14:textId="77777777" w:rsidR="004E5910" w:rsidRPr="004E5910" w:rsidRDefault="004E5910" w:rsidP="004E5910">
            <w:pPr>
              <w:widowControl w:val="0"/>
              <w:suppressAutoHyphens/>
              <w:rPr>
                <w:rFonts w:eastAsia="Courier New"/>
                <w:color w:val="000000"/>
                <w:u w:val="single"/>
              </w:rPr>
            </w:pPr>
          </w:p>
        </w:tc>
        <w:tc>
          <w:tcPr>
            <w:tcW w:w="5043" w:type="dxa"/>
          </w:tcPr>
          <w:p w14:paraId="58220696" w14:textId="77777777" w:rsidR="004E5910" w:rsidRPr="004E5910" w:rsidRDefault="004E5910" w:rsidP="004E5910">
            <w:pPr>
              <w:widowControl w:val="0"/>
              <w:suppressAutoHyphens/>
              <w:rPr>
                <w:rFonts w:eastAsia="Courier New"/>
                <w:color w:val="000000"/>
                <w:u w:val="single"/>
              </w:rPr>
            </w:pPr>
          </w:p>
        </w:tc>
      </w:tr>
      <w:tr w:rsidR="004E5910" w:rsidRPr="004E5910" w14:paraId="714A0AFA" w14:textId="77777777" w:rsidTr="00837AFC">
        <w:trPr>
          <w:jc w:val="center"/>
        </w:trPr>
        <w:tc>
          <w:tcPr>
            <w:tcW w:w="4785" w:type="dxa"/>
          </w:tcPr>
          <w:p w14:paraId="047F9B08" w14:textId="77777777" w:rsidR="004E5910" w:rsidRPr="004E5910" w:rsidRDefault="004E5910" w:rsidP="004E5910">
            <w:pPr>
              <w:widowControl w:val="0"/>
              <w:suppressAutoHyphens/>
              <w:rPr>
                <w:rFonts w:eastAsia="Courier New"/>
                <w:color w:val="000000"/>
              </w:rPr>
            </w:pPr>
            <w:r w:rsidRPr="004E5910">
              <w:rPr>
                <w:rFonts w:eastAsia="Courier New"/>
                <w:color w:val="000000"/>
              </w:rPr>
              <w:t>Директор   ____________ Е.А. Петрович</w:t>
            </w:r>
          </w:p>
        </w:tc>
        <w:tc>
          <w:tcPr>
            <w:tcW w:w="5043" w:type="dxa"/>
          </w:tcPr>
          <w:p w14:paraId="2E6B3C20" w14:textId="77777777" w:rsidR="004E5910" w:rsidRPr="004E5910" w:rsidRDefault="004E5910" w:rsidP="004E5910">
            <w:pPr>
              <w:widowControl w:val="0"/>
              <w:suppressAutoHyphens/>
              <w:rPr>
                <w:rFonts w:eastAsia="Courier New"/>
                <w:color w:val="000000"/>
              </w:rPr>
            </w:pPr>
          </w:p>
          <w:p w14:paraId="62EE76A2" w14:textId="77777777" w:rsidR="004E5910" w:rsidRPr="004E5910" w:rsidRDefault="004E5910" w:rsidP="004E5910">
            <w:pPr>
              <w:widowControl w:val="0"/>
              <w:suppressAutoHyphens/>
              <w:rPr>
                <w:rFonts w:eastAsia="Courier New"/>
                <w:color w:val="000000"/>
              </w:rPr>
            </w:pPr>
          </w:p>
        </w:tc>
      </w:tr>
    </w:tbl>
    <w:p w14:paraId="248732C8" w14:textId="77777777" w:rsidR="004E5910" w:rsidRDefault="004E5910" w:rsidP="006F0AFE">
      <w:pPr>
        <w:jc w:val="right"/>
      </w:pPr>
    </w:p>
    <w:p w14:paraId="1D3010BF" w14:textId="77777777" w:rsidR="004E5910" w:rsidRDefault="004E5910" w:rsidP="006F0AFE">
      <w:pPr>
        <w:jc w:val="right"/>
      </w:pPr>
    </w:p>
    <w:p w14:paraId="75AF1E80" w14:textId="77777777" w:rsidR="004E5910" w:rsidRDefault="004E5910" w:rsidP="006F0AFE">
      <w:pPr>
        <w:jc w:val="right"/>
      </w:pPr>
    </w:p>
    <w:p w14:paraId="4DB5D61F" w14:textId="77777777" w:rsidR="004E5910" w:rsidRDefault="004E5910" w:rsidP="006F0AFE">
      <w:pPr>
        <w:jc w:val="right"/>
      </w:pPr>
    </w:p>
    <w:p w14:paraId="75DDC20E" w14:textId="77777777" w:rsidR="004E5910" w:rsidRDefault="004E5910" w:rsidP="006F0AFE">
      <w:pPr>
        <w:jc w:val="right"/>
      </w:pPr>
    </w:p>
    <w:p w14:paraId="2C540A38" w14:textId="77777777" w:rsidR="004E5910" w:rsidRDefault="004E5910" w:rsidP="006F0AFE">
      <w:pPr>
        <w:jc w:val="right"/>
      </w:pPr>
    </w:p>
    <w:p w14:paraId="64C28642" w14:textId="77777777" w:rsidR="004E5910" w:rsidRDefault="004E5910" w:rsidP="006F0AFE">
      <w:pPr>
        <w:jc w:val="right"/>
      </w:pPr>
    </w:p>
    <w:p w14:paraId="08DAC36F" w14:textId="77777777" w:rsidR="004E5910" w:rsidRDefault="004E5910" w:rsidP="006F0AFE">
      <w:pPr>
        <w:jc w:val="right"/>
      </w:pPr>
    </w:p>
    <w:p w14:paraId="42BE1F8D" w14:textId="77777777" w:rsidR="004E5910" w:rsidRDefault="004E5910" w:rsidP="006F0AFE">
      <w:pPr>
        <w:jc w:val="right"/>
      </w:pPr>
    </w:p>
    <w:p w14:paraId="64013DF1" w14:textId="77777777" w:rsidR="004E5910" w:rsidRDefault="004E5910" w:rsidP="006F0AFE">
      <w:pPr>
        <w:jc w:val="right"/>
      </w:pPr>
    </w:p>
    <w:p w14:paraId="38094F05" w14:textId="77777777" w:rsidR="004E5910" w:rsidRDefault="004E5910" w:rsidP="006F0AFE">
      <w:pPr>
        <w:jc w:val="right"/>
      </w:pPr>
    </w:p>
    <w:p w14:paraId="418E904D" w14:textId="77777777" w:rsidR="004E5910" w:rsidRDefault="004E5910" w:rsidP="006F0AFE">
      <w:pPr>
        <w:jc w:val="right"/>
      </w:pPr>
    </w:p>
    <w:p w14:paraId="3A8EA905" w14:textId="77777777" w:rsidR="004E5910" w:rsidRDefault="004E5910" w:rsidP="006F0AFE">
      <w:pPr>
        <w:jc w:val="right"/>
      </w:pPr>
    </w:p>
    <w:p w14:paraId="575DA729" w14:textId="77777777" w:rsidR="004E5910" w:rsidRDefault="004E5910" w:rsidP="006F0AFE">
      <w:pPr>
        <w:jc w:val="right"/>
      </w:pPr>
    </w:p>
    <w:p w14:paraId="18C18108" w14:textId="77777777" w:rsidR="004E5910" w:rsidRDefault="004E5910" w:rsidP="006F0AFE">
      <w:pPr>
        <w:jc w:val="right"/>
      </w:pPr>
    </w:p>
    <w:p w14:paraId="0CA21F51" w14:textId="77777777" w:rsidR="004E5910" w:rsidRDefault="004E5910" w:rsidP="006F0AFE">
      <w:pPr>
        <w:jc w:val="right"/>
      </w:pPr>
    </w:p>
    <w:p w14:paraId="619F13A5" w14:textId="77777777" w:rsidR="004E5910" w:rsidRDefault="004E5910" w:rsidP="006F0AFE">
      <w:pPr>
        <w:jc w:val="right"/>
      </w:pPr>
    </w:p>
    <w:p w14:paraId="54D43FAC" w14:textId="77777777" w:rsidR="004E5910" w:rsidRDefault="004E5910" w:rsidP="006F0AFE">
      <w:pPr>
        <w:jc w:val="right"/>
      </w:pPr>
    </w:p>
    <w:p w14:paraId="0587D09C" w14:textId="77777777" w:rsidR="004E5910" w:rsidRDefault="004E5910" w:rsidP="006F0AFE">
      <w:pPr>
        <w:jc w:val="right"/>
      </w:pPr>
    </w:p>
    <w:p w14:paraId="1BF0F328" w14:textId="77777777" w:rsidR="004E5910" w:rsidRDefault="004E5910" w:rsidP="006F0AFE">
      <w:pPr>
        <w:jc w:val="right"/>
      </w:pPr>
    </w:p>
    <w:p w14:paraId="57B714F3" w14:textId="77777777" w:rsidR="004E5910" w:rsidRDefault="004E5910" w:rsidP="006F0AFE">
      <w:pPr>
        <w:jc w:val="right"/>
      </w:pPr>
    </w:p>
    <w:p w14:paraId="4229E635" w14:textId="77777777" w:rsidR="004E5910" w:rsidRDefault="004E5910" w:rsidP="006F0AFE">
      <w:pPr>
        <w:jc w:val="right"/>
      </w:pPr>
    </w:p>
    <w:p w14:paraId="01ECD0FC" w14:textId="77777777" w:rsidR="004E5910" w:rsidRDefault="004E5910" w:rsidP="006F0AFE">
      <w:pPr>
        <w:jc w:val="right"/>
      </w:pPr>
    </w:p>
    <w:p w14:paraId="003C1D80" w14:textId="77777777" w:rsidR="004E5910" w:rsidRDefault="004E5910" w:rsidP="006F0AFE">
      <w:pPr>
        <w:jc w:val="right"/>
      </w:pPr>
    </w:p>
    <w:p w14:paraId="632ADD1D" w14:textId="77777777" w:rsidR="004E5910" w:rsidRDefault="004E5910" w:rsidP="006F0AFE">
      <w:pPr>
        <w:jc w:val="right"/>
      </w:pPr>
    </w:p>
    <w:p w14:paraId="675F6C74" w14:textId="77777777" w:rsidR="004E5910" w:rsidRDefault="004E5910" w:rsidP="006F0AFE">
      <w:pPr>
        <w:jc w:val="right"/>
      </w:pPr>
    </w:p>
    <w:p w14:paraId="23E51ADB" w14:textId="77777777" w:rsidR="004E5910" w:rsidRDefault="004E5910" w:rsidP="006F0AFE">
      <w:pPr>
        <w:jc w:val="right"/>
      </w:pPr>
    </w:p>
    <w:p w14:paraId="78710305" w14:textId="77777777" w:rsidR="004E5910" w:rsidRDefault="004E5910" w:rsidP="006F0AFE">
      <w:pPr>
        <w:jc w:val="right"/>
      </w:pPr>
    </w:p>
    <w:p w14:paraId="3667AD99" w14:textId="77777777" w:rsidR="004E5910" w:rsidRDefault="004E5910" w:rsidP="006F0AFE">
      <w:pPr>
        <w:jc w:val="right"/>
      </w:pPr>
    </w:p>
    <w:p w14:paraId="1BF13EF8" w14:textId="77777777" w:rsidR="004E5910" w:rsidRDefault="004E5910" w:rsidP="006F0AFE">
      <w:pPr>
        <w:jc w:val="right"/>
      </w:pPr>
    </w:p>
    <w:p w14:paraId="326870C1" w14:textId="77777777" w:rsidR="004E5910" w:rsidRDefault="004E5910" w:rsidP="006F0AFE">
      <w:pPr>
        <w:jc w:val="right"/>
      </w:pPr>
    </w:p>
    <w:p w14:paraId="6704B495" w14:textId="77777777" w:rsidR="004E5910" w:rsidRDefault="004E5910" w:rsidP="006F0AFE">
      <w:pPr>
        <w:jc w:val="right"/>
      </w:pPr>
    </w:p>
    <w:p w14:paraId="387BE2ED" w14:textId="77777777" w:rsidR="00321FAC" w:rsidRDefault="00321FAC" w:rsidP="006F0AFE">
      <w:pPr>
        <w:jc w:val="right"/>
      </w:pPr>
    </w:p>
    <w:p w14:paraId="03BD68A8" w14:textId="77777777" w:rsidR="00321FAC" w:rsidRDefault="00321FAC" w:rsidP="006F0AFE">
      <w:pPr>
        <w:jc w:val="right"/>
      </w:pPr>
    </w:p>
    <w:p w14:paraId="14649E3F" w14:textId="77777777" w:rsidR="00321FAC" w:rsidRDefault="00321FAC" w:rsidP="006F0AFE">
      <w:pPr>
        <w:jc w:val="right"/>
      </w:pPr>
    </w:p>
    <w:p w14:paraId="7317869D" w14:textId="77777777" w:rsidR="00321FAC" w:rsidRDefault="00321FAC" w:rsidP="006F0AFE">
      <w:pPr>
        <w:jc w:val="right"/>
      </w:pPr>
    </w:p>
    <w:p w14:paraId="689429EC" w14:textId="77777777" w:rsidR="00321FAC" w:rsidRDefault="00321FAC" w:rsidP="006F0AFE">
      <w:pPr>
        <w:jc w:val="right"/>
      </w:pPr>
    </w:p>
    <w:p w14:paraId="5D56E6BC" w14:textId="77777777" w:rsidR="00346980" w:rsidRDefault="00346980" w:rsidP="006F0AFE">
      <w:pPr>
        <w:jc w:val="right"/>
      </w:pPr>
    </w:p>
    <w:p w14:paraId="1C4D2439" w14:textId="77777777" w:rsidR="00346980" w:rsidRDefault="00346980" w:rsidP="006F0AFE">
      <w:pPr>
        <w:jc w:val="right"/>
      </w:pPr>
    </w:p>
    <w:p w14:paraId="245DA1A2" w14:textId="77777777" w:rsidR="00346980" w:rsidRDefault="00346980" w:rsidP="006F0AFE">
      <w:pPr>
        <w:jc w:val="right"/>
      </w:pPr>
    </w:p>
    <w:p w14:paraId="41ED78B6" w14:textId="77777777" w:rsidR="00346980" w:rsidRDefault="00346980" w:rsidP="006F0AFE">
      <w:pPr>
        <w:jc w:val="right"/>
      </w:pPr>
    </w:p>
    <w:p w14:paraId="0C1090AB" w14:textId="77777777" w:rsidR="00346980" w:rsidRDefault="00346980" w:rsidP="006F0AFE">
      <w:pPr>
        <w:jc w:val="right"/>
      </w:pPr>
    </w:p>
    <w:p w14:paraId="4CD54931" w14:textId="77777777" w:rsidR="00346980" w:rsidRDefault="00346980" w:rsidP="006F0AFE">
      <w:pPr>
        <w:jc w:val="right"/>
      </w:pPr>
    </w:p>
    <w:p w14:paraId="32EB79F1" w14:textId="77777777" w:rsidR="00346980" w:rsidRDefault="00346980" w:rsidP="006F0AFE">
      <w:pPr>
        <w:jc w:val="right"/>
      </w:pPr>
    </w:p>
    <w:p w14:paraId="567C7B67" w14:textId="77777777" w:rsidR="00346980" w:rsidRDefault="00346980" w:rsidP="006F0AFE">
      <w:pPr>
        <w:jc w:val="right"/>
      </w:pPr>
    </w:p>
    <w:p w14:paraId="3AE14C19" w14:textId="77777777" w:rsidR="00346980" w:rsidRDefault="00346980" w:rsidP="006F0AFE">
      <w:pPr>
        <w:jc w:val="right"/>
      </w:pPr>
    </w:p>
    <w:p w14:paraId="290D72CA" w14:textId="77777777" w:rsidR="00346980" w:rsidRDefault="00346980" w:rsidP="006F0AFE">
      <w:pPr>
        <w:jc w:val="right"/>
      </w:pPr>
    </w:p>
    <w:p w14:paraId="132F8E21" w14:textId="77777777" w:rsidR="00346980" w:rsidRDefault="00346980" w:rsidP="006F0AFE">
      <w:pPr>
        <w:jc w:val="right"/>
      </w:pPr>
    </w:p>
    <w:p w14:paraId="2E180B8F" w14:textId="77777777" w:rsidR="00346980" w:rsidRDefault="00346980" w:rsidP="006F0AFE">
      <w:pPr>
        <w:jc w:val="right"/>
      </w:pPr>
    </w:p>
    <w:p w14:paraId="2FAD6D26" w14:textId="77777777" w:rsidR="00346980" w:rsidRDefault="00346980" w:rsidP="006F0AFE">
      <w:pPr>
        <w:jc w:val="right"/>
      </w:pPr>
    </w:p>
    <w:p w14:paraId="70BDF44C" w14:textId="77777777" w:rsidR="00EA5B93" w:rsidRDefault="00EA5B93" w:rsidP="006F0AFE">
      <w:pPr>
        <w:jc w:val="right"/>
      </w:pPr>
    </w:p>
    <w:p w14:paraId="5C25B4CC" w14:textId="77777777" w:rsidR="00EA5B93" w:rsidRDefault="00EA5B93" w:rsidP="006F0AFE">
      <w:pPr>
        <w:jc w:val="right"/>
      </w:pPr>
    </w:p>
    <w:p w14:paraId="680C86CD" w14:textId="77777777" w:rsidR="00EA5B93" w:rsidRDefault="00EA5B93" w:rsidP="006F0AFE">
      <w:pPr>
        <w:jc w:val="right"/>
      </w:pPr>
    </w:p>
    <w:p w14:paraId="5DA0E01E" w14:textId="77777777" w:rsidR="00EA5B93" w:rsidRDefault="00EA5B93" w:rsidP="006F0AFE">
      <w:pPr>
        <w:jc w:val="right"/>
      </w:pPr>
    </w:p>
    <w:p w14:paraId="71186413" w14:textId="77777777" w:rsidR="00EA5B93" w:rsidRDefault="00EA5B93" w:rsidP="006F0AFE">
      <w:pPr>
        <w:jc w:val="right"/>
      </w:pPr>
    </w:p>
    <w:p w14:paraId="17192A5D" w14:textId="77777777" w:rsidR="00321FAC" w:rsidRDefault="00321FAC" w:rsidP="006F0AFE">
      <w:pPr>
        <w:jc w:val="right"/>
      </w:pPr>
    </w:p>
    <w:p w14:paraId="3B7AED47" w14:textId="77777777" w:rsidR="00321FAC" w:rsidRDefault="00321FAC" w:rsidP="006F0AFE">
      <w:pPr>
        <w:jc w:val="right"/>
      </w:pPr>
    </w:p>
    <w:p w14:paraId="5C83ABFB" w14:textId="77777777" w:rsidR="004E5910" w:rsidRDefault="004E5910" w:rsidP="006F0AFE">
      <w:pPr>
        <w:jc w:val="right"/>
      </w:pPr>
    </w:p>
    <w:p w14:paraId="3B73577D" w14:textId="56EE8F40" w:rsidR="00862F87" w:rsidRPr="009D0DFF" w:rsidRDefault="00862F87" w:rsidP="006F0AFE">
      <w:pPr>
        <w:jc w:val="right"/>
        <w:rPr>
          <w:b/>
          <w:bCs/>
          <w:i/>
          <w:iCs/>
          <w:u w:val="single"/>
        </w:rPr>
      </w:pPr>
      <w:r w:rsidRPr="009D0DFF">
        <w:lastRenderedPageBreak/>
        <w:t xml:space="preserve">Приложение </w:t>
      </w:r>
      <w:r>
        <w:t xml:space="preserve">№ </w:t>
      </w:r>
      <w:r w:rsidR="005D694D">
        <w:t xml:space="preserve">1 </w:t>
      </w:r>
      <w:r w:rsidR="00692DE1" w:rsidRPr="009D0DFF">
        <w:t xml:space="preserve">к </w:t>
      </w:r>
      <w:r w:rsidR="00692DE1">
        <w:t>договору</w:t>
      </w:r>
      <w:r w:rsidR="004E5910">
        <w:t xml:space="preserve"> </w:t>
      </w:r>
      <w:r w:rsidR="004E5910" w:rsidRPr="009D0DFF">
        <w:t>№</w:t>
      </w:r>
      <w:r w:rsidRPr="009D0DFF">
        <w:t xml:space="preserve"> ________</w:t>
      </w:r>
    </w:p>
    <w:p w14:paraId="52F03B56" w14:textId="77777777" w:rsidR="00862F87" w:rsidRPr="009D0DFF" w:rsidRDefault="00862F87" w:rsidP="006F0AFE">
      <w:pPr>
        <w:jc w:val="right"/>
      </w:pPr>
      <w:r>
        <w:t>от "____" ____________ 20_____</w:t>
      </w:r>
      <w:r w:rsidRPr="009D0DFF">
        <w:t xml:space="preserve"> г.</w:t>
      </w:r>
    </w:p>
    <w:p w14:paraId="652145C8" w14:textId="77777777" w:rsidR="00862F87" w:rsidRDefault="00862F87" w:rsidP="006F0AFE">
      <w:pPr>
        <w:pStyle w:val="affff6"/>
      </w:pPr>
    </w:p>
    <w:p w14:paraId="487EE6F1" w14:textId="77777777" w:rsidR="00862F87" w:rsidRDefault="00862F87" w:rsidP="006F0AFE">
      <w:pPr>
        <w:pStyle w:val="affff6"/>
      </w:pPr>
      <w:r w:rsidRPr="00961A96">
        <w:t xml:space="preserve">Спецификация </w:t>
      </w:r>
    </w:p>
    <w:p w14:paraId="476E8ADC" w14:textId="77777777" w:rsidR="00862F87" w:rsidRDefault="00862F87" w:rsidP="006F0AFE"/>
    <w:p w14:paraId="76D1F58E" w14:textId="77777777" w:rsidR="00862F87" w:rsidRPr="00966BD1" w:rsidRDefault="00862F87" w:rsidP="00705026">
      <w:pPr>
        <w:pStyle w:val="affff6"/>
        <w:rPr>
          <w:sz w:val="22"/>
          <w:szCs w:val="22"/>
        </w:rPr>
      </w:pPr>
    </w:p>
    <w:p w14:paraId="6FC64E68" w14:textId="77777777" w:rsidR="00862F87" w:rsidRDefault="00862F87" w:rsidP="00705026">
      <w:pPr>
        <w:autoSpaceDE w:val="0"/>
        <w:autoSpaceDN w:val="0"/>
        <w:adjustRightInd w:val="0"/>
        <w:ind w:firstLine="540"/>
        <w:jc w:val="both"/>
        <w:outlineLvl w:val="0"/>
        <w:rPr>
          <w:b/>
          <w:bCs/>
          <w:sz w:val="18"/>
          <w:szCs w:val="18"/>
        </w:rPr>
      </w:pPr>
    </w:p>
    <w:tbl>
      <w:tblPr>
        <w:tblW w:w="4972" w:type="pct"/>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8"/>
        <w:gridCol w:w="4862"/>
        <w:gridCol w:w="1045"/>
        <w:gridCol w:w="955"/>
        <w:gridCol w:w="1377"/>
        <w:gridCol w:w="1274"/>
      </w:tblGrid>
      <w:tr w:rsidR="00EE09C9" w:rsidRPr="003E2A19" w14:paraId="30D1E880" w14:textId="77777777" w:rsidTr="00EE09C9">
        <w:trPr>
          <w:trHeight w:val="920"/>
        </w:trPr>
        <w:tc>
          <w:tcPr>
            <w:tcW w:w="310" w:type="pct"/>
            <w:tcBorders>
              <w:top w:val="single" w:sz="4" w:space="0" w:color="auto"/>
              <w:left w:val="single" w:sz="4" w:space="0" w:color="auto"/>
              <w:bottom w:val="single" w:sz="4" w:space="0" w:color="auto"/>
              <w:right w:val="single" w:sz="4" w:space="0" w:color="auto"/>
            </w:tcBorders>
            <w:shd w:val="clear" w:color="auto" w:fill="E6E6E6"/>
          </w:tcPr>
          <w:p w14:paraId="25BAD582" w14:textId="77777777" w:rsidR="00EE09C9" w:rsidRPr="003E2A19" w:rsidRDefault="00EE09C9" w:rsidP="00EE09C9">
            <w:pPr>
              <w:jc w:val="center"/>
              <w:rPr>
                <w:sz w:val="22"/>
                <w:szCs w:val="22"/>
              </w:rPr>
            </w:pPr>
            <w:r w:rsidRPr="003E2A19">
              <w:rPr>
                <w:sz w:val="22"/>
                <w:szCs w:val="22"/>
              </w:rPr>
              <w:t>№ п/п</w:t>
            </w:r>
          </w:p>
        </w:tc>
        <w:tc>
          <w:tcPr>
            <w:tcW w:w="2397" w:type="pct"/>
            <w:tcBorders>
              <w:top w:val="single" w:sz="4" w:space="0" w:color="auto"/>
              <w:left w:val="single" w:sz="4" w:space="0" w:color="auto"/>
              <w:bottom w:val="single" w:sz="4" w:space="0" w:color="auto"/>
              <w:right w:val="single" w:sz="4" w:space="0" w:color="auto"/>
            </w:tcBorders>
            <w:shd w:val="clear" w:color="auto" w:fill="E6E6E6"/>
          </w:tcPr>
          <w:p w14:paraId="0B9D9B18" w14:textId="77777777" w:rsidR="00EE09C9" w:rsidRPr="003E2A19" w:rsidRDefault="00EE09C9" w:rsidP="00EE09C9">
            <w:pPr>
              <w:jc w:val="center"/>
              <w:rPr>
                <w:sz w:val="22"/>
                <w:szCs w:val="22"/>
              </w:rPr>
            </w:pPr>
            <w:r w:rsidRPr="003E2A19">
              <w:rPr>
                <w:sz w:val="22"/>
                <w:szCs w:val="22"/>
              </w:rPr>
              <w:t>Наименование товара, торговая марка, производитель, характеристики</w:t>
            </w:r>
          </w:p>
        </w:tc>
        <w:tc>
          <w:tcPr>
            <w:tcW w:w="515" w:type="pct"/>
            <w:tcBorders>
              <w:top w:val="single" w:sz="4" w:space="0" w:color="auto"/>
              <w:left w:val="single" w:sz="4" w:space="0" w:color="auto"/>
              <w:bottom w:val="single" w:sz="4" w:space="0" w:color="auto"/>
              <w:right w:val="single" w:sz="4" w:space="0" w:color="auto"/>
            </w:tcBorders>
            <w:shd w:val="clear" w:color="auto" w:fill="E6E6E6"/>
          </w:tcPr>
          <w:p w14:paraId="3853AA68" w14:textId="77777777" w:rsidR="00EE09C9" w:rsidRPr="003E2A19" w:rsidRDefault="00EE09C9" w:rsidP="00EE09C9">
            <w:pPr>
              <w:jc w:val="center"/>
              <w:rPr>
                <w:sz w:val="22"/>
                <w:szCs w:val="22"/>
              </w:rPr>
            </w:pPr>
            <w:r w:rsidRPr="003E2A19">
              <w:rPr>
                <w:sz w:val="22"/>
                <w:szCs w:val="22"/>
              </w:rPr>
              <w:t>Ед. изм.</w:t>
            </w:r>
          </w:p>
        </w:tc>
        <w:tc>
          <w:tcPr>
            <w:tcW w:w="471" w:type="pct"/>
            <w:tcBorders>
              <w:top w:val="single" w:sz="4" w:space="0" w:color="auto"/>
              <w:left w:val="single" w:sz="4" w:space="0" w:color="auto"/>
              <w:bottom w:val="single" w:sz="4" w:space="0" w:color="auto"/>
              <w:right w:val="single" w:sz="4" w:space="0" w:color="auto"/>
            </w:tcBorders>
            <w:shd w:val="clear" w:color="auto" w:fill="E6E6E6"/>
          </w:tcPr>
          <w:p w14:paraId="7CBD2494" w14:textId="77777777" w:rsidR="00EE09C9" w:rsidRPr="003E2A19" w:rsidRDefault="00EE09C9" w:rsidP="00EE09C9">
            <w:pPr>
              <w:jc w:val="center"/>
              <w:rPr>
                <w:sz w:val="22"/>
                <w:szCs w:val="22"/>
              </w:rPr>
            </w:pPr>
            <w:r w:rsidRPr="003E2A19">
              <w:rPr>
                <w:sz w:val="22"/>
                <w:szCs w:val="22"/>
              </w:rPr>
              <w:t>Кол-во</w:t>
            </w:r>
          </w:p>
        </w:tc>
        <w:tc>
          <w:tcPr>
            <w:tcW w:w="679" w:type="pct"/>
            <w:tcBorders>
              <w:top w:val="single" w:sz="4" w:space="0" w:color="auto"/>
              <w:left w:val="single" w:sz="4" w:space="0" w:color="auto"/>
              <w:bottom w:val="single" w:sz="4" w:space="0" w:color="auto"/>
              <w:right w:val="single" w:sz="4" w:space="0" w:color="auto"/>
            </w:tcBorders>
            <w:shd w:val="clear" w:color="auto" w:fill="E6E6E6"/>
          </w:tcPr>
          <w:p w14:paraId="7F3148EF" w14:textId="77777777" w:rsidR="00EE09C9" w:rsidRPr="003E2A19" w:rsidRDefault="00EE09C9" w:rsidP="00EE09C9">
            <w:pPr>
              <w:jc w:val="center"/>
              <w:rPr>
                <w:sz w:val="22"/>
                <w:szCs w:val="22"/>
              </w:rPr>
            </w:pPr>
            <w:r w:rsidRPr="003E2A19">
              <w:rPr>
                <w:sz w:val="22"/>
                <w:szCs w:val="22"/>
              </w:rPr>
              <w:t>Цена за единицу, руб.</w:t>
            </w:r>
          </w:p>
        </w:tc>
        <w:tc>
          <w:tcPr>
            <w:tcW w:w="628" w:type="pct"/>
            <w:tcBorders>
              <w:top w:val="single" w:sz="4" w:space="0" w:color="auto"/>
              <w:left w:val="single" w:sz="4" w:space="0" w:color="auto"/>
              <w:bottom w:val="single" w:sz="4" w:space="0" w:color="auto"/>
              <w:right w:val="single" w:sz="4" w:space="0" w:color="auto"/>
            </w:tcBorders>
            <w:shd w:val="clear" w:color="auto" w:fill="E6E6E6"/>
          </w:tcPr>
          <w:p w14:paraId="20C7ECBE" w14:textId="77777777" w:rsidR="00EE09C9" w:rsidRPr="003E2A19" w:rsidRDefault="00EE09C9" w:rsidP="00EE09C9">
            <w:pPr>
              <w:jc w:val="center"/>
              <w:rPr>
                <w:sz w:val="22"/>
                <w:szCs w:val="22"/>
              </w:rPr>
            </w:pPr>
            <w:r w:rsidRPr="003E2A19">
              <w:rPr>
                <w:sz w:val="22"/>
                <w:szCs w:val="22"/>
              </w:rPr>
              <w:t>Сумма, руб.</w:t>
            </w:r>
          </w:p>
        </w:tc>
      </w:tr>
      <w:tr w:rsidR="00EE09C9" w:rsidRPr="003E2A19" w14:paraId="68889746" w14:textId="77777777" w:rsidTr="00EE09C9">
        <w:trPr>
          <w:trHeight w:val="570"/>
        </w:trPr>
        <w:tc>
          <w:tcPr>
            <w:tcW w:w="310" w:type="pct"/>
            <w:tcBorders>
              <w:top w:val="single" w:sz="4" w:space="0" w:color="auto"/>
              <w:left w:val="single" w:sz="4" w:space="0" w:color="auto"/>
              <w:bottom w:val="single" w:sz="4" w:space="0" w:color="auto"/>
              <w:right w:val="single" w:sz="4" w:space="0" w:color="auto"/>
            </w:tcBorders>
          </w:tcPr>
          <w:p w14:paraId="7FD1482B" w14:textId="77777777" w:rsidR="00EE09C9" w:rsidRPr="003E2A19" w:rsidRDefault="00EE09C9" w:rsidP="00EE09C9">
            <w:pPr>
              <w:jc w:val="right"/>
              <w:rPr>
                <w:sz w:val="22"/>
                <w:szCs w:val="22"/>
              </w:rPr>
            </w:pPr>
          </w:p>
        </w:tc>
        <w:tc>
          <w:tcPr>
            <w:tcW w:w="2397" w:type="pct"/>
            <w:tcBorders>
              <w:top w:val="single" w:sz="4" w:space="0" w:color="auto"/>
              <w:left w:val="single" w:sz="4" w:space="0" w:color="auto"/>
              <w:bottom w:val="single" w:sz="4" w:space="0" w:color="auto"/>
              <w:right w:val="single" w:sz="4" w:space="0" w:color="auto"/>
            </w:tcBorders>
            <w:vAlign w:val="bottom"/>
          </w:tcPr>
          <w:p w14:paraId="1ACA9960" w14:textId="77777777" w:rsidR="00EE09C9" w:rsidRDefault="00EE09C9" w:rsidP="00EE09C9"/>
        </w:tc>
        <w:tc>
          <w:tcPr>
            <w:tcW w:w="515" w:type="pct"/>
            <w:tcBorders>
              <w:top w:val="single" w:sz="4" w:space="0" w:color="auto"/>
              <w:left w:val="single" w:sz="4" w:space="0" w:color="auto"/>
              <w:bottom w:val="single" w:sz="4" w:space="0" w:color="auto"/>
              <w:right w:val="single" w:sz="4" w:space="0" w:color="auto"/>
            </w:tcBorders>
          </w:tcPr>
          <w:p w14:paraId="696AC62C" w14:textId="77777777" w:rsidR="00EE09C9" w:rsidRDefault="00EE09C9" w:rsidP="00EE09C9"/>
        </w:tc>
        <w:tc>
          <w:tcPr>
            <w:tcW w:w="471" w:type="pct"/>
            <w:tcBorders>
              <w:top w:val="single" w:sz="4" w:space="0" w:color="auto"/>
              <w:left w:val="single" w:sz="4" w:space="0" w:color="auto"/>
              <w:bottom w:val="single" w:sz="4" w:space="0" w:color="auto"/>
              <w:right w:val="single" w:sz="4" w:space="0" w:color="auto"/>
            </w:tcBorders>
            <w:vAlign w:val="center"/>
          </w:tcPr>
          <w:p w14:paraId="40417F12" w14:textId="77777777" w:rsidR="00EE09C9" w:rsidRDefault="00EE09C9" w:rsidP="00EE09C9">
            <w:pPr>
              <w:jc w:val="center"/>
              <w:rPr>
                <w:rFonts w:ascii="Arial" w:hAnsi="Arial" w:cs="Arial"/>
                <w:sz w:val="20"/>
                <w:szCs w:val="20"/>
              </w:rPr>
            </w:pPr>
          </w:p>
        </w:tc>
        <w:tc>
          <w:tcPr>
            <w:tcW w:w="679" w:type="pct"/>
            <w:tcBorders>
              <w:top w:val="single" w:sz="4" w:space="0" w:color="auto"/>
              <w:left w:val="single" w:sz="4" w:space="0" w:color="auto"/>
              <w:bottom w:val="single" w:sz="4" w:space="0" w:color="auto"/>
              <w:right w:val="single" w:sz="4" w:space="0" w:color="auto"/>
            </w:tcBorders>
          </w:tcPr>
          <w:p w14:paraId="2BB49D66" w14:textId="77777777" w:rsidR="00EE09C9" w:rsidRPr="003E2A19" w:rsidRDefault="00EE09C9" w:rsidP="00EE09C9">
            <w:pPr>
              <w:ind w:firstLine="284"/>
              <w:jc w:val="both"/>
              <w:rPr>
                <w:sz w:val="22"/>
                <w:szCs w:val="22"/>
              </w:rPr>
            </w:pPr>
          </w:p>
        </w:tc>
        <w:tc>
          <w:tcPr>
            <w:tcW w:w="628" w:type="pct"/>
            <w:tcBorders>
              <w:top w:val="single" w:sz="4" w:space="0" w:color="auto"/>
              <w:left w:val="single" w:sz="4" w:space="0" w:color="auto"/>
              <w:bottom w:val="single" w:sz="4" w:space="0" w:color="auto"/>
              <w:right w:val="single" w:sz="4" w:space="0" w:color="auto"/>
            </w:tcBorders>
          </w:tcPr>
          <w:p w14:paraId="4B070CF3" w14:textId="77777777" w:rsidR="00EE09C9" w:rsidRPr="003E2A19" w:rsidRDefault="00EE09C9" w:rsidP="00EE09C9">
            <w:pPr>
              <w:ind w:firstLine="284"/>
              <w:jc w:val="both"/>
              <w:rPr>
                <w:sz w:val="22"/>
                <w:szCs w:val="22"/>
              </w:rPr>
            </w:pPr>
          </w:p>
        </w:tc>
      </w:tr>
      <w:tr w:rsidR="00EE09C9" w:rsidRPr="003E2A19" w14:paraId="4F33E73C" w14:textId="77777777" w:rsidTr="00EE09C9">
        <w:trPr>
          <w:trHeight w:val="570"/>
        </w:trPr>
        <w:tc>
          <w:tcPr>
            <w:tcW w:w="310" w:type="pct"/>
            <w:tcBorders>
              <w:top w:val="single" w:sz="4" w:space="0" w:color="auto"/>
              <w:left w:val="single" w:sz="4" w:space="0" w:color="auto"/>
              <w:bottom w:val="single" w:sz="4" w:space="0" w:color="auto"/>
              <w:right w:val="single" w:sz="4" w:space="0" w:color="auto"/>
            </w:tcBorders>
          </w:tcPr>
          <w:p w14:paraId="5B203FD4" w14:textId="77777777" w:rsidR="00EE09C9" w:rsidRDefault="00EE09C9" w:rsidP="00EE09C9">
            <w:pPr>
              <w:jc w:val="right"/>
              <w:rPr>
                <w:sz w:val="22"/>
                <w:szCs w:val="22"/>
              </w:rPr>
            </w:pPr>
          </w:p>
        </w:tc>
        <w:tc>
          <w:tcPr>
            <w:tcW w:w="2397" w:type="pct"/>
            <w:tcBorders>
              <w:top w:val="single" w:sz="4" w:space="0" w:color="auto"/>
              <w:left w:val="single" w:sz="4" w:space="0" w:color="auto"/>
              <w:bottom w:val="single" w:sz="4" w:space="0" w:color="auto"/>
              <w:right w:val="single" w:sz="4" w:space="0" w:color="auto"/>
            </w:tcBorders>
            <w:vAlign w:val="bottom"/>
          </w:tcPr>
          <w:p w14:paraId="7F3D9B54" w14:textId="77777777" w:rsidR="00EE09C9" w:rsidRDefault="00EE09C9" w:rsidP="00EE09C9"/>
        </w:tc>
        <w:tc>
          <w:tcPr>
            <w:tcW w:w="515" w:type="pct"/>
            <w:tcBorders>
              <w:top w:val="single" w:sz="4" w:space="0" w:color="auto"/>
              <w:left w:val="single" w:sz="4" w:space="0" w:color="auto"/>
              <w:bottom w:val="single" w:sz="4" w:space="0" w:color="auto"/>
              <w:right w:val="single" w:sz="4" w:space="0" w:color="auto"/>
            </w:tcBorders>
          </w:tcPr>
          <w:p w14:paraId="797CD442" w14:textId="77777777" w:rsidR="00EE09C9" w:rsidRPr="009E1067" w:rsidRDefault="00EE09C9" w:rsidP="00EE09C9">
            <w:pPr>
              <w:rPr>
                <w:sz w:val="22"/>
                <w:szCs w:val="22"/>
              </w:rPr>
            </w:pPr>
          </w:p>
        </w:tc>
        <w:tc>
          <w:tcPr>
            <w:tcW w:w="471" w:type="pct"/>
            <w:tcBorders>
              <w:top w:val="single" w:sz="4" w:space="0" w:color="auto"/>
              <w:left w:val="single" w:sz="4" w:space="0" w:color="auto"/>
              <w:bottom w:val="single" w:sz="4" w:space="0" w:color="auto"/>
              <w:right w:val="single" w:sz="4" w:space="0" w:color="auto"/>
            </w:tcBorders>
            <w:vAlign w:val="center"/>
          </w:tcPr>
          <w:p w14:paraId="44E7D3CC" w14:textId="77777777" w:rsidR="00EE09C9" w:rsidRDefault="00EE09C9" w:rsidP="00EE09C9">
            <w:pPr>
              <w:jc w:val="center"/>
              <w:rPr>
                <w:rFonts w:ascii="Arial" w:hAnsi="Arial" w:cs="Arial"/>
                <w:sz w:val="20"/>
                <w:szCs w:val="20"/>
              </w:rPr>
            </w:pPr>
          </w:p>
        </w:tc>
        <w:tc>
          <w:tcPr>
            <w:tcW w:w="679" w:type="pct"/>
            <w:tcBorders>
              <w:top w:val="single" w:sz="4" w:space="0" w:color="auto"/>
              <w:left w:val="single" w:sz="4" w:space="0" w:color="auto"/>
              <w:bottom w:val="single" w:sz="4" w:space="0" w:color="auto"/>
              <w:right w:val="single" w:sz="4" w:space="0" w:color="auto"/>
            </w:tcBorders>
          </w:tcPr>
          <w:p w14:paraId="0CB521A3" w14:textId="77777777" w:rsidR="00EE09C9" w:rsidRPr="003E2A19" w:rsidRDefault="00EE09C9" w:rsidP="00EE09C9">
            <w:pPr>
              <w:ind w:firstLine="284"/>
              <w:jc w:val="both"/>
              <w:rPr>
                <w:sz w:val="22"/>
                <w:szCs w:val="22"/>
              </w:rPr>
            </w:pPr>
          </w:p>
        </w:tc>
        <w:tc>
          <w:tcPr>
            <w:tcW w:w="628" w:type="pct"/>
            <w:tcBorders>
              <w:top w:val="single" w:sz="4" w:space="0" w:color="auto"/>
              <w:left w:val="single" w:sz="4" w:space="0" w:color="auto"/>
              <w:bottom w:val="single" w:sz="4" w:space="0" w:color="auto"/>
              <w:right w:val="single" w:sz="4" w:space="0" w:color="auto"/>
            </w:tcBorders>
          </w:tcPr>
          <w:p w14:paraId="1BD82C9B" w14:textId="77777777" w:rsidR="00EE09C9" w:rsidRPr="003E2A19" w:rsidRDefault="00EE09C9" w:rsidP="00EE09C9">
            <w:pPr>
              <w:ind w:firstLine="284"/>
              <w:jc w:val="both"/>
              <w:rPr>
                <w:sz w:val="22"/>
                <w:szCs w:val="22"/>
              </w:rPr>
            </w:pPr>
          </w:p>
        </w:tc>
      </w:tr>
      <w:tr w:rsidR="00EE09C9" w:rsidRPr="003E2A19" w14:paraId="1D5E2DA2" w14:textId="77777777" w:rsidTr="00EE09C9">
        <w:trPr>
          <w:trHeight w:val="570"/>
        </w:trPr>
        <w:tc>
          <w:tcPr>
            <w:tcW w:w="4372" w:type="pct"/>
            <w:gridSpan w:val="5"/>
            <w:tcBorders>
              <w:top w:val="single" w:sz="4" w:space="0" w:color="auto"/>
              <w:left w:val="single" w:sz="4" w:space="0" w:color="auto"/>
              <w:bottom w:val="single" w:sz="4" w:space="0" w:color="auto"/>
              <w:right w:val="single" w:sz="4" w:space="0" w:color="auto"/>
            </w:tcBorders>
          </w:tcPr>
          <w:p w14:paraId="153ADA17" w14:textId="77777777" w:rsidR="00EE09C9" w:rsidRPr="003E2A19" w:rsidRDefault="00EE09C9" w:rsidP="00EE09C9">
            <w:pPr>
              <w:jc w:val="right"/>
              <w:rPr>
                <w:sz w:val="22"/>
                <w:szCs w:val="22"/>
              </w:rPr>
            </w:pPr>
            <w:r w:rsidRPr="003E2A19">
              <w:rPr>
                <w:sz w:val="22"/>
                <w:szCs w:val="22"/>
              </w:rPr>
              <w:t>ИТОГО:</w:t>
            </w:r>
          </w:p>
        </w:tc>
        <w:tc>
          <w:tcPr>
            <w:tcW w:w="628" w:type="pct"/>
            <w:tcBorders>
              <w:top w:val="single" w:sz="4" w:space="0" w:color="auto"/>
              <w:left w:val="single" w:sz="4" w:space="0" w:color="auto"/>
              <w:bottom w:val="single" w:sz="4" w:space="0" w:color="auto"/>
              <w:right w:val="single" w:sz="4" w:space="0" w:color="auto"/>
            </w:tcBorders>
          </w:tcPr>
          <w:p w14:paraId="0DCD7069" w14:textId="77777777" w:rsidR="00EE09C9" w:rsidRPr="003E2A19" w:rsidRDefault="00EE09C9" w:rsidP="00EE09C9">
            <w:pPr>
              <w:ind w:firstLine="284"/>
              <w:jc w:val="both"/>
              <w:rPr>
                <w:sz w:val="22"/>
                <w:szCs w:val="22"/>
              </w:rPr>
            </w:pPr>
          </w:p>
        </w:tc>
      </w:tr>
      <w:tr w:rsidR="00EE09C9" w:rsidRPr="003E2A19" w14:paraId="5E83A79F" w14:textId="77777777" w:rsidTr="00EE09C9">
        <w:trPr>
          <w:trHeight w:val="570"/>
        </w:trPr>
        <w:tc>
          <w:tcPr>
            <w:tcW w:w="4372" w:type="pct"/>
            <w:gridSpan w:val="5"/>
            <w:tcBorders>
              <w:top w:val="single" w:sz="4" w:space="0" w:color="auto"/>
              <w:left w:val="single" w:sz="4" w:space="0" w:color="auto"/>
              <w:bottom w:val="single" w:sz="4" w:space="0" w:color="auto"/>
              <w:right w:val="single" w:sz="4" w:space="0" w:color="auto"/>
            </w:tcBorders>
          </w:tcPr>
          <w:p w14:paraId="41097040" w14:textId="77777777" w:rsidR="00EE09C9" w:rsidRPr="003E2A19" w:rsidRDefault="00EE09C9" w:rsidP="00EE09C9">
            <w:pPr>
              <w:jc w:val="right"/>
              <w:rPr>
                <w:sz w:val="22"/>
                <w:szCs w:val="22"/>
              </w:rPr>
            </w:pPr>
            <w:r w:rsidRPr="003E2A19">
              <w:rPr>
                <w:sz w:val="22"/>
                <w:szCs w:val="22"/>
              </w:rPr>
              <w:t>в т.ч. НДС</w:t>
            </w:r>
          </w:p>
        </w:tc>
        <w:tc>
          <w:tcPr>
            <w:tcW w:w="628" w:type="pct"/>
            <w:tcBorders>
              <w:top w:val="single" w:sz="4" w:space="0" w:color="auto"/>
              <w:left w:val="single" w:sz="4" w:space="0" w:color="auto"/>
              <w:bottom w:val="single" w:sz="4" w:space="0" w:color="auto"/>
              <w:right w:val="single" w:sz="4" w:space="0" w:color="auto"/>
            </w:tcBorders>
          </w:tcPr>
          <w:p w14:paraId="22241D45" w14:textId="77777777" w:rsidR="00EE09C9" w:rsidRPr="003E2A19" w:rsidRDefault="00EE09C9" w:rsidP="00EE09C9">
            <w:pPr>
              <w:ind w:firstLine="284"/>
              <w:jc w:val="both"/>
              <w:rPr>
                <w:sz w:val="22"/>
                <w:szCs w:val="22"/>
              </w:rPr>
            </w:pPr>
          </w:p>
        </w:tc>
      </w:tr>
    </w:tbl>
    <w:p w14:paraId="7BC26A81" w14:textId="77777777" w:rsidR="00862F87" w:rsidRPr="00966BD1" w:rsidRDefault="00862F87" w:rsidP="006F0AFE">
      <w:pPr>
        <w:pStyle w:val="affff6"/>
        <w:rPr>
          <w:sz w:val="22"/>
          <w:szCs w:val="22"/>
        </w:rPr>
      </w:pPr>
    </w:p>
    <w:p w14:paraId="6C7CDEB5" w14:textId="77777777" w:rsidR="00862F87" w:rsidRPr="00966BD1" w:rsidRDefault="00862F87" w:rsidP="006F0AFE">
      <w:pPr>
        <w:pStyle w:val="affff6"/>
        <w:jc w:val="left"/>
        <w:rPr>
          <w:sz w:val="22"/>
          <w:szCs w:val="22"/>
        </w:rPr>
      </w:pPr>
      <w:r w:rsidRPr="00966BD1">
        <w:rPr>
          <w:sz w:val="22"/>
          <w:szCs w:val="22"/>
        </w:rPr>
        <w:t>Сумма:</w:t>
      </w:r>
    </w:p>
    <w:p w14:paraId="0D78ABBC" w14:textId="77777777" w:rsidR="00862F87" w:rsidRPr="00966BD1" w:rsidRDefault="00862F87" w:rsidP="006F0AFE">
      <w:pPr>
        <w:pStyle w:val="affff6"/>
        <w:rPr>
          <w:sz w:val="22"/>
          <w:szCs w:val="22"/>
        </w:rPr>
      </w:pPr>
    </w:p>
    <w:p w14:paraId="69610703" w14:textId="77777777" w:rsidR="00862F87" w:rsidRPr="00966BD1" w:rsidRDefault="00862F87" w:rsidP="006F0AFE">
      <w:pPr>
        <w:rPr>
          <w:b/>
          <w:bCs/>
          <w:sz w:val="22"/>
          <w:szCs w:val="22"/>
        </w:rPr>
      </w:pPr>
    </w:p>
    <w:p w14:paraId="626FB1DD" w14:textId="77777777" w:rsidR="00CE732C" w:rsidRDefault="00862F87" w:rsidP="006F0AFE">
      <w:pPr>
        <w:rPr>
          <w:sz w:val="22"/>
          <w:szCs w:val="22"/>
        </w:rPr>
      </w:pPr>
      <w:r w:rsidRPr="00966BD1">
        <w:rPr>
          <w:sz w:val="22"/>
          <w:szCs w:val="22"/>
        </w:rPr>
        <w:t>Поставщик поставляет товар по адресу: Россия,</w:t>
      </w:r>
      <w:r w:rsidR="004E5910">
        <w:rPr>
          <w:sz w:val="22"/>
          <w:szCs w:val="22"/>
        </w:rPr>
        <w:t xml:space="preserve"> </w:t>
      </w:r>
      <w:bookmarkStart w:id="3" w:name="_Hlk201325890"/>
      <w:r w:rsidR="004E5910" w:rsidRPr="004E5910">
        <w:rPr>
          <w:sz w:val="22"/>
          <w:szCs w:val="22"/>
        </w:rPr>
        <w:t>662050, Красноярский край, Козульский район,</w:t>
      </w:r>
    </w:p>
    <w:p w14:paraId="05104450" w14:textId="2D384304" w:rsidR="00862F87" w:rsidRPr="00966BD1" w:rsidRDefault="004E5910" w:rsidP="006F0AFE">
      <w:pPr>
        <w:rPr>
          <w:sz w:val="22"/>
          <w:szCs w:val="22"/>
        </w:rPr>
      </w:pPr>
      <w:r w:rsidRPr="004E5910">
        <w:rPr>
          <w:sz w:val="22"/>
          <w:szCs w:val="22"/>
        </w:rPr>
        <w:t xml:space="preserve"> </w:t>
      </w:r>
      <w:proofErr w:type="spellStart"/>
      <w:r w:rsidRPr="004E5910">
        <w:rPr>
          <w:sz w:val="22"/>
          <w:szCs w:val="22"/>
        </w:rPr>
        <w:t>гп</w:t>
      </w:r>
      <w:proofErr w:type="spellEnd"/>
      <w:r w:rsidRPr="004E5910">
        <w:rPr>
          <w:sz w:val="22"/>
          <w:szCs w:val="22"/>
        </w:rPr>
        <w:t xml:space="preserve"> </w:t>
      </w:r>
      <w:proofErr w:type="spellStart"/>
      <w:r w:rsidRPr="004E5910">
        <w:rPr>
          <w:sz w:val="22"/>
          <w:szCs w:val="22"/>
        </w:rPr>
        <w:t>Козулька</w:t>
      </w:r>
      <w:proofErr w:type="spellEnd"/>
      <w:r w:rsidRPr="004E5910">
        <w:rPr>
          <w:sz w:val="22"/>
          <w:szCs w:val="22"/>
        </w:rPr>
        <w:t>, ул.Свердлова,11.</w:t>
      </w:r>
    </w:p>
    <w:bookmarkEnd w:id="3"/>
    <w:p w14:paraId="5C195BC5" w14:textId="77777777" w:rsidR="00862F87" w:rsidRPr="00966BD1" w:rsidRDefault="00862F87" w:rsidP="006F0AFE">
      <w:pPr>
        <w:rPr>
          <w:sz w:val="22"/>
          <w:szCs w:val="22"/>
        </w:rPr>
      </w:pP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393"/>
        <w:gridCol w:w="2832"/>
        <w:gridCol w:w="3981"/>
      </w:tblGrid>
      <w:tr w:rsidR="00862F87" w:rsidRPr="00966BD1" w14:paraId="47407B30" w14:textId="77777777">
        <w:tc>
          <w:tcPr>
            <w:tcW w:w="3393" w:type="dxa"/>
            <w:tcBorders>
              <w:top w:val="nil"/>
              <w:left w:val="nil"/>
              <w:bottom w:val="nil"/>
              <w:right w:val="nil"/>
            </w:tcBorders>
          </w:tcPr>
          <w:p w14:paraId="53E282EF" w14:textId="77777777" w:rsidR="00862F87" w:rsidRPr="00966BD1" w:rsidRDefault="00862F87" w:rsidP="00A00B05">
            <w:pPr>
              <w:rPr>
                <w:b/>
                <w:bCs/>
              </w:rPr>
            </w:pPr>
            <w:r w:rsidRPr="00966BD1">
              <w:rPr>
                <w:b/>
                <w:bCs/>
                <w:sz w:val="22"/>
                <w:szCs w:val="22"/>
              </w:rPr>
              <w:t>Заказчик:</w:t>
            </w:r>
          </w:p>
        </w:tc>
        <w:tc>
          <w:tcPr>
            <w:tcW w:w="2832" w:type="dxa"/>
            <w:tcBorders>
              <w:top w:val="nil"/>
              <w:left w:val="nil"/>
              <w:bottom w:val="nil"/>
              <w:right w:val="nil"/>
            </w:tcBorders>
          </w:tcPr>
          <w:p w14:paraId="33C5FA05" w14:textId="77777777" w:rsidR="00862F87" w:rsidRPr="00966BD1" w:rsidRDefault="00862F87" w:rsidP="00A00B05">
            <w:pPr>
              <w:rPr>
                <w:b/>
                <w:bCs/>
              </w:rPr>
            </w:pPr>
          </w:p>
        </w:tc>
        <w:tc>
          <w:tcPr>
            <w:tcW w:w="3981" w:type="dxa"/>
            <w:tcBorders>
              <w:top w:val="nil"/>
              <w:left w:val="nil"/>
              <w:bottom w:val="nil"/>
              <w:right w:val="nil"/>
            </w:tcBorders>
          </w:tcPr>
          <w:p w14:paraId="4D155A92" w14:textId="77777777" w:rsidR="00862F87" w:rsidRPr="00966BD1" w:rsidRDefault="00862F87" w:rsidP="00A00B05">
            <w:pPr>
              <w:rPr>
                <w:b/>
                <w:bCs/>
              </w:rPr>
            </w:pPr>
            <w:r w:rsidRPr="00966BD1">
              <w:rPr>
                <w:b/>
                <w:bCs/>
                <w:sz w:val="22"/>
                <w:szCs w:val="22"/>
              </w:rPr>
              <w:t>Поставщик:</w:t>
            </w:r>
          </w:p>
        </w:tc>
      </w:tr>
      <w:tr w:rsidR="00862F87" w:rsidRPr="00966BD1" w14:paraId="2AF4D7B9" w14:textId="77777777">
        <w:tc>
          <w:tcPr>
            <w:tcW w:w="3393" w:type="dxa"/>
            <w:tcBorders>
              <w:top w:val="nil"/>
              <w:left w:val="nil"/>
              <w:bottom w:val="nil"/>
              <w:right w:val="nil"/>
            </w:tcBorders>
          </w:tcPr>
          <w:p w14:paraId="0FC2CCB6" w14:textId="77777777" w:rsidR="00862F87" w:rsidRPr="00966BD1" w:rsidRDefault="00862F87" w:rsidP="00A00B05"/>
          <w:p w14:paraId="3F3427A7" w14:textId="77777777" w:rsidR="00862F87" w:rsidRPr="00966BD1" w:rsidRDefault="00862F87" w:rsidP="00A00B05">
            <w:r w:rsidRPr="00966BD1">
              <w:rPr>
                <w:sz w:val="22"/>
                <w:szCs w:val="22"/>
              </w:rPr>
              <w:t>М.П.</w:t>
            </w:r>
          </w:p>
        </w:tc>
        <w:tc>
          <w:tcPr>
            <w:tcW w:w="2832" w:type="dxa"/>
            <w:tcBorders>
              <w:top w:val="nil"/>
              <w:left w:val="nil"/>
              <w:bottom w:val="nil"/>
              <w:right w:val="nil"/>
            </w:tcBorders>
          </w:tcPr>
          <w:p w14:paraId="4EE1FAB9" w14:textId="77777777" w:rsidR="00862F87" w:rsidRPr="00966BD1" w:rsidRDefault="00862F87" w:rsidP="00A00B05"/>
        </w:tc>
        <w:tc>
          <w:tcPr>
            <w:tcW w:w="3981" w:type="dxa"/>
            <w:tcBorders>
              <w:top w:val="nil"/>
              <w:left w:val="nil"/>
              <w:bottom w:val="nil"/>
              <w:right w:val="nil"/>
            </w:tcBorders>
          </w:tcPr>
          <w:p w14:paraId="4E5C68DE" w14:textId="77777777" w:rsidR="00862F87" w:rsidRPr="00966BD1" w:rsidRDefault="00862F87" w:rsidP="00A00B05"/>
          <w:p w14:paraId="4A2FE86F" w14:textId="77777777" w:rsidR="00862F87" w:rsidRPr="00966BD1" w:rsidRDefault="00862F87" w:rsidP="00A00B05">
            <w:r w:rsidRPr="00966BD1">
              <w:rPr>
                <w:sz w:val="22"/>
                <w:szCs w:val="22"/>
              </w:rPr>
              <w:t>М.П.</w:t>
            </w:r>
          </w:p>
        </w:tc>
      </w:tr>
    </w:tbl>
    <w:p w14:paraId="0E048F2E" w14:textId="77777777" w:rsidR="00862F87" w:rsidRDefault="00862F87" w:rsidP="006F0AFE">
      <w:pPr>
        <w:pStyle w:val="Normal1"/>
        <w:ind w:firstLine="708"/>
        <w:jc w:val="both"/>
      </w:pPr>
    </w:p>
    <w:p w14:paraId="5FF58950" w14:textId="77777777" w:rsidR="00862F87" w:rsidRDefault="00862F87" w:rsidP="006F0AFE">
      <w:pPr>
        <w:pStyle w:val="Normal1"/>
        <w:ind w:firstLine="708"/>
        <w:jc w:val="both"/>
      </w:pPr>
    </w:p>
    <w:p w14:paraId="69A1A557" w14:textId="77777777" w:rsidR="00862F87" w:rsidRDefault="00862F87" w:rsidP="006F0AFE">
      <w:pPr>
        <w:pStyle w:val="Normal1"/>
        <w:ind w:firstLine="708"/>
        <w:jc w:val="both"/>
      </w:pPr>
    </w:p>
    <w:p w14:paraId="7950EE4B" w14:textId="77777777" w:rsidR="00862F87" w:rsidRDefault="00862F87" w:rsidP="006F0AFE">
      <w:pPr>
        <w:pStyle w:val="Normal1"/>
        <w:ind w:firstLine="708"/>
        <w:jc w:val="both"/>
      </w:pPr>
    </w:p>
    <w:p w14:paraId="30D29E78" w14:textId="77777777" w:rsidR="00862F87" w:rsidRDefault="00862F87" w:rsidP="006F0AFE">
      <w:pPr>
        <w:pStyle w:val="Normal1"/>
        <w:ind w:firstLine="708"/>
        <w:jc w:val="both"/>
      </w:pPr>
    </w:p>
    <w:p w14:paraId="1B1638BD" w14:textId="77777777" w:rsidR="00862F87" w:rsidRDefault="00862F87" w:rsidP="006F0AFE">
      <w:pPr>
        <w:pStyle w:val="Normal1"/>
        <w:ind w:firstLine="708"/>
        <w:jc w:val="both"/>
      </w:pPr>
    </w:p>
    <w:p w14:paraId="3E8B67A7" w14:textId="77777777" w:rsidR="00862F87" w:rsidRDefault="00862F87" w:rsidP="006F0AFE">
      <w:pPr>
        <w:pStyle w:val="Normal1"/>
        <w:ind w:firstLine="708"/>
        <w:jc w:val="both"/>
      </w:pPr>
    </w:p>
    <w:p w14:paraId="051445F7" w14:textId="77777777" w:rsidR="00862F87" w:rsidRDefault="00862F87" w:rsidP="006F0AFE">
      <w:pPr>
        <w:pStyle w:val="Normal1"/>
        <w:ind w:firstLine="708"/>
        <w:jc w:val="both"/>
      </w:pPr>
    </w:p>
    <w:p w14:paraId="75CCD577" w14:textId="77777777" w:rsidR="00862F87" w:rsidRDefault="00862F87" w:rsidP="006F0AFE">
      <w:pPr>
        <w:pStyle w:val="Normal1"/>
        <w:ind w:firstLine="708"/>
        <w:jc w:val="both"/>
      </w:pPr>
    </w:p>
    <w:p w14:paraId="4E263409" w14:textId="77777777" w:rsidR="00862F87" w:rsidRDefault="00862F87" w:rsidP="00572BB7">
      <w:pPr>
        <w:rPr>
          <w:b/>
          <w:bCs/>
        </w:rPr>
      </w:pPr>
      <w:bookmarkStart w:id="4" w:name="_ref_31214293"/>
    </w:p>
    <w:p w14:paraId="2AA71636" w14:textId="77777777" w:rsidR="00862F87" w:rsidRDefault="00862F87" w:rsidP="00572BB7">
      <w:pPr>
        <w:rPr>
          <w:b/>
          <w:bCs/>
        </w:rPr>
      </w:pPr>
    </w:p>
    <w:bookmarkEnd w:id="4"/>
    <w:p w14:paraId="670BE065" w14:textId="77777777" w:rsidR="00862F87" w:rsidRDefault="00862F87" w:rsidP="00C70281">
      <w:pPr>
        <w:pStyle w:val="affff8"/>
        <w:spacing w:line="240" w:lineRule="auto"/>
        <w:ind w:firstLine="709"/>
        <w:jc w:val="both"/>
        <w:rPr>
          <w:color w:val="auto"/>
          <w:sz w:val="22"/>
          <w:szCs w:val="22"/>
        </w:rPr>
      </w:pPr>
    </w:p>
    <w:p w14:paraId="4DAC672B" w14:textId="77777777" w:rsidR="00862F87" w:rsidRDefault="00862F87" w:rsidP="004F345C">
      <w:pPr>
        <w:jc w:val="right"/>
      </w:pPr>
    </w:p>
    <w:p w14:paraId="69FECCB6" w14:textId="77777777" w:rsidR="00862F87" w:rsidRDefault="00862F87" w:rsidP="004F345C">
      <w:pPr>
        <w:jc w:val="right"/>
      </w:pPr>
    </w:p>
    <w:p w14:paraId="6F005820" w14:textId="77777777" w:rsidR="00862F87" w:rsidRDefault="00862F87" w:rsidP="004F345C">
      <w:pPr>
        <w:jc w:val="right"/>
      </w:pPr>
    </w:p>
    <w:p w14:paraId="7B41C70C" w14:textId="77777777" w:rsidR="00862F87" w:rsidRDefault="00862F87" w:rsidP="004F345C">
      <w:pPr>
        <w:jc w:val="right"/>
      </w:pPr>
    </w:p>
    <w:p w14:paraId="257E0847" w14:textId="77777777" w:rsidR="00862F87" w:rsidRDefault="00862F87" w:rsidP="004F345C">
      <w:pPr>
        <w:jc w:val="right"/>
      </w:pPr>
    </w:p>
    <w:p w14:paraId="6F105B70" w14:textId="77777777" w:rsidR="008C0DF9" w:rsidRDefault="008C0DF9" w:rsidP="004F345C">
      <w:pPr>
        <w:jc w:val="right"/>
      </w:pPr>
    </w:p>
    <w:p w14:paraId="6190DB1C" w14:textId="77777777" w:rsidR="008C0DF9" w:rsidRDefault="008C0DF9" w:rsidP="004F345C">
      <w:pPr>
        <w:jc w:val="right"/>
      </w:pPr>
    </w:p>
    <w:p w14:paraId="0D32B218" w14:textId="77777777" w:rsidR="008C0DF9" w:rsidRDefault="008C0DF9" w:rsidP="004F345C">
      <w:pPr>
        <w:jc w:val="right"/>
      </w:pPr>
    </w:p>
    <w:p w14:paraId="6CE6EBED" w14:textId="77777777" w:rsidR="008C0DF9" w:rsidRDefault="008C0DF9" w:rsidP="004F345C">
      <w:pPr>
        <w:jc w:val="right"/>
      </w:pPr>
    </w:p>
    <w:p w14:paraId="71F5DF8D" w14:textId="77777777" w:rsidR="008C0DF9" w:rsidRDefault="008C0DF9" w:rsidP="004F345C">
      <w:pPr>
        <w:jc w:val="right"/>
      </w:pPr>
    </w:p>
    <w:p w14:paraId="008E1931" w14:textId="77777777" w:rsidR="008C0DF9" w:rsidRDefault="008C0DF9" w:rsidP="004F345C">
      <w:pPr>
        <w:jc w:val="right"/>
      </w:pPr>
    </w:p>
    <w:p w14:paraId="66690EBE" w14:textId="77777777" w:rsidR="008C0DF9" w:rsidRDefault="008C0DF9" w:rsidP="004F345C">
      <w:pPr>
        <w:jc w:val="right"/>
      </w:pPr>
    </w:p>
    <w:p w14:paraId="75ED9F2C" w14:textId="77777777" w:rsidR="00321FAC" w:rsidRDefault="00321FAC" w:rsidP="00DF5801">
      <w:pPr>
        <w:pStyle w:val="afb"/>
        <w:autoSpaceDE w:val="0"/>
        <w:ind w:left="5670"/>
        <w:jc w:val="right"/>
        <w:rPr>
          <w:b/>
          <w:sz w:val="22"/>
          <w:szCs w:val="22"/>
        </w:rPr>
      </w:pPr>
    </w:p>
    <w:p w14:paraId="676773BA" w14:textId="77777777" w:rsidR="00DF5801" w:rsidRPr="005F79A4" w:rsidRDefault="00DF5801" w:rsidP="00DF5801">
      <w:pPr>
        <w:pStyle w:val="afb"/>
        <w:autoSpaceDE w:val="0"/>
        <w:ind w:left="5670"/>
        <w:jc w:val="right"/>
      </w:pPr>
      <w:r>
        <w:rPr>
          <w:b/>
          <w:sz w:val="22"/>
          <w:szCs w:val="22"/>
        </w:rPr>
        <w:lastRenderedPageBreak/>
        <w:t xml:space="preserve"> </w:t>
      </w:r>
      <w:r w:rsidRPr="003E2A19">
        <w:t>Приложение №</w:t>
      </w:r>
      <w:r>
        <w:t>3</w:t>
      </w:r>
    </w:p>
    <w:p w14:paraId="06CF90AC" w14:textId="77777777" w:rsidR="00DF5801" w:rsidRPr="003E2A19" w:rsidRDefault="00DF5801" w:rsidP="00DF5801">
      <w:pPr>
        <w:ind w:left="5670"/>
        <w:jc w:val="right"/>
        <w:rPr>
          <w:sz w:val="22"/>
          <w:szCs w:val="22"/>
        </w:rPr>
      </w:pPr>
      <w:r w:rsidRPr="003E2A19">
        <w:t xml:space="preserve">к извещению о проведении </w:t>
      </w:r>
      <w:r>
        <w:t xml:space="preserve">открытого </w:t>
      </w:r>
      <w:r w:rsidRPr="003E2A19">
        <w:t xml:space="preserve">запроса </w:t>
      </w:r>
      <w:r>
        <w:t>котировок</w:t>
      </w:r>
      <w:r w:rsidRPr="003E2A19">
        <w:rPr>
          <w:sz w:val="21"/>
          <w:szCs w:val="21"/>
        </w:rPr>
        <w:t xml:space="preserve"> </w:t>
      </w:r>
      <w:r w:rsidRPr="003E2A19">
        <w:t xml:space="preserve">в электронной форме </w:t>
      </w:r>
    </w:p>
    <w:p w14:paraId="63EDD1C0" w14:textId="77777777" w:rsidR="008C5DC6" w:rsidRDefault="008C5DC6" w:rsidP="008C5DC6">
      <w:pPr>
        <w:tabs>
          <w:tab w:val="left" w:pos="0"/>
        </w:tabs>
        <w:ind w:firstLine="567"/>
        <w:jc w:val="center"/>
        <w:rPr>
          <w:b/>
          <w:sz w:val="22"/>
          <w:szCs w:val="22"/>
        </w:rPr>
      </w:pPr>
      <w:r w:rsidRPr="003E2A19">
        <w:rPr>
          <w:b/>
          <w:sz w:val="22"/>
          <w:szCs w:val="22"/>
        </w:rPr>
        <w:t>Техническое задание</w:t>
      </w:r>
    </w:p>
    <w:p w14:paraId="3594A697" w14:textId="77777777" w:rsidR="008C5DC6" w:rsidRDefault="008C5DC6" w:rsidP="008C5DC6">
      <w:pPr>
        <w:tabs>
          <w:tab w:val="left" w:pos="0"/>
        </w:tabs>
        <w:ind w:firstLine="567"/>
        <w:jc w:val="center"/>
        <w:rPr>
          <w:b/>
          <w:sz w:val="22"/>
          <w:szCs w:val="22"/>
        </w:rPr>
      </w:pPr>
    </w:p>
    <w:p w14:paraId="22C7C1A7" w14:textId="77777777" w:rsidR="008C5DC6" w:rsidRDefault="008C5DC6" w:rsidP="008C5DC6">
      <w:pPr>
        <w:numPr>
          <w:ilvl w:val="0"/>
          <w:numId w:val="39"/>
        </w:numPr>
        <w:ind w:firstLine="0"/>
        <w:jc w:val="both"/>
        <w:rPr>
          <w:b/>
        </w:rPr>
      </w:pPr>
      <w:r>
        <w:rPr>
          <w:b/>
        </w:rPr>
        <w:t xml:space="preserve">Описание товара и количество. </w:t>
      </w:r>
    </w:p>
    <w:p w14:paraId="645CF27E" w14:textId="77777777" w:rsidR="008C5DC6" w:rsidRDefault="008C5DC6" w:rsidP="008C5DC6">
      <w:pPr>
        <w:ind w:left="927"/>
        <w:jc w:val="both"/>
        <w:rPr>
          <w:b/>
        </w:rPr>
      </w:pPr>
    </w:p>
    <w:tbl>
      <w:tblPr>
        <w:tblW w:w="990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0"/>
        <w:gridCol w:w="7380"/>
        <w:gridCol w:w="900"/>
        <w:gridCol w:w="1080"/>
      </w:tblGrid>
      <w:tr w:rsidR="008D5CA1" w:rsidRPr="004B5EAB" w14:paraId="2681133D" w14:textId="77777777" w:rsidTr="00E520F5">
        <w:tc>
          <w:tcPr>
            <w:tcW w:w="540" w:type="dxa"/>
            <w:vAlign w:val="center"/>
          </w:tcPr>
          <w:p w14:paraId="5CCFA8E8" w14:textId="77777777" w:rsidR="008D5CA1" w:rsidRPr="004B5EAB" w:rsidRDefault="008D5CA1" w:rsidP="00E520F5">
            <w:pPr>
              <w:jc w:val="center"/>
              <w:rPr>
                <w:bCs/>
              </w:rPr>
            </w:pPr>
            <w:r w:rsidRPr="004B5EAB">
              <w:rPr>
                <w:bCs/>
              </w:rPr>
              <w:t>№ п/п</w:t>
            </w:r>
          </w:p>
        </w:tc>
        <w:tc>
          <w:tcPr>
            <w:tcW w:w="7380" w:type="dxa"/>
            <w:vAlign w:val="center"/>
          </w:tcPr>
          <w:p w14:paraId="258FC405" w14:textId="77777777" w:rsidR="008D5CA1" w:rsidRPr="004B5EAB" w:rsidRDefault="008D5CA1" w:rsidP="00E520F5">
            <w:pPr>
              <w:jc w:val="center"/>
              <w:rPr>
                <w:bCs/>
              </w:rPr>
            </w:pPr>
            <w:r w:rsidRPr="004B5EAB">
              <w:rPr>
                <w:bCs/>
              </w:rPr>
              <w:t>Наименование и характеристика товара</w:t>
            </w:r>
          </w:p>
        </w:tc>
        <w:tc>
          <w:tcPr>
            <w:tcW w:w="900" w:type="dxa"/>
            <w:vAlign w:val="center"/>
          </w:tcPr>
          <w:p w14:paraId="175FB156" w14:textId="77777777" w:rsidR="008D5CA1" w:rsidRPr="004B5EAB" w:rsidRDefault="008D5CA1" w:rsidP="00E520F5">
            <w:pPr>
              <w:jc w:val="center"/>
              <w:rPr>
                <w:bCs/>
              </w:rPr>
            </w:pPr>
            <w:r w:rsidRPr="004B5EAB">
              <w:rPr>
                <w:bCs/>
              </w:rPr>
              <w:t>Ед.</w:t>
            </w:r>
          </w:p>
          <w:p w14:paraId="4D22E896" w14:textId="77777777" w:rsidR="008D5CA1" w:rsidRPr="004B5EAB" w:rsidRDefault="008D5CA1" w:rsidP="00E520F5">
            <w:pPr>
              <w:jc w:val="center"/>
              <w:rPr>
                <w:bCs/>
              </w:rPr>
            </w:pPr>
            <w:r w:rsidRPr="004B5EAB">
              <w:rPr>
                <w:bCs/>
              </w:rPr>
              <w:t>изм.</w:t>
            </w:r>
          </w:p>
        </w:tc>
        <w:tc>
          <w:tcPr>
            <w:tcW w:w="1080" w:type="dxa"/>
            <w:vAlign w:val="center"/>
          </w:tcPr>
          <w:p w14:paraId="4F41B31C" w14:textId="77777777" w:rsidR="008D5CA1" w:rsidRPr="000048A7" w:rsidRDefault="008D5CA1" w:rsidP="00E520F5">
            <w:pPr>
              <w:jc w:val="center"/>
              <w:rPr>
                <w:bCs/>
              </w:rPr>
            </w:pPr>
            <w:r w:rsidRPr="000048A7">
              <w:rPr>
                <w:bCs/>
              </w:rPr>
              <w:t>Кол-во, всего</w:t>
            </w:r>
          </w:p>
        </w:tc>
      </w:tr>
      <w:tr w:rsidR="008D5CA1" w:rsidRPr="004B5EAB" w14:paraId="31139DFF" w14:textId="77777777" w:rsidTr="00E520F5">
        <w:tc>
          <w:tcPr>
            <w:tcW w:w="540" w:type="dxa"/>
            <w:vAlign w:val="center"/>
          </w:tcPr>
          <w:p w14:paraId="40CBCB60" w14:textId="77777777" w:rsidR="008D5CA1" w:rsidRPr="004B5EAB" w:rsidRDefault="008D5CA1" w:rsidP="00E520F5">
            <w:r w:rsidRPr="004B5EAB">
              <w:t>1</w:t>
            </w:r>
          </w:p>
        </w:tc>
        <w:tc>
          <w:tcPr>
            <w:tcW w:w="7380" w:type="dxa"/>
            <w:vAlign w:val="bottom"/>
          </w:tcPr>
          <w:p w14:paraId="1ECBA9D2" w14:textId="77777777" w:rsidR="00F160F2" w:rsidRPr="00F160F2" w:rsidRDefault="00F160F2" w:rsidP="00F160F2">
            <w:pPr>
              <w:jc w:val="both"/>
              <w:rPr>
                <w:b/>
                <w:bCs/>
              </w:rPr>
            </w:pPr>
            <w:r w:rsidRPr="00F160F2">
              <w:rPr>
                <w:b/>
                <w:bCs/>
              </w:rPr>
              <w:t>Термос</w:t>
            </w:r>
          </w:p>
          <w:p w14:paraId="063E9C02" w14:textId="77777777" w:rsidR="00F160F2" w:rsidRDefault="00F160F2" w:rsidP="00F160F2">
            <w:pPr>
              <w:jc w:val="both"/>
            </w:pPr>
            <w:r>
              <w:t>Материал– нержавеющая сталь</w:t>
            </w:r>
          </w:p>
          <w:p w14:paraId="2AF3AD7A" w14:textId="381EA516" w:rsidR="00F160F2" w:rsidRDefault="00F160F2" w:rsidP="00F160F2">
            <w:pPr>
              <w:jc w:val="both"/>
            </w:pPr>
            <w:r>
              <w:t>Объем -8 л.</w:t>
            </w:r>
          </w:p>
          <w:p w14:paraId="6152F65D" w14:textId="61F76DFF" w:rsidR="00F160F2" w:rsidRDefault="00B654DC" w:rsidP="00F160F2">
            <w:pPr>
              <w:jc w:val="both"/>
            </w:pPr>
            <w:r>
              <w:t xml:space="preserve">Длина, мм – </w:t>
            </w:r>
            <w:r w:rsidRPr="00B654DC">
              <w:t>круглый</w:t>
            </w:r>
          </w:p>
          <w:p w14:paraId="46C22DD8" w14:textId="3107DDEB" w:rsidR="00F160F2" w:rsidRDefault="00B654DC" w:rsidP="00F160F2">
            <w:pPr>
              <w:jc w:val="both"/>
            </w:pPr>
            <w:r>
              <w:t>Ширина, мм -круглый</w:t>
            </w:r>
            <w:r w:rsidR="00F160F2">
              <w:t>;</w:t>
            </w:r>
          </w:p>
          <w:p w14:paraId="22658C11" w14:textId="77777777" w:rsidR="00F160F2" w:rsidRDefault="00F160F2" w:rsidP="00F160F2">
            <w:pPr>
              <w:jc w:val="both"/>
            </w:pPr>
            <w:r>
              <w:t>две ручки по бокам корпуса;</w:t>
            </w:r>
          </w:p>
          <w:p w14:paraId="2CBB1E6D" w14:textId="2B3A0F2D" w:rsidR="00F160F2" w:rsidRDefault="006B7DA4" w:rsidP="00F160F2">
            <w:pPr>
              <w:jc w:val="both"/>
            </w:pPr>
            <w:r>
              <w:t>4</w:t>
            </w:r>
            <w:r w:rsidR="00F160F2">
              <w:t xml:space="preserve"> защелки снаружи;</w:t>
            </w:r>
          </w:p>
          <w:p w14:paraId="218B028F" w14:textId="77777777" w:rsidR="00F160F2" w:rsidRDefault="00F160F2" w:rsidP="00F160F2">
            <w:pPr>
              <w:jc w:val="both"/>
            </w:pPr>
            <w:r>
              <w:t>крышка с клапаном и ручкой.</w:t>
            </w:r>
          </w:p>
          <w:p w14:paraId="6CEDDBF2" w14:textId="1AECE7F2" w:rsidR="00F160F2" w:rsidRDefault="00B654DC" w:rsidP="00F160F2">
            <w:pPr>
              <w:jc w:val="both"/>
            </w:pPr>
            <w:r>
              <w:t>Диаметр</w:t>
            </w:r>
            <w:r w:rsidR="00F160F2">
              <w:t xml:space="preserve"> - </w:t>
            </w:r>
            <w:r>
              <w:t>280</w:t>
            </w:r>
            <w:r w:rsidR="00F160F2">
              <w:t>;</w:t>
            </w:r>
          </w:p>
          <w:p w14:paraId="52D533C4" w14:textId="7FE7D6E8" w:rsidR="00F160F2" w:rsidRDefault="008944D8" w:rsidP="00F160F2">
            <w:pPr>
              <w:jc w:val="both"/>
            </w:pPr>
            <w:r>
              <w:t>Высота –</w:t>
            </w:r>
            <w:r w:rsidR="00F160F2">
              <w:t xml:space="preserve"> не менее </w:t>
            </w:r>
            <w:r w:rsidR="00B654DC">
              <w:t>16</w:t>
            </w:r>
            <w:r>
              <w:t>,</w:t>
            </w:r>
            <w:r w:rsidR="00B654DC">
              <w:t>0</w:t>
            </w:r>
            <w:r w:rsidR="00F160F2">
              <w:t xml:space="preserve"> </w:t>
            </w:r>
            <w:r w:rsidR="006B7DA4">
              <w:t>с</w:t>
            </w:r>
            <w:r w:rsidR="00B654DC">
              <w:t>м</w:t>
            </w:r>
          </w:p>
          <w:p w14:paraId="582FBE18" w14:textId="4C80F837" w:rsidR="00F160F2" w:rsidRDefault="008944D8" w:rsidP="00F160F2">
            <w:pPr>
              <w:jc w:val="both"/>
            </w:pPr>
            <w:r>
              <w:t>Длина</w:t>
            </w:r>
            <w:r w:rsidR="00F160F2">
              <w:t xml:space="preserve"> – не менее 2</w:t>
            </w:r>
            <w:r w:rsidR="006D5A3C">
              <w:t>8</w:t>
            </w:r>
            <w:r w:rsidR="00F160F2">
              <w:t>,</w:t>
            </w:r>
            <w:r w:rsidR="006D5A3C">
              <w:t>0</w:t>
            </w:r>
            <w:r w:rsidR="00F160F2">
              <w:t xml:space="preserve"> см</w:t>
            </w:r>
          </w:p>
          <w:p w14:paraId="54AA68CB" w14:textId="5CCE54FA" w:rsidR="006B7DA4" w:rsidRDefault="006B7DA4" w:rsidP="00F160F2">
            <w:pPr>
              <w:jc w:val="both"/>
            </w:pPr>
            <w:r>
              <w:t>Ширина – не менее 28,0 см</w:t>
            </w:r>
          </w:p>
          <w:p w14:paraId="70C93C8E" w14:textId="77777777" w:rsidR="004E5910" w:rsidRDefault="00F160F2" w:rsidP="00F160F2">
            <w:pPr>
              <w:jc w:val="both"/>
            </w:pPr>
            <w:r>
              <w:t>Дата производства товара- не ранее 2026 г.</w:t>
            </w:r>
          </w:p>
          <w:p w14:paraId="2E01B957" w14:textId="729EF1A7" w:rsidR="006D5A3C" w:rsidRPr="004B5EAB" w:rsidRDefault="006D5A3C" w:rsidP="006D5A3C">
            <w:pPr>
              <w:jc w:val="both"/>
            </w:pPr>
          </w:p>
        </w:tc>
        <w:tc>
          <w:tcPr>
            <w:tcW w:w="900" w:type="dxa"/>
            <w:vAlign w:val="center"/>
          </w:tcPr>
          <w:p w14:paraId="132FFEAC" w14:textId="77777777" w:rsidR="008D5CA1" w:rsidRPr="004B5EAB" w:rsidRDefault="001E5EA6" w:rsidP="00E520F5">
            <w:pPr>
              <w:jc w:val="center"/>
            </w:pPr>
            <w:proofErr w:type="spellStart"/>
            <w:r>
              <w:t>шт</w:t>
            </w:r>
            <w:proofErr w:type="spellEnd"/>
          </w:p>
        </w:tc>
        <w:tc>
          <w:tcPr>
            <w:tcW w:w="1080" w:type="dxa"/>
            <w:vAlign w:val="center"/>
          </w:tcPr>
          <w:p w14:paraId="3349CB93" w14:textId="2EDBDDC3" w:rsidR="008D5CA1" w:rsidRPr="000048A7" w:rsidRDefault="00F160F2" w:rsidP="00E520F5">
            <w:pPr>
              <w:jc w:val="center"/>
              <w:rPr>
                <w:bCs/>
              </w:rPr>
            </w:pPr>
            <w:r>
              <w:rPr>
                <w:bCs/>
              </w:rPr>
              <w:t>10</w:t>
            </w:r>
          </w:p>
        </w:tc>
      </w:tr>
      <w:tr w:rsidR="00FB4E30" w:rsidRPr="004B5EAB" w14:paraId="3022FDC4" w14:textId="77777777" w:rsidTr="00E520F5">
        <w:tc>
          <w:tcPr>
            <w:tcW w:w="540" w:type="dxa"/>
            <w:vAlign w:val="center"/>
          </w:tcPr>
          <w:p w14:paraId="74EC5450" w14:textId="7DDDBBD6" w:rsidR="00FB4E30" w:rsidRPr="004B5EAB" w:rsidRDefault="00FB4E30" w:rsidP="00FB4E30">
            <w:r>
              <w:t>2</w:t>
            </w:r>
          </w:p>
        </w:tc>
        <w:tc>
          <w:tcPr>
            <w:tcW w:w="7380" w:type="dxa"/>
            <w:vAlign w:val="bottom"/>
          </w:tcPr>
          <w:p w14:paraId="751248F0" w14:textId="77777777" w:rsidR="00F160F2" w:rsidRPr="00F160F2" w:rsidRDefault="00F160F2" w:rsidP="00F160F2">
            <w:pPr>
              <w:shd w:val="clear" w:color="auto" w:fill="FFFFFF"/>
              <w:suppressAutoHyphens/>
              <w:rPr>
                <w:rFonts w:eastAsia="Calibri"/>
                <w:b/>
                <w:bCs/>
                <w:color w:val="000000"/>
                <w:sz w:val="22"/>
                <w:szCs w:val="22"/>
                <w:lang w:eastAsia="zh-CN"/>
              </w:rPr>
            </w:pPr>
            <w:r w:rsidRPr="00F160F2">
              <w:rPr>
                <w:rFonts w:eastAsia="Calibri"/>
                <w:b/>
                <w:bCs/>
                <w:color w:val="000000"/>
                <w:sz w:val="22"/>
                <w:szCs w:val="22"/>
                <w:lang w:eastAsia="zh-CN"/>
              </w:rPr>
              <w:t>Термос</w:t>
            </w:r>
          </w:p>
          <w:p w14:paraId="598512A7" w14:textId="77777777" w:rsidR="00F160F2" w:rsidRPr="00F160F2" w:rsidRDefault="00F160F2" w:rsidP="00F160F2">
            <w:pPr>
              <w:shd w:val="clear" w:color="auto" w:fill="FFFFFF"/>
              <w:suppressAutoHyphens/>
              <w:rPr>
                <w:rFonts w:eastAsia="Calibri"/>
                <w:color w:val="000000"/>
                <w:sz w:val="22"/>
                <w:szCs w:val="22"/>
                <w:lang w:eastAsia="zh-CN"/>
              </w:rPr>
            </w:pPr>
            <w:r w:rsidRPr="00F160F2">
              <w:rPr>
                <w:rFonts w:eastAsia="Calibri"/>
                <w:color w:val="000000"/>
                <w:sz w:val="22"/>
                <w:szCs w:val="22"/>
                <w:lang w:eastAsia="zh-CN"/>
              </w:rPr>
              <w:t>Материал– нержавеющая сталь</w:t>
            </w:r>
          </w:p>
          <w:p w14:paraId="6129670F" w14:textId="1E21354E" w:rsidR="00F160F2" w:rsidRPr="00F160F2" w:rsidRDefault="00F160F2" w:rsidP="00F160F2">
            <w:pPr>
              <w:shd w:val="clear" w:color="auto" w:fill="FFFFFF"/>
              <w:suppressAutoHyphens/>
              <w:rPr>
                <w:rFonts w:eastAsia="Calibri"/>
                <w:color w:val="000000"/>
                <w:sz w:val="22"/>
                <w:szCs w:val="22"/>
                <w:lang w:eastAsia="zh-CN"/>
              </w:rPr>
            </w:pPr>
            <w:r w:rsidRPr="00F160F2">
              <w:rPr>
                <w:rFonts w:eastAsia="Calibri"/>
                <w:color w:val="000000"/>
                <w:sz w:val="22"/>
                <w:szCs w:val="22"/>
                <w:lang w:eastAsia="zh-CN"/>
              </w:rPr>
              <w:t>Объем -1</w:t>
            </w:r>
            <w:r>
              <w:rPr>
                <w:rFonts w:eastAsia="Calibri"/>
                <w:color w:val="000000"/>
                <w:sz w:val="22"/>
                <w:szCs w:val="22"/>
                <w:lang w:eastAsia="zh-CN"/>
              </w:rPr>
              <w:t>0</w:t>
            </w:r>
            <w:r w:rsidRPr="00F160F2">
              <w:rPr>
                <w:rFonts w:eastAsia="Calibri"/>
                <w:color w:val="000000"/>
                <w:sz w:val="22"/>
                <w:szCs w:val="22"/>
                <w:lang w:eastAsia="zh-CN"/>
              </w:rPr>
              <w:t xml:space="preserve"> л.</w:t>
            </w:r>
          </w:p>
          <w:p w14:paraId="0C6394DA" w14:textId="77777777" w:rsidR="00F160F2" w:rsidRPr="00F160F2" w:rsidRDefault="00F160F2" w:rsidP="00F160F2">
            <w:pPr>
              <w:shd w:val="clear" w:color="auto" w:fill="FFFFFF"/>
              <w:suppressAutoHyphens/>
              <w:rPr>
                <w:rFonts w:eastAsia="Calibri"/>
                <w:color w:val="000000"/>
                <w:sz w:val="22"/>
                <w:szCs w:val="22"/>
                <w:lang w:eastAsia="zh-CN"/>
              </w:rPr>
            </w:pPr>
            <w:r w:rsidRPr="00F160F2">
              <w:rPr>
                <w:rFonts w:eastAsia="Calibri"/>
                <w:color w:val="000000"/>
                <w:sz w:val="22"/>
                <w:szCs w:val="22"/>
                <w:lang w:eastAsia="zh-CN"/>
              </w:rPr>
              <w:t>Форма-прямая цилиндрическая</w:t>
            </w:r>
          </w:p>
          <w:p w14:paraId="63521FF9" w14:textId="77777777" w:rsidR="00F160F2" w:rsidRPr="00F160F2" w:rsidRDefault="00F160F2" w:rsidP="00F160F2">
            <w:pPr>
              <w:shd w:val="clear" w:color="auto" w:fill="FFFFFF"/>
              <w:suppressAutoHyphens/>
              <w:rPr>
                <w:rFonts w:eastAsia="Calibri"/>
                <w:color w:val="000000"/>
                <w:sz w:val="22"/>
                <w:szCs w:val="22"/>
                <w:lang w:eastAsia="zh-CN"/>
              </w:rPr>
            </w:pPr>
            <w:r w:rsidRPr="00F160F2">
              <w:rPr>
                <w:rFonts w:eastAsia="Calibri"/>
                <w:color w:val="000000"/>
                <w:sz w:val="22"/>
                <w:szCs w:val="22"/>
                <w:lang w:eastAsia="zh-CN"/>
              </w:rPr>
              <w:t>Несъемная внутренняя колба;</w:t>
            </w:r>
          </w:p>
          <w:p w14:paraId="60A176CF" w14:textId="77777777" w:rsidR="00F160F2" w:rsidRPr="00F160F2" w:rsidRDefault="00F160F2" w:rsidP="00F160F2">
            <w:pPr>
              <w:shd w:val="clear" w:color="auto" w:fill="FFFFFF"/>
              <w:suppressAutoHyphens/>
              <w:rPr>
                <w:rFonts w:eastAsia="Calibri"/>
                <w:color w:val="000000"/>
                <w:sz w:val="22"/>
                <w:szCs w:val="22"/>
                <w:lang w:eastAsia="zh-CN"/>
              </w:rPr>
            </w:pPr>
            <w:r w:rsidRPr="00F160F2">
              <w:rPr>
                <w:rFonts w:eastAsia="Calibri"/>
                <w:color w:val="000000"/>
                <w:sz w:val="22"/>
                <w:szCs w:val="22"/>
                <w:lang w:eastAsia="zh-CN"/>
              </w:rPr>
              <w:t>две ручки по бокам корпуса;</w:t>
            </w:r>
          </w:p>
          <w:p w14:paraId="2D57DDDC" w14:textId="77777777" w:rsidR="00F160F2" w:rsidRPr="00F160F2" w:rsidRDefault="00F160F2" w:rsidP="00F160F2">
            <w:pPr>
              <w:shd w:val="clear" w:color="auto" w:fill="FFFFFF"/>
              <w:suppressAutoHyphens/>
              <w:rPr>
                <w:rFonts w:eastAsia="Calibri"/>
                <w:color w:val="000000"/>
                <w:sz w:val="22"/>
                <w:szCs w:val="22"/>
                <w:lang w:eastAsia="zh-CN"/>
              </w:rPr>
            </w:pPr>
            <w:r w:rsidRPr="00F160F2">
              <w:rPr>
                <w:rFonts w:eastAsia="Calibri"/>
                <w:color w:val="000000"/>
                <w:sz w:val="22"/>
                <w:szCs w:val="22"/>
                <w:lang w:eastAsia="zh-CN"/>
              </w:rPr>
              <w:t>6 защелки снаружи;</w:t>
            </w:r>
          </w:p>
          <w:p w14:paraId="1EE701AA" w14:textId="77777777" w:rsidR="00F160F2" w:rsidRPr="00F160F2" w:rsidRDefault="00F160F2" w:rsidP="00F160F2">
            <w:pPr>
              <w:shd w:val="clear" w:color="auto" w:fill="FFFFFF"/>
              <w:suppressAutoHyphens/>
              <w:rPr>
                <w:rFonts w:eastAsia="Calibri"/>
                <w:color w:val="000000"/>
                <w:sz w:val="22"/>
                <w:szCs w:val="22"/>
                <w:lang w:eastAsia="zh-CN"/>
              </w:rPr>
            </w:pPr>
            <w:r w:rsidRPr="00F160F2">
              <w:rPr>
                <w:rFonts w:eastAsia="Calibri"/>
                <w:color w:val="000000"/>
                <w:sz w:val="22"/>
                <w:szCs w:val="22"/>
                <w:lang w:eastAsia="zh-CN"/>
              </w:rPr>
              <w:t>крышка с клапаном и ручкой.</w:t>
            </w:r>
          </w:p>
          <w:p w14:paraId="1F3787D7" w14:textId="16CE1075" w:rsidR="00F160F2" w:rsidRPr="00F160F2" w:rsidRDefault="00F160F2" w:rsidP="00F160F2">
            <w:pPr>
              <w:shd w:val="clear" w:color="auto" w:fill="FFFFFF"/>
              <w:suppressAutoHyphens/>
              <w:rPr>
                <w:rFonts w:eastAsia="Calibri"/>
                <w:color w:val="000000"/>
                <w:sz w:val="22"/>
                <w:szCs w:val="22"/>
                <w:lang w:eastAsia="zh-CN"/>
              </w:rPr>
            </w:pPr>
            <w:r w:rsidRPr="00F160F2">
              <w:rPr>
                <w:rFonts w:eastAsia="Calibri"/>
                <w:color w:val="000000"/>
                <w:sz w:val="22"/>
                <w:szCs w:val="22"/>
                <w:lang w:eastAsia="zh-CN"/>
              </w:rPr>
              <w:t xml:space="preserve">Высота - не менее </w:t>
            </w:r>
            <w:r w:rsidR="00A04CC3">
              <w:rPr>
                <w:rFonts w:eastAsia="Calibri"/>
                <w:color w:val="000000"/>
                <w:sz w:val="22"/>
                <w:szCs w:val="22"/>
                <w:lang w:eastAsia="zh-CN"/>
              </w:rPr>
              <w:t>22</w:t>
            </w:r>
            <w:r w:rsidR="006B7DA4">
              <w:rPr>
                <w:rFonts w:eastAsia="Calibri"/>
                <w:color w:val="000000"/>
                <w:sz w:val="22"/>
                <w:szCs w:val="22"/>
                <w:lang w:eastAsia="zh-CN"/>
              </w:rPr>
              <w:t>,0</w:t>
            </w:r>
            <w:r w:rsidRPr="00F160F2">
              <w:rPr>
                <w:rFonts w:eastAsia="Calibri"/>
                <w:color w:val="000000"/>
                <w:sz w:val="22"/>
                <w:szCs w:val="22"/>
                <w:lang w:eastAsia="zh-CN"/>
              </w:rPr>
              <w:t xml:space="preserve"> см;</w:t>
            </w:r>
          </w:p>
          <w:p w14:paraId="3062F59C" w14:textId="6E89EB53" w:rsidR="00F160F2" w:rsidRDefault="00F160F2" w:rsidP="00F160F2">
            <w:pPr>
              <w:shd w:val="clear" w:color="auto" w:fill="FFFFFF"/>
              <w:suppressAutoHyphens/>
              <w:rPr>
                <w:rFonts w:eastAsia="Calibri"/>
                <w:color w:val="000000"/>
                <w:sz w:val="22"/>
                <w:szCs w:val="22"/>
                <w:lang w:eastAsia="zh-CN"/>
              </w:rPr>
            </w:pPr>
            <w:r w:rsidRPr="00F160F2">
              <w:rPr>
                <w:rFonts w:eastAsia="Calibri"/>
                <w:color w:val="000000"/>
                <w:sz w:val="22"/>
                <w:szCs w:val="22"/>
                <w:lang w:eastAsia="zh-CN"/>
              </w:rPr>
              <w:t xml:space="preserve">Длина </w:t>
            </w:r>
            <w:r w:rsidR="006B7DA4">
              <w:rPr>
                <w:rFonts w:eastAsia="Calibri"/>
                <w:color w:val="000000"/>
                <w:sz w:val="22"/>
                <w:szCs w:val="22"/>
                <w:lang w:eastAsia="zh-CN"/>
              </w:rPr>
              <w:t xml:space="preserve">- </w:t>
            </w:r>
            <w:r w:rsidRPr="00F160F2">
              <w:rPr>
                <w:rFonts w:eastAsia="Calibri"/>
                <w:color w:val="000000"/>
                <w:sz w:val="22"/>
                <w:szCs w:val="22"/>
                <w:lang w:eastAsia="zh-CN"/>
              </w:rPr>
              <w:t>не менее 3</w:t>
            </w:r>
            <w:r w:rsidR="00A04CC3">
              <w:rPr>
                <w:rFonts w:eastAsia="Calibri"/>
                <w:color w:val="000000"/>
                <w:sz w:val="22"/>
                <w:szCs w:val="22"/>
                <w:lang w:eastAsia="zh-CN"/>
              </w:rPr>
              <w:t>3</w:t>
            </w:r>
            <w:r w:rsidRPr="00F160F2">
              <w:rPr>
                <w:rFonts w:eastAsia="Calibri"/>
                <w:color w:val="000000"/>
                <w:sz w:val="22"/>
                <w:szCs w:val="22"/>
                <w:lang w:eastAsia="zh-CN"/>
              </w:rPr>
              <w:t>,0 см;</w:t>
            </w:r>
          </w:p>
          <w:p w14:paraId="27C71597" w14:textId="15C469D2" w:rsidR="00A04CC3" w:rsidRPr="00F160F2" w:rsidRDefault="00A04CC3" w:rsidP="00F160F2">
            <w:pPr>
              <w:shd w:val="clear" w:color="auto" w:fill="FFFFFF"/>
              <w:suppressAutoHyphens/>
              <w:rPr>
                <w:rFonts w:eastAsia="Calibri"/>
                <w:color w:val="000000"/>
                <w:sz w:val="22"/>
                <w:szCs w:val="22"/>
                <w:lang w:eastAsia="zh-CN"/>
              </w:rPr>
            </w:pPr>
            <w:r>
              <w:rPr>
                <w:rFonts w:eastAsia="Calibri"/>
                <w:color w:val="000000"/>
                <w:sz w:val="22"/>
                <w:szCs w:val="22"/>
                <w:lang w:eastAsia="zh-CN"/>
              </w:rPr>
              <w:t>Ширина – не менее 33,0 см</w:t>
            </w:r>
          </w:p>
          <w:p w14:paraId="296B7281" w14:textId="00AA10A8" w:rsidR="00FB4E30" w:rsidRDefault="00F160F2" w:rsidP="00F160F2">
            <w:pPr>
              <w:shd w:val="clear" w:color="auto" w:fill="FFFFFF"/>
              <w:suppressAutoHyphens/>
              <w:rPr>
                <w:rFonts w:eastAsia="Calibri"/>
                <w:b/>
                <w:bCs/>
                <w:color w:val="000000"/>
                <w:sz w:val="22"/>
                <w:szCs w:val="22"/>
                <w:lang w:eastAsia="zh-CN"/>
              </w:rPr>
            </w:pPr>
            <w:r w:rsidRPr="00F160F2">
              <w:rPr>
                <w:rFonts w:eastAsia="Calibri"/>
                <w:color w:val="000000"/>
                <w:sz w:val="22"/>
                <w:szCs w:val="22"/>
                <w:lang w:eastAsia="zh-CN"/>
              </w:rPr>
              <w:t>Дата производства товара- не ранее 202</w:t>
            </w:r>
            <w:r>
              <w:rPr>
                <w:rFonts w:eastAsia="Calibri"/>
                <w:color w:val="000000"/>
                <w:sz w:val="22"/>
                <w:szCs w:val="22"/>
                <w:lang w:eastAsia="zh-CN"/>
              </w:rPr>
              <w:t>6</w:t>
            </w:r>
            <w:r w:rsidRPr="00F160F2">
              <w:rPr>
                <w:rFonts w:eastAsia="Calibri"/>
                <w:color w:val="000000"/>
                <w:sz w:val="22"/>
                <w:szCs w:val="22"/>
                <w:lang w:eastAsia="zh-CN"/>
              </w:rPr>
              <w:t xml:space="preserve"> г.</w:t>
            </w:r>
          </w:p>
        </w:tc>
        <w:tc>
          <w:tcPr>
            <w:tcW w:w="900" w:type="dxa"/>
            <w:vAlign w:val="center"/>
          </w:tcPr>
          <w:p w14:paraId="1A149901" w14:textId="71C58D33" w:rsidR="00FB4E30" w:rsidRDefault="00FB4E30" w:rsidP="00FB4E30">
            <w:pPr>
              <w:jc w:val="center"/>
            </w:pPr>
            <w:proofErr w:type="spellStart"/>
            <w:r>
              <w:t>шт</w:t>
            </w:r>
            <w:proofErr w:type="spellEnd"/>
          </w:p>
        </w:tc>
        <w:tc>
          <w:tcPr>
            <w:tcW w:w="1080" w:type="dxa"/>
            <w:vAlign w:val="center"/>
          </w:tcPr>
          <w:p w14:paraId="233E828C" w14:textId="43D7560F" w:rsidR="00FB4E30" w:rsidRDefault="00167867" w:rsidP="00FB4E30">
            <w:pPr>
              <w:jc w:val="center"/>
              <w:rPr>
                <w:bCs/>
              </w:rPr>
            </w:pPr>
            <w:r>
              <w:rPr>
                <w:bCs/>
              </w:rPr>
              <w:t>1</w:t>
            </w:r>
            <w:r w:rsidR="00F160F2">
              <w:rPr>
                <w:bCs/>
              </w:rPr>
              <w:t>0</w:t>
            </w:r>
          </w:p>
        </w:tc>
      </w:tr>
      <w:tr w:rsidR="00167867" w:rsidRPr="004B5EAB" w14:paraId="5E52121A" w14:textId="77777777" w:rsidTr="00E520F5">
        <w:tc>
          <w:tcPr>
            <w:tcW w:w="540" w:type="dxa"/>
            <w:vAlign w:val="center"/>
          </w:tcPr>
          <w:p w14:paraId="55389730" w14:textId="0D8D4E88" w:rsidR="00167867" w:rsidRDefault="00167867" w:rsidP="00FB4E30">
            <w:r>
              <w:t>3</w:t>
            </w:r>
          </w:p>
        </w:tc>
        <w:tc>
          <w:tcPr>
            <w:tcW w:w="7380" w:type="dxa"/>
            <w:vAlign w:val="bottom"/>
          </w:tcPr>
          <w:p w14:paraId="66D579BF" w14:textId="77777777" w:rsidR="00F160F2" w:rsidRPr="00F160F2" w:rsidRDefault="00F160F2" w:rsidP="00F160F2">
            <w:pPr>
              <w:shd w:val="clear" w:color="auto" w:fill="FFFFFF"/>
              <w:suppressAutoHyphens/>
              <w:rPr>
                <w:rFonts w:eastAsia="Calibri"/>
                <w:b/>
                <w:bCs/>
                <w:color w:val="000000"/>
                <w:sz w:val="22"/>
                <w:szCs w:val="22"/>
                <w:lang w:eastAsia="zh-CN"/>
              </w:rPr>
            </w:pPr>
            <w:r w:rsidRPr="00F160F2">
              <w:rPr>
                <w:rFonts w:eastAsia="Calibri"/>
                <w:b/>
                <w:bCs/>
                <w:color w:val="000000"/>
                <w:sz w:val="22"/>
                <w:szCs w:val="22"/>
                <w:lang w:eastAsia="zh-CN"/>
              </w:rPr>
              <w:t>Термос</w:t>
            </w:r>
          </w:p>
          <w:p w14:paraId="26AC91BE" w14:textId="77777777" w:rsidR="00F160F2" w:rsidRPr="00F160F2" w:rsidRDefault="00F160F2" w:rsidP="00F160F2">
            <w:pPr>
              <w:shd w:val="clear" w:color="auto" w:fill="FFFFFF"/>
              <w:suppressAutoHyphens/>
              <w:rPr>
                <w:rFonts w:eastAsia="Calibri"/>
                <w:color w:val="000000"/>
                <w:sz w:val="22"/>
                <w:szCs w:val="22"/>
                <w:lang w:eastAsia="zh-CN"/>
              </w:rPr>
            </w:pPr>
            <w:r w:rsidRPr="00F160F2">
              <w:rPr>
                <w:rFonts w:eastAsia="Calibri"/>
                <w:color w:val="000000"/>
                <w:sz w:val="22"/>
                <w:szCs w:val="22"/>
                <w:lang w:eastAsia="zh-CN"/>
              </w:rPr>
              <w:t>Материал– нержавеющая сталь</w:t>
            </w:r>
          </w:p>
          <w:p w14:paraId="455FFB71" w14:textId="77777777" w:rsidR="00F160F2" w:rsidRPr="00F160F2" w:rsidRDefault="00F160F2" w:rsidP="00F160F2">
            <w:pPr>
              <w:shd w:val="clear" w:color="auto" w:fill="FFFFFF"/>
              <w:suppressAutoHyphens/>
              <w:rPr>
                <w:rFonts w:eastAsia="Calibri"/>
                <w:color w:val="000000"/>
                <w:sz w:val="22"/>
                <w:szCs w:val="22"/>
                <w:lang w:eastAsia="zh-CN"/>
              </w:rPr>
            </w:pPr>
            <w:r w:rsidRPr="00F160F2">
              <w:rPr>
                <w:rFonts w:eastAsia="Calibri"/>
                <w:color w:val="000000"/>
                <w:sz w:val="22"/>
                <w:szCs w:val="22"/>
                <w:lang w:eastAsia="zh-CN"/>
              </w:rPr>
              <w:t>Объем -15 л.</w:t>
            </w:r>
          </w:p>
          <w:p w14:paraId="0E3DFA97" w14:textId="77777777" w:rsidR="00F160F2" w:rsidRPr="00F160F2" w:rsidRDefault="00F160F2" w:rsidP="00F160F2">
            <w:pPr>
              <w:shd w:val="clear" w:color="auto" w:fill="FFFFFF"/>
              <w:suppressAutoHyphens/>
              <w:rPr>
                <w:rFonts w:eastAsia="Calibri"/>
                <w:color w:val="000000"/>
                <w:sz w:val="22"/>
                <w:szCs w:val="22"/>
                <w:lang w:eastAsia="zh-CN"/>
              </w:rPr>
            </w:pPr>
            <w:r w:rsidRPr="00F160F2">
              <w:rPr>
                <w:rFonts w:eastAsia="Calibri"/>
                <w:color w:val="000000"/>
                <w:sz w:val="22"/>
                <w:szCs w:val="22"/>
                <w:lang w:eastAsia="zh-CN"/>
              </w:rPr>
              <w:t>Форма-прямая цилиндрическая</w:t>
            </w:r>
          </w:p>
          <w:p w14:paraId="7AC332D7" w14:textId="77777777" w:rsidR="00F160F2" w:rsidRPr="00F160F2" w:rsidRDefault="00F160F2" w:rsidP="00F160F2">
            <w:pPr>
              <w:shd w:val="clear" w:color="auto" w:fill="FFFFFF"/>
              <w:suppressAutoHyphens/>
              <w:rPr>
                <w:rFonts w:eastAsia="Calibri"/>
                <w:color w:val="000000"/>
                <w:sz w:val="22"/>
                <w:szCs w:val="22"/>
                <w:lang w:eastAsia="zh-CN"/>
              </w:rPr>
            </w:pPr>
            <w:r w:rsidRPr="00F160F2">
              <w:rPr>
                <w:rFonts w:eastAsia="Calibri"/>
                <w:color w:val="000000"/>
                <w:sz w:val="22"/>
                <w:szCs w:val="22"/>
                <w:lang w:eastAsia="zh-CN"/>
              </w:rPr>
              <w:t>Несъемная внутренняя колба;</w:t>
            </w:r>
          </w:p>
          <w:p w14:paraId="2D8266F4" w14:textId="77777777" w:rsidR="00F160F2" w:rsidRPr="00F160F2" w:rsidRDefault="00F160F2" w:rsidP="00F160F2">
            <w:pPr>
              <w:shd w:val="clear" w:color="auto" w:fill="FFFFFF"/>
              <w:suppressAutoHyphens/>
              <w:rPr>
                <w:rFonts w:eastAsia="Calibri"/>
                <w:color w:val="000000"/>
                <w:sz w:val="22"/>
                <w:szCs w:val="22"/>
                <w:lang w:eastAsia="zh-CN"/>
              </w:rPr>
            </w:pPr>
            <w:r w:rsidRPr="00F160F2">
              <w:rPr>
                <w:rFonts w:eastAsia="Calibri"/>
                <w:color w:val="000000"/>
                <w:sz w:val="22"/>
                <w:szCs w:val="22"/>
                <w:lang w:eastAsia="zh-CN"/>
              </w:rPr>
              <w:t>две ручки по бокам корпуса;</w:t>
            </w:r>
          </w:p>
          <w:p w14:paraId="7EB47A6D" w14:textId="77777777" w:rsidR="00F160F2" w:rsidRPr="00F160F2" w:rsidRDefault="00F160F2" w:rsidP="00F160F2">
            <w:pPr>
              <w:shd w:val="clear" w:color="auto" w:fill="FFFFFF"/>
              <w:suppressAutoHyphens/>
              <w:rPr>
                <w:rFonts w:eastAsia="Calibri"/>
                <w:color w:val="000000"/>
                <w:sz w:val="22"/>
                <w:szCs w:val="22"/>
                <w:lang w:eastAsia="zh-CN"/>
              </w:rPr>
            </w:pPr>
            <w:r w:rsidRPr="00F160F2">
              <w:rPr>
                <w:rFonts w:eastAsia="Calibri"/>
                <w:color w:val="000000"/>
                <w:sz w:val="22"/>
                <w:szCs w:val="22"/>
                <w:lang w:eastAsia="zh-CN"/>
              </w:rPr>
              <w:t>6 защелки снаружи;</w:t>
            </w:r>
          </w:p>
          <w:p w14:paraId="6CC994FE" w14:textId="77777777" w:rsidR="00F160F2" w:rsidRPr="00F160F2" w:rsidRDefault="00F160F2" w:rsidP="00F160F2">
            <w:pPr>
              <w:shd w:val="clear" w:color="auto" w:fill="FFFFFF"/>
              <w:suppressAutoHyphens/>
              <w:rPr>
                <w:rFonts w:eastAsia="Calibri"/>
                <w:color w:val="000000"/>
                <w:sz w:val="22"/>
                <w:szCs w:val="22"/>
                <w:lang w:eastAsia="zh-CN"/>
              </w:rPr>
            </w:pPr>
            <w:r w:rsidRPr="00F160F2">
              <w:rPr>
                <w:rFonts w:eastAsia="Calibri"/>
                <w:color w:val="000000"/>
                <w:sz w:val="22"/>
                <w:szCs w:val="22"/>
                <w:lang w:eastAsia="zh-CN"/>
              </w:rPr>
              <w:t>крышка с клапаном и ручкой.</w:t>
            </w:r>
          </w:p>
          <w:p w14:paraId="0C65B59C" w14:textId="77777777" w:rsidR="00F160F2" w:rsidRPr="00F160F2" w:rsidRDefault="00F160F2" w:rsidP="00F160F2">
            <w:pPr>
              <w:shd w:val="clear" w:color="auto" w:fill="FFFFFF"/>
              <w:suppressAutoHyphens/>
              <w:rPr>
                <w:rFonts w:eastAsia="Calibri"/>
                <w:color w:val="000000"/>
                <w:sz w:val="22"/>
                <w:szCs w:val="22"/>
                <w:lang w:eastAsia="zh-CN"/>
              </w:rPr>
            </w:pPr>
            <w:r w:rsidRPr="00F160F2">
              <w:rPr>
                <w:rFonts w:eastAsia="Calibri"/>
                <w:color w:val="000000"/>
                <w:sz w:val="22"/>
                <w:szCs w:val="22"/>
                <w:lang w:eastAsia="zh-CN"/>
              </w:rPr>
              <w:t>Высота - не менее 28 см;</w:t>
            </w:r>
          </w:p>
          <w:p w14:paraId="34F4D35A" w14:textId="3C37C6DA" w:rsidR="00F160F2" w:rsidRPr="00F160F2" w:rsidRDefault="00F160F2" w:rsidP="00F160F2">
            <w:pPr>
              <w:shd w:val="clear" w:color="auto" w:fill="FFFFFF"/>
              <w:suppressAutoHyphens/>
              <w:rPr>
                <w:rFonts w:eastAsia="Calibri"/>
                <w:color w:val="000000"/>
                <w:sz w:val="22"/>
                <w:szCs w:val="22"/>
                <w:lang w:eastAsia="zh-CN"/>
              </w:rPr>
            </w:pPr>
            <w:r w:rsidRPr="00F160F2">
              <w:rPr>
                <w:rFonts w:eastAsia="Calibri"/>
                <w:color w:val="000000"/>
                <w:sz w:val="22"/>
                <w:szCs w:val="22"/>
                <w:lang w:eastAsia="zh-CN"/>
              </w:rPr>
              <w:t xml:space="preserve">Длина </w:t>
            </w:r>
            <w:r w:rsidR="00EA5B93">
              <w:rPr>
                <w:rFonts w:eastAsia="Calibri"/>
                <w:color w:val="000000"/>
                <w:sz w:val="22"/>
                <w:szCs w:val="22"/>
                <w:lang w:eastAsia="zh-CN"/>
              </w:rPr>
              <w:t xml:space="preserve">- </w:t>
            </w:r>
            <w:r w:rsidRPr="00F160F2">
              <w:rPr>
                <w:rFonts w:eastAsia="Calibri"/>
                <w:color w:val="000000"/>
                <w:sz w:val="22"/>
                <w:szCs w:val="22"/>
                <w:lang w:eastAsia="zh-CN"/>
              </w:rPr>
              <w:t>не менее 3</w:t>
            </w:r>
            <w:r w:rsidR="00EA5B93">
              <w:rPr>
                <w:rFonts w:eastAsia="Calibri"/>
                <w:color w:val="000000"/>
                <w:sz w:val="22"/>
                <w:szCs w:val="22"/>
                <w:lang w:eastAsia="zh-CN"/>
              </w:rPr>
              <w:t>6</w:t>
            </w:r>
            <w:r w:rsidRPr="00F160F2">
              <w:rPr>
                <w:rFonts w:eastAsia="Calibri"/>
                <w:color w:val="000000"/>
                <w:sz w:val="22"/>
                <w:szCs w:val="22"/>
                <w:lang w:eastAsia="zh-CN"/>
              </w:rPr>
              <w:t>,0 см;</w:t>
            </w:r>
          </w:p>
          <w:p w14:paraId="1A2D0856" w14:textId="368F3997" w:rsidR="00F160F2" w:rsidRPr="00F160F2" w:rsidRDefault="00EA5B93" w:rsidP="00F160F2">
            <w:pPr>
              <w:shd w:val="clear" w:color="auto" w:fill="FFFFFF"/>
              <w:suppressAutoHyphens/>
              <w:rPr>
                <w:rFonts w:eastAsia="Calibri"/>
                <w:color w:val="000000"/>
                <w:sz w:val="22"/>
                <w:szCs w:val="22"/>
                <w:lang w:eastAsia="zh-CN"/>
              </w:rPr>
            </w:pPr>
            <w:r>
              <w:rPr>
                <w:rFonts w:eastAsia="Calibri"/>
                <w:color w:val="000000"/>
                <w:sz w:val="22"/>
                <w:szCs w:val="22"/>
                <w:lang w:eastAsia="zh-CN"/>
              </w:rPr>
              <w:t>Ширина – не менее 36,0 см</w:t>
            </w:r>
          </w:p>
          <w:p w14:paraId="770CF7BB" w14:textId="54AA1114" w:rsidR="00364B44" w:rsidRPr="00364B44" w:rsidRDefault="00F160F2" w:rsidP="00F160F2">
            <w:pPr>
              <w:shd w:val="clear" w:color="auto" w:fill="FFFFFF"/>
              <w:suppressAutoHyphens/>
              <w:rPr>
                <w:rFonts w:eastAsia="Calibri"/>
                <w:color w:val="000000"/>
                <w:sz w:val="22"/>
                <w:szCs w:val="22"/>
                <w:lang w:eastAsia="zh-CN"/>
              </w:rPr>
            </w:pPr>
            <w:r w:rsidRPr="00F160F2">
              <w:rPr>
                <w:rFonts w:eastAsia="Calibri"/>
                <w:color w:val="000000"/>
                <w:sz w:val="22"/>
                <w:szCs w:val="22"/>
                <w:lang w:eastAsia="zh-CN"/>
              </w:rPr>
              <w:t>Дата производства товара- не ранее 202</w:t>
            </w:r>
            <w:r>
              <w:rPr>
                <w:rFonts w:eastAsia="Calibri"/>
                <w:color w:val="000000"/>
                <w:sz w:val="22"/>
                <w:szCs w:val="22"/>
                <w:lang w:eastAsia="zh-CN"/>
              </w:rPr>
              <w:t>6</w:t>
            </w:r>
            <w:r w:rsidRPr="00F160F2">
              <w:rPr>
                <w:rFonts w:eastAsia="Calibri"/>
                <w:color w:val="000000"/>
                <w:sz w:val="22"/>
                <w:szCs w:val="22"/>
                <w:lang w:eastAsia="zh-CN"/>
              </w:rPr>
              <w:t xml:space="preserve"> г.</w:t>
            </w:r>
          </w:p>
        </w:tc>
        <w:tc>
          <w:tcPr>
            <w:tcW w:w="900" w:type="dxa"/>
            <w:vAlign w:val="center"/>
          </w:tcPr>
          <w:p w14:paraId="4788C555" w14:textId="31A28994" w:rsidR="00167867" w:rsidRDefault="00364B44" w:rsidP="00FB4E30">
            <w:pPr>
              <w:jc w:val="center"/>
            </w:pPr>
            <w:proofErr w:type="spellStart"/>
            <w:r>
              <w:t>шт</w:t>
            </w:r>
            <w:proofErr w:type="spellEnd"/>
          </w:p>
        </w:tc>
        <w:tc>
          <w:tcPr>
            <w:tcW w:w="1080" w:type="dxa"/>
            <w:vAlign w:val="center"/>
          </w:tcPr>
          <w:p w14:paraId="65072638" w14:textId="16CBF8B2" w:rsidR="00167867" w:rsidRDefault="00F160F2" w:rsidP="00FB4E30">
            <w:pPr>
              <w:jc w:val="center"/>
              <w:rPr>
                <w:bCs/>
              </w:rPr>
            </w:pPr>
            <w:r>
              <w:rPr>
                <w:bCs/>
              </w:rPr>
              <w:t>5</w:t>
            </w:r>
          </w:p>
        </w:tc>
      </w:tr>
    </w:tbl>
    <w:p w14:paraId="51412F7B" w14:textId="77777777" w:rsidR="00E165D4" w:rsidRDefault="00E165D4" w:rsidP="008C5DC6">
      <w:pPr>
        <w:tabs>
          <w:tab w:val="left" w:pos="567"/>
        </w:tabs>
        <w:ind w:firstLine="709"/>
        <w:jc w:val="both"/>
        <w:rPr>
          <w:b/>
          <w:bCs/>
          <w:color w:val="000000"/>
          <w:spacing w:val="2"/>
        </w:rPr>
      </w:pPr>
    </w:p>
    <w:p w14:paraId="4CC76650" w14:textId="77777777" w:rsidR="008C5DC6" w:rsidRPr="00273511" w:rsidRDefault="00A0644F" w:rsidP="008C5DC6">
      <w:pPr>
        <w:tabs>
          <w:tab w:val="left" w:pos="567"/>
        </w:tabs>
        <w:ind w:firstLine="709"/>
        <w:jc w:val="both"/>
        <w:rPr>
          <w:b/>
          <w:bCs/>
          <w:color w:val="000000"/>
          <w:spacing w:val="2"/>
        </w:rPr>
      </w:pPr>
      <w:r>
        <w:rPr>
          <w:b/>
          <w:bCs/>
          <w:color w:val="000000"/>
          <w:spacing w:val="2"/>
        </w:rPr>
        <w:t>2</w:t>
      </w:r>
      <w:r w:rsidR="008C5DC6">
        <w:rPr>
          <w:b/>
          <w:bCs/>
          <w:color w:val="000000"/>
          <w:spacing w:val="2"/>
        </w:rPr>
        <w:t>.</w:t>
      </w:r>
      <w:r w:rsidR="008C5DC6" w:rsidRPr="00273511">
        <w:rPr>
          <w:b/>
          <w:bCs/>
          <w:color w:val="000000"/>
          <w:spacing w:val="2"/>
        </w:rPr>
        <w:t xml:space="preserve">Требования к безопасности товаров: </w:t>
      </w:r>
    </w:p>
    <w:p w14:paraId="18ACE2BB" w14:textId="77777777" w:rsidR="00115168" w:rsidRDefault="00A0644F" w:rsidP="00A0644F">
      <w:pPr>
        <w:ind w:firstLine="567"/>
        <w:jc w:val="both"/>
      </w:pPr>
      <w:r>
        <w:t xml:space="preserve">Требования к безопасности и качественным характеристикам товара в соответствии с требованиями, установленными законодательством РФ к безопасности товара, являющегося предметом Контракта, а именно: поставляемый товар должен быть безопасным для жизни, здоровья людей, имущества Заказчика и окружающей среды при обычных условиях его использования, хранения и транспортировки в соответствии с Законами Российской Федерации от 07.02.1992 № </w:t>
      </w:r>
      <w:r>
        <w:lastRenderedPageBreak/>
        <w:t xml:space="preserve">2300-1 «О защите прав потребителей» и от 30.03.1999 № 52-ФЗ «О санитарно-эпидемиологическом благополучии населения». </w:t>
      </w:r>
    </w:p>
    <w:p w14:paraId="3B82E757" w14:textId="77777777" w:rsidR="00A0644F" w:rsidRDefault="00A0644F" w:rsidP="00A0644F">
      <w:pPr>
        <w:ind w:firstLine="567"/>
        <w:jc w:val="both"/>
      </w:pPr>
      <w:r>
        <w:t>Поставляемый товар должен быть новым, не находившимся в использовании у поставщика или у третьих лиц, не должен находиться в залоге, под арестом или под другим обременением, не подвергавшимся ранее ремонту (модернизации, восстановлению). Товар должен быть произведен не ранее 202</w:t>
      </w:r>
      <w:r w:rsidR="004F38C7">
        <w:t>5</w:t>
      </w:r>
      <w:r>
        <w:t xml:space="preserve"> года при соблюдении требований нормативных документов (ГОСТ, стандарты, технические условия, утвержденные в установленном порядке для данного вида товара, и т.п.) в условиях серийного производства. </w:t>
      </w:r>
    </w:p>
    <w:p w14:paraId="27F1D26B" w14:textId="77777777" w:rsidR="00A0644F" w:rsidRDefault="00A0644F" w:rsidP="00A0644F">
      <w:pPr>
        <w:ind w:firstLine="567"/>
        <w:jc w:val="both"/>
      </w:pPr>
      <w:r>
        <w:t xml:space="preserve">Качество поставляемого товара должно соответствовать требованиям документов стандартизации и технического регулирования (ГОСТ, ТУ и других), установленных для данного типа (вида) товара, подтверждаться сертификатом и иными документами на русском языке. Вместе с товаром Поставщик предоставляет Заказчику: оформленные гарантийные талоны (производителя товара, Поставщика) или аналогичные документы (производителя товара, Поставщика) (в случае, если в соответствии с законодательством РФ данный товар подлежит сертификации, регистрации или декларированию), с указанием заводских (серийных) номеров и гарантийного периода. В комплект поставки должны быть включены комплекты эксплуатационных документов (гарантийный талон, техническая и эксплуатационная документация на поставляемые товары на русском языке). </w:t>
      </w:r>
    </w:p>
    <w:p w14:paraId="0322163C" w14:textId="77777777" w:rsidR="008C5DC6" w:rsidRDefault="00A0644F" w:rsidP="00A0644F">
      <w:pPr>
        <w:ind w:firstLine="567"/>
        <w:jc w:val="both"/>
      </w:pPr>
      <w:r>
        <w:t>Требования к таре, упаковке и маркировке товара: Товар должен быть надлежащим образом упакован в заводскую (фабричную) упаковку (тару). Упаковка (тара), в которую упакован товар, не должна иметь следов деформации, повреждения. Поставщик несёт ответственность перед Заказчиком за повреждения товара, возникшие из-за неправильной упаковки (тары). При нарушении данных условий Заказчик имеет право требовать замены товара, поставленного с нарушениями. Упаковка (тара) должна обеспечивать сохранность товара при погрузке, транспортировке его любым видом транспорта на любое расстояние, разгрузке и хранении, а также исключать возможность всякого рода повреждений, загрязнений, проникновения сырости, утраты товарного вида, потребительских свойств и порчи. На упаковку товара должна быть нанесена информация о наименовании, стране и фирме производителе, сертификации, сроке годности. Вся информация, наносимая на этикетку, должна быть на русском языке.</w:t>
      </w:r>
    </w:p>
    <w:p w14:paraId="4DBBBA96" w14:textId="77777777" w:rsidR="00A0644F" w:rsidRPr="00273511" w:rsidRDefault="00A0644F" w:rsidP="00A0644F">
      <w:pPr>
        <w:ind w:firstLine="567"/>
        <w:jc w:val="both"/>
        <w:rPr>
          <w:b/>
          <w:bCs/>
        </w:rPr>
      </w:pPr>
    </w:p>
    <w:p w14:paraId="35F1EE94" w14:textId="77777777" w:rsidR="008C5DC6" w:rsidRPr="00273511" w:rsidRDefault="00A0644F" w:rsidP="008C5DC6">
      <w:pPr>
        <w:ind w:firstLine="567"/>
        <w:jc w:val="both"/>
        <w:rPr>
          <w:b/>
          <w:bCs/>
        </w:rPr>
      </w:pPr>
      <w:r>
        <w:rPr>
          <w:b/>
          <w:bCs/>
        </w:rPr>
        <w:t>3</w:t>
      </w:r>
      <w:r w:rsidR="008C5DC6" w:rsidRPr="00273511">
        <w:rPr>
          <w:b/>
          <w:bCs/>
        </w:rPr>
        <w:t>. Требования, связанные с определением соответствия поставляемого товара потребностям заказчика (приемка товара):</w:t>
      </w:r>
    </w:p>
    <w:p w14:paraId="1D5A6555" w14:textId="77777777" w:rsidR="008C5DC6" w:rsidRPr="00273511" w:rsidRDefault="008C5DC6" w:rsidP="008C5DC6">
      <w:pPr>
        <w:ind w:right="45" w:firstLine="567"/>
        <w:jc w:val="both"/>
        <w:rPr>
          <w:bCs/>
        </w:rPr>
      </w:pPr>
      <w:r w:rsidRPr="00273511">
        <w:rPr>
          <w:bCs/>
        </w:rPr>
        <w:t xml:space="preserve">1. При приемке товара Заказчик проверяет соответствие сведений, указанных в Приложении к договору, сведениям, указанным в транспортных и сопроводительных документах по: наименованию, количеству, качеству, сроку поставки товара, а также соблюдение требований к маркировке, таре и упаковке. </w:t>
      </w:r>
    </w:p>
    <w:p w14:paraId="2FEE1EE2" w14:textId="77777777" w:rsidR="008C5DC6" w:rsidRPr="00273511" w:rsidRDefault="00A0644F" w:rsidP="008C5DC6">
      <w:pPr>
        <w:ind w:firstLine="567"/>
        <w:jc w:val="both"/>
        <w:rPr>
          <w:b/>
          <w:bCs/>
        </w:rPr>
      </w:pPr>
      <w:r>
        <w:rPr>
          <w:b/>
          <w:bCs/>
        </w:rPr>
        <w:t>4</w:t>
      </w:r>
      <w:r w:rsidR="008C5DC6" w:rsidRPr="00273511">
        <w:rPr>
          <w:b/>
          <w:bCs/>
        </w:rPr>
        <w:t>.  Место поставки</w:t>
      </w:r>
    </w:p>
    <w:p w14:paraId="709839D6" w14:textId="77777777" w:rsidR="005D694D" w:rsidRDefault="005D694D" w:rsidP="008C5DC6">
      <w:pPr>
        <w:ind w:firstLine="567"/>
        <w:jc w:val="both"/>
        <w:rPr>
          <w:bCs/>
        </w:rPr>
      </w:pPr>
      <w:r w:rsidRPr="005D694D">
        <w:rPr>
          <w:bCs/>
        </w:rPr>
        <w:t xml:space="preserve">662050, Красноярский край, </w:t>
      </w:r>
      <w:proofErr w:type="spellStart"/>
      <w:r w:rsidRPr="005D694D">
        <w:rPr>
          <w:bCs/>
        </w:rPr>
        <w:t>Козульский</w:t>
      </w:r>
      <w:proofErr w:type="spellEnd"/>
      <w:r w:rsidRPr="005D694D">
        <w:rPr>
          <w:bCs/>
        </w:rPr>
        <w:t xml:space="preserve"> район, </w:t>
      </w:r>
      <w:proofErr w:type="spellStart"/>
      <w:r w:rsidRPr="005D694D">
        <w:rPr>
          <w:bCs/>
        </w:rPr>
        <w:t>гп</w:t>
      </w:r>
      <w:proofErr w:type="spellEnd"/>
      <w:r w:rsidRPr="005D694D">
        <w:rPr>
          <w:bCs/>
        </w:rPr>
        <w:t xml:space="preserve"> </w:t>
      </w:r>
      <w:proofErr w:type="spellStart"/>
      <w:r w:rsidRPr="005D694D">
        <w:rPr>
          <w:bCs/>
        </w:rPr>
        <w:t>Козулька</w:t>
      </w:r>
      <w:proofErr w:type="spellEnd"/>
      <w:r w:rsidRPr="005D694D">
        <w:rPr>
          <w:bCs/>
        </w:rPr>
        <w:t>, ул.Свердлова,11.</w:t>
      </w:r>
    </w:p>
    <w:p w14:paraId="393E45EF" w14:textId="7836FD16" w:rsidR="008C5DC6" w:rsidRPr="00273511" w:rsidRDefault="00A0644F" w:rsidP="008C5DC6">
      <w:pPr>
        <w:ind w:firstLine="567"/>
        <w:jc w:val="both"/>
        <w:rPr>
          <w:b/>
          <w:bCs/>
        </w:rPr>
      </w:pPr>
      <w:r>
        <w:rPr>
          <w:b/>
          <w:bCs/>
        </w:rPr>
        <w:t>5</w:t>
      </w:r>
      <w:r w:rsidR="008C5DC6" w:rsidRPr="00273511">
        <w:rPr>
          <w:b/>
          <w:bCs/>
        </w:rPr>
        <w:t>. Форма, срок и порядок оплаты</w:t>
      </w:r>
    </w:p>
    <w:p w14:paraId="250DA3B0" w14:textId="77777777" w:rsidR="008C5DC6" w:rsidRPr="00273511" w:rsidRDefault="008C5DC6" w:rsidP="008C5DC6">
      <w:pPr>
        <w:widowControl w:val="0"/>
        <w:ind w:right="-81" w:firstLine="567"/>
        <w:jc w:val="both"/>
      </w:pPr>
      <w:r w:rsidRPr="00273511">
        <w:t xml:space="preserve">1. Цена договора включает в себя расходы, связанные с тарой, упаковкой, маркировкой, транспортировкой, выполнением погрузочно-разгрузочных работ, уплатой таможенных пошлин, налогов, сборов и других обязательных платежей. </w:t>
      </w:r>
    </w:p>
    <w:p w14:paraId="174D63D1" w14:textId="769F1F05" w:rsidR="008C5DC6" w:rsidRPr="00273511" w:rsidRDefault="008C5DC6" w:rsidP="008C5DC6">
      <w:pPr>
        <w:ind w:firstLine="567"/>
        <w:jc w:val="both"/>
        <w:rPr>
          <w:bCs/>
          <w:snapToGrid w:val="0"/>
        </w:rPr>
      </w:pPr>
      <w:r w:rsidRPr="00273511">
        <w:rPr>
          <w:bCs/>
          <w:snapToGrid w:val="0"/>
        </w:rPr>
        <w:t xml:space="preserve">2. Оплата за </w:t>
      </w:r>
      <w:r w:rsidR="003A49B0" w:rsidRPr="00273511">
        <w:rPr>
          <w:bCs/>
          <w:snapToGrid w:val="0"/>
        </w:rPr>
        <w:t>поставленный товар</w:t>
      </w:r>
      <w:r w:rsidRPr="00273511">
        <w:rPr>
          <w:bCs/>
          <w:snapToGrid w:val="0"/>
        </w:rPr>
        <w:t xml:space="preserve"> производится Заказчиком в течение </w:t>
      </w:r>
      <w:r w:rsidRPr="00273511">
        <w:rPr>
          <w:bCs/>
          <w:snapToGrid w:val="0"/>
        </w:rPr>
        <w:br/>
      </w:r>
      <w:r w:rsidR="00A0644F">
        <w:rPr>
          <w:bCs/>
          <w:snapToGrid w:val="0"/>
        </w:rPr>
        <w:t>7</w:t>
      </w:r>
      <w:r w:rsidRPr="00273511">
        <w:rPr>
          <w:bCs/>
          <w:snapToGrid w:val="0"/>
        </w:rPr>
        <w:t xml:space="preserve"> </w:t>
      </w:r>
      <w:r w:rsidR="004509EA">
        <w:rPr>
          <w:bCs/>
          <w:snapToGrid w:val="0"/>
        </w:rPr>
        <w:t>рабочих</w:t>
      </w:r>
      <w:r w:rsidRPr="00273511">
        <w:rPr>
          <w:bCs/>
          <w:snapToGrid w:val="0"/>
        </w:rPr>
        <w:t xml:space="preserve"> дней с момента получения товара в полном объеме по безналичному расчету 100% на расчетный счет Поставщика, на основании счета-фактуры и товарно-транспортной накладной, выставленных Поставщиком.</w:t>
      </w:r>
    </w:p>
    <w:p w14:paraId="0EFB0A57" w14:textId="77777777" w:rsidR="00DF5801" w:rsidRPr="003E2A19" w:rsidRDefault="008C5DC6" w:rsidP="00933C22">
      <w:pPr>
        <w:tabs>
          <w:tab w:val="left" w:pos="0"/>
        </w:tabs>
        <w:ind w:firstLine="567"/>
        <w:jc w:val="both"/>
        <w:rPr>
          <w:b/>
          <w:bCs/>
          <w:sz w:val="28"/>
          <w:szCs w:val="28"/>
        </w:rPr>
        <w:sectPr w:rsidR="00DF5801" w:rsidRPr="003E2A19" w:rsidSect="000F704E">
          <w:footerReference w:type="default" r:id="rId16"/>
          <w:pgSz w:w="11909" w:h="16838"/>
          <w:pgMar w:top="1134" w:right="850" w:bottom="1134" w:left="851" w:header="0" w:footer="6" w:gutter="0"/>
          <w:cols w:space="720"/>
          <w:noEndnote/>
          <w:docGrid w:linePitch="360"/>
        </w:sectPr>
      </w:pPr>
      <w:r w:rsidRPr="00273511">
        <w:rPr>
          <w:bCs/>
        </w:rPr>
        <w:t>3. Авансирование поставки по договору не предусмотрено.</w:t>
      </w:r>
    </w:p>
    <w:p w14:paraId="48EDA769" w14:textId="77777777" w:rsidR="00A62078" w:rsidRDefault="00A62078" w:rsidP="00A62078">
      <w:pPr>
        <w:jc w:val="center"/>
        <w:rPr>
          <w:b/>
          <w:bCs/>
        </w:rPr>
      </w:pPr>
    </w:p>
    <w:p w14:paraId="603C4E2B" w14:textId="77777777" w:rsidR="00A62078" w:rsidRDefault="00A62078" w:rsidP="00A62078">
      <w:pPr>
        <w:jc w:val="center"/>
        <w:rPr>
          <w:b/>
          <w:bCs/>
        </w:rPr>
      </w:pPr>
    </w:p>
    <w:p w14:paraId="048FBE76" w14:textId="77777777" w:rsidR="00A62078" w:rsidRDefault="00A62078" w:rsidP="00A62078">
      <w:pPr>
        <w:jc w:val="center"/>
        <w:rPr>
          <w:b/>
          <w:bCs/>
        </w:rPr>
      </w:pPr>
    </w:p>
    <w:p w14:paraId="198A6B7E" w14:textId="77777777" w:rsidR="00A62078" w:rsidRDefault="00A62078" w:rsidP="00A62078">
      <w:pPr>
        <w:jc w:val="center"/>
        <w:rPr>
          <w:b/>
          <w:bCs/>
        </w:rPr>
      </w:pPr>
    </w:p>
    <w:p w14:paraId="6E4A8435" w14:textId="2C2FAC69" w:rsidR="00A62078" w:rsidRPr="000F0EE3" w:rsidRDefault="00A62078" w:rsidP="00A62078">
      <w:pPr>
        <w:pStyle w:val="afb"/>
        <w:autoSpaceDE w:val="0"/>
        <w:ind w:left="5670"/>
      </w:pPr>
      <w:r>
        <w:t xml:space="preserve">Приложение № </w:t>
      </w:r>
      <w:r w:rsidR="005D694D">
        <w:t>4</w:t>
      </w:r>
    </w:p>
    <w:p w14:paraId="3BBED160" w14:textId="77777777" w:rsidR="00A62078" w:rsidRPr="00194B7E" w:rsidRDefault="00A62078" w:rsidP="00A62078">
      <w:pPr>
        <w:ind w:left="5670"/>
        <w:jc w:val="both"/>
      </w:pPr>
      <w:r w:rsidRPr="00194B7E">
        <w:t xml:space="preserve">к извещению о проведении запроса </w:t>
      </w:r>
      <w:r>
        <w:t>котировок</w:t>
      </w:r>
      <w:r w:rsidRPr="00194B7E">
        <w:t xml:space="preserve"> в электронной форме (обоснование начальной (максимальной) цены)</w:t>
      </w:r>
    </w:p>
    <w:p w14:paraId="22732DEA" w14:textId="77777777" w:rsidR="00A62078" w:rsidRPr="0072633B" w:rsidRDefault="00A62078" w:rsidP="00A62078">
      <w:pPr>
        <w:pStyle w:val="ConsPlusNonformat"/>
        <w:spacing w:before="260"/>
        <w:jc w:val="center"/>
        <w:rPr>
          <w:rFonts w:ascii="Times New Roman" w:hAnsi="Times New Roman" w:cs="Times New Roman"/>
          <w:sz w:val="24"/>
          <w:szCs w:val="28"/>
        </w:rPr>
      </w:pPr>
      <w:r w:rsidRPr="0072633B">
        <w:rPr>
          <w:rFonts w:ascii="Times New Roman" w:hAnsi="Times New Roman" w:cs="Times New Roman"/>
          <w:sz w:val="24"/>
          <w:szCs w:val="28"/>
        </w:rPr>
        <w:t>СОГЛАСИЕ</w:t>
      </w:r>
    </w:p>
    <w:p w14:paraId="37B51BE9" w14:textId="77777777" w:rsidR="00A62078" w:rsidRPr="0072633B" w:rsidRDefault="00A62078" w:rsidP="00A62078">
      <w:pPr>
        <w:pStyle w:val="ConsPlusNonformat"/>
        <w:jc w:val="center"/>
        <w:rPr>
          <w:rFonts w:ascii="Times New Roman" w:hAnsi="Times New Roman" w:cs="Times New Roman"/>
          <w:sz w:val="24"/>
          <w:szCs w:val="28"/>
        </w:rPr>
      </w:pPr>
      <w:r w:rsidRPr="0072633B">
        <w:rPr>
          <w:rFonts w:ascii="Times New Roman" w:hAnsi="Times New Roman" w:cs="Times New Roman"/>
          <w:sz w:val="24"/>
          <w:szCs w:val="28"/>
        </w:rPr>
        <w:t>на обработку персональных данных</w:t>
      </w:r>
    </w:p>
    <w:p w14:paraId="39FC926F" w14:textId="77777777" w:rsidR="00A62078" w:rsidRPr="0072633B" w:rsidRDefault="00A62078" w:rsidP="00A62078">
      <w:pPr>
        <w:pStyle w:val="ConsPlusNonformat"/>
        <w:jc w:val="both"/>
        <w:rPr>
          <w:rFonts w:ascii="Times New Roman" w:hAnsi="Times New Roman" w:cs="Times New Roman"/>
          <w:sz w:val="24"/>
          <w:szCs w:val="28"/>
        </w:rPr>
      </w:pPr>
    </w:p>
    <w:p w14:paraId="298A8F88" w14:textId="77777777" w:rsidR="00A62078" w:rsidRPr="0072633B" w:rsidRDefault="00A62078" w:rsidP="00A62078">
      <w:pPr>
        <w:pStyle w:val="ConsPlusNonformat"/>
        <w:jc w:val="both"/>
        <w:rPr>
          <w:rFonts w:ascii="Times New Roman" w:hAnsi="Times New Roman" w:cs="Times New Roman"/>
          <w:sz w:val="24"/>
          <w:szCs w:val="28"/>
        </w:rPr>
      </w:pPr>
      <w:r w:rsidRPr="0072633B">
        <w:rPr>
          <w:rFonts w:ascii="Times New Roman" w:hAnsi="Times New Roman" w:cs="Times New Roman"/>
          <w:sz w:val="24"/>
          <w:szCs w:val="28"/>
        </w:rPr>
        <w:t xml:space="preserve">    Я, __________________________________________________________________</w:t>
      </w:r>
      <w:r>
        <w:rPr>
          <w:rFonts w:ascii="Times New Roman" w:hAnsi="Times New Roman" w:cs="Times New Roman"/>
          <w:sz w:val="24"/>
          <w:szCs w:val="28"/>
        </w:rPr>
        <w:t>______</w:t>
      </w:r>
      <w:r w:rsidRPr="0072633B">
        <w:rPr>
          <w:rFonts w:ascii="Times New Roman" w:hAnsi="Times New Roman" w:cs="Times New Roman"/>
          <w:sz w:val="24"/>
          <w:szCs w:val="28"/>
        </w:rPr>
        <w:t>___,</w:t>
      </w:r>
    </w:p>
    <w:p w14:paraId="43B11AC4" w14:textId="77777777" w:rsidR="00A62078" w:rsidRPr="0072633B" w:rsidRDefault="00A62078" w:rsidP="00A62078">
      <w:pPr>
        <w:pStyle w:val="ConsPlusNonformat"/>
        <w:jc w:val="center"/>
        <w:rPr>
          <w:rFonts w:ascii="Times New Roman" w:hAnsi="Times New Roman" w:cs="Times New Roman"/>
          <w:sz w:val="18"/>
          <w:szCs w:val="28"/>
        </w:rPr>
      </w:pPr>
      <w:r w:rsidRPr="0072633B">
        <w:rPr>
          <w:rFonts w:ascii="Times New Roman" w:hAnsi="Times New Roman" w:cs="Times New Roman"/>
          <w:sz w:val="18"/>
          <w:szCs w:val="28"/>
        </w:rPr>
        <w:t>(фамилия, имя, отчество субъекта персональных данных)</w:t>
      </w:r>
    </w:p>
    <w:p w14:paraId="7C5C9A2E" w14:textId="77777777" w:rsidR="00A62078" w:rsidRPr="0072633B" w:rsidRDefault="00A62078" w:rsidP="00A62078">
      <w:pPr>
        <w:pStyle w:val="ConsPlusNonformat"/>
        <w:jc w:val="both"/>
        <w:rPr>
          <w:rFonts w:ascii="Times New Roman" w:hAnsi="Times New Roman" w:cs="Times New Roman"/>
          <w:sz w:val="24"/>
          <w:szCs w:val="28"/>
        </w:rPr>
      </w:pPr>
      <w:r w:rsidRPr="0072633B">
        <w:rPr>
          <w:rFonts w:ascii="Times New Roman" w:hAnsi="Times New Roman" w:cs="Times New Roman"/>
          <w:sz w:val="24"/>
          <w:szCs w:val="28"/>
        </w:rPr>
        <w:t>в соответствии с п. 4 ст. 9 Федерального закона от 27.07.2006  N 152-ФЗ  "О</w:t>
      </w:r>
      <w:r>
        <w:rPr>
          <w:rFonts w:ascii="Times New Roman" w:hAnsi="Times New Roman" w:cs="Times New Roman"/>
          <w:sz w:val="24"/>
          <w:szCs w:val="28"/>
        </w:rPr>
        <w:t xml:space="preserve"> </w:t>
      </w:r>
      <w:r w:rsidRPr="0072633B">
        <w:rPr>
          <w:rFonts w:ascii="Times New Roman" w:hAnsi="Times New Roman" w:cs="Times New Roman"/>
          <w:sz w:val="24"/>
          <w:szCs w:val="28"/>
        </w:rPr>
        <w:t>персональных данных", зарегистрирован___ по адресу: ______________________</w:t>
      </w:r>
      <w:r>
        <w:rPr>
          <w:rFonts w:ascii="Times New Roman" w:hAnsi="Times New Roman" w:cs="Times New Roman"/>
          <w:sz w:val="24"/>
          <w:szCs w:val="28"/>
        </w:rPr>
        <w:t>______________________</w:t>
      </w:r>
      <w:r w:rsidRPr="0072633B">
        <w:rPr>
          <w:rFonts w:ascii="Times New Roman" w:hAnsi="Times New Roman" w:cs="Times New Roman"/>
          <w:sz w:val="24"/>
          <w:szCs w:val="28"/>
        </w:rPr>
        <w:t>,</w:t>
      </w:r>
    </w:p>
    <w:p w14:paraId="0793D3C5" w14:textId="77777777" w:rsidR="00A62078" w:rsidRPr="0072633B" w:rsidRDefault="00A62078" w:rsidP="00A62078">
      <w:pPr>
        <w:pStyle w:val="ConsPlusNonformat"/>
        <w:jc w:val="both"/>
        <w:rPr>
          <w:rFonts w:ascii="Times New Roman" w:hAnsi="Times New Roman" w:cs="Times New Roman"/>
          <w:sz w:val="24"/>
          <w:szCs w:val="28"/>
        </w:rPr>
      </w:pPr>
      <w:r w:rsidRPr="0072633B">
        <w:rPr>
          <w:rFonts w:ascii="Times New Roman" w:hAnsi="Times New Roman" w:cs="Times New Roman"/>
          <w:sz w:val="24"/>
          <w:szCs w:val="28"/>
        </w:rPr>
        <w:t>документ, удостоверяющий личность: ______________________________________</w:t>
      </w:r>
      <w:r>
        <w:rPr>
          <w:rFonts w:ascii="Times New Roman" w:hAnsi="Times New Roman" w:cs="Times New Roman"/>
          <w:sz w:val="24"/>
          <w:szCs w:val="28"/>
        </w:rPr>
        <w:t>_______</w:t>
      </w:r>
      <w:r w:rsidRPr="0072633B">
        <w:rPr>
          <w:rFonts w:ascii="Times New Roman" w:hAnsi="Times New Roman" w:cs="Times New Roman"/>
          <w:sz w:val="24"/>
          <w:szCs w:val="28"/>
        </w:rPr>
        <w:t>_</w:t>
      </w:r>
    </w:p>
    <w:p w14:paraId="4D2FE630" w14:textId="77777777" w:rsidR="00A62078" w:rsidRPr="00740571" w:rsidRDefault="00A62078" w:rsidP="00A62078">
      <w:pPr>
        <w:pStyle w:val="ConsPlusNonformat"/>
        <w:ind w:left="4253"/>
        <w:rPr>
          <w:rFonts w:ascii="Times New Roman" w:hAnsi="Times New Roman" w:cs="Times New Roman"/>
          <w:sz w:val="22"/>
          <w:szCs w:val="28"/>
          <w:vertAlign w:val="superscript"/>
        </w:rPr>
      </w:pPr>
      <w:r w:rsidRPr="00740571">
        <w:rPr>
          <w:rFonts w:ascii="Times New Roman" w:hAnsi="Times New Roman" w:cs="Times New Roman"/>
          <w:sz w:val="32"/>
          <w:szCs w:val="28"/>
          <w:vertAlign w:val="superscript"/>
        </w:rPr>
        <w:t xml:space="preserve"> </w:t>
      </w:r>
      <w:r w:rsidRPr="00740571">
        <w:rPr>
          <w:rFonts w:ascii="Times New Roman" w:hAnsi="Times New Roman" w:cs="Times New Roman"/>
          <w:sz w:val="22"/>
          <w:szCs w:val="28"/>
          <w:vertAlign w:val="superscript"/>
        </w:rPr>
        <w:t xml:space="preserve">(наименование документа, №,  </w:t>
      </w:r>
    </w:p>
    <w:p w14:paraId="419E8D10" w14:textId="77777777" w:rsidR="00A62078" w:rsidRDefault="00A62078" w:rsidP="00A62078">
      <w:pPr>
        <w:pStyle w:val="ConsPlusNonformat"/>
        <w:jc w:val="both"/>
        <w:rPr>
          <w:rFonts w:ascii="Times New Roman" w:hAnsi="Times New Roman" w:cs="Times New Roman"/>
          <w:sz w:val="24"/>
          <w:szCs w:val="28"/>
        </w:rPr>
      </w:pPr>
      <w:r>
        <w:rPr>
          <w:rFonts w:ascii="Times New Roman" w:hAnsi="Times New Roman" w:cs="Times New Roman"/>
          <w:sz w:val="24"/>
          <w:szCs w:val="28"/>
        </w:rPr>
        <w:t>_______________________________________________________________________________,</w:t>
      </w:r>
    </w:p>
    <w:p w14:paraId="7A967F8B" w14:textId="77777777" w:rsidR="00A62078" w:rsidRPr="00740571" w:rsidRDefault="00A62078" w:rsidP="00A62078">
      <w:pPr>
        <w:pStyle w:val="ConsPlusNonformat"/>
        <w:ind w:left="1843"/>
        <w:rPr>
          <w:rFonts w:ascii="Times New Roman" w:hAnsi="Times New Roman" w:cs="Times New Roman"/>
          <w:sz w:val="22"/>
          <w:szCs w:val="28"/>
          <w:vertAlign w:val="superscript"/>
        </w:rPr>
      </w:pPr>
      <w:r w:rsidRPr="00740571">
        <w:rPr>
          <w:rFonts w:ascii="Times New Roman" w:hAnsi="Times New Roman" w:cs="Times New Roman"/>
          <w:sz w:val="22"/>
          <w:szCs w:val="28"/>
          <w:vertAlign w:val="superscript"/>
        </w:rPr>
        <w:t>сведения о дате выдачи документа   и выдавшем его органе)</w:t>
      </w:r>
    </w:p>
    <w:p w14:paraId="7AA7E470" w14:textId="77777777" w:rsidR="00A62078" w:rsidRDefault="00A62078" w:rsidP="00A62078">
      <w:pPr>
        <w:pStyle w:val="ConsPlusNonformat"/>
        <w:jc w:val="both"/>
        <w:rPr>
          <w:rFonts w:ascii="Times New Roman" w:hAnsi="Times New Roman" w:cs="Times New Roman"/>
          <w:sz w:val="24"/>
          <w:szCs w:val="28"/>
        </w:rPr>
      </w:pPr>
    </w:p>
    <w:p w14:paraId="15F3A117" w14:textId="77777777" w:rsidR="00A62078" w:rsidRPr="0072633B" w:rsidRDefault="00A62078" w:rsidP="00A62078">
      <w:pPr>
        <w:pStyle w:val="ConsPlusNonformat"/>
        <w:jc w:val="both"/>
        <w:rPr>
          <w:rFonts w:ascii="Times New Roman" w:hAnsi="Times New Roman" w:cs="Times New Roman"/>
          <w:sz w:val="24"/>
          <w:szCs w:val="28"/>
        </w:rPr>
      </w:pPr>
      <w:r w:rsidRPr="0072633B">
        <w:rPr>
          <w:rFonts w:ascii="Times New Roman" w:hAnsi="Times New Roman" w:cs="Times New Roman"/>
          <w:sz w:val="24"/>
          <w:szCs w:val="28"/>
        </w:rPr>
        <w:t>в целях ___________________________________________________________________</w:t>
      </w:r>
    </w:p>
    <w:p w14:paraId="3E77A155" w14:textId="77777777" w:rsidR="00A62078" w:rsidRPr="00740571" w:rsidRDefault="00A62078" w:rsidP="00A62078">
      <w:pPr>
        <w:pStyle w:val="ConsPlusNonformat"/>
        <w:jc w:val="both"/>
        <w:rPr>
          <w:rFonts w:ascii="Times New Roman" w:hAnsi="Times New Roman" w:cs="Times New Roman"/>
          <w:sz w:val="16"/>
          <w:szCs w:val="28"/>
          <w:vertAlign w:val="superscript"/>
        </w:rPr>
      </w:pPr>
      <w:r w:rsidRPr="00740571">
        <w:rPr>
          <w:rFonts w:ascii="Times New Roman" w:hAnsi="Times New Roman" w:cs="Times New Roman"/>
          <w:sz w:val="16"/>
          <w:szCs w:val="28"/>
        </w:rPr>
        <w:t xml:space="preserve">                </w:t>
      </w:r>
      <w:r w:rsidRPr="00740571">
        <w:rPr>
          <w:rFonts w:ascii="Times New Roman" w:hAnsi="Times New Roman" w:cs="Times New Roman"/>
          <w:sz w:val="24"/>
          <w:szCs w:val="28"/>
          <w:vertAlign w:val="superscript"/>
        </w:rPr>
        <w:t xml:space="preserve">          (указать цель обработки данных)</w:t>
      </w:r>
    </w:p>
    <w:p w14:paraId="0E7519A4" w14:textId="18C27D44" w:rsidR="00A62078" w:rsidRPr="0072633B" w:rsidRDefault="00A62078" w:rsidP="00A62078">
      <w:pPr>
        <w:pStyle w:val="ConsPlusNonformat"/>
        <w:jc w:val="both"/>
        <w:rPr>
          <w:rFonts w:ascii="Times New Roman" w:hAnsi="Times New Roman" w:cs="Times New Roman"/>
          <w:sz w:val="24"/>
          <w:szCs w:val="28"/>
        </w:rPr>
      </w:pPr>
      <w:r w:rsidRPr="0072633B">
        <w:rPr>
          <w:rFonts w:ascii="Times New Roman" w:hAnsi="Times New Roman" w:cs="Times New Roman"/>
          <w:sz w:val="24"/>
          <w:szCs w:val="28"/>
        </w:rPr>
        <w:t>даю согласие _</w:t>
      </w:r>
      <w:r>
        <w:rPr>
          <w:rFonts w:ascii="Times New Roman" w:hAnsi="Times New Roman" w:cs="Times New Roman"/>
          <w:i/>
          <w:sz w:val="24"/>
          <w:szCs w:val="28"/>
          <w:u w:val="single"/>
        </w:rPr>
        <w:t xml:space="preserve">КГБУ </w:t>
      </w:r>
      <w:r w:rsidR="005D4633">
        <w:rPr>
          <w:rFonts w:ascii="Times New Roman" w:hAnsi="Times New Roman" w:cs="Times New Roman"/>
          <w:i/>
          <w:sz w:val="24"/>
          <w:szCs w:val="28"/>
          <w:u w:val="single"/>
        </w:rPr>
        <w:t>Д</w:t>
      </w:r>
      <w:r>
        <w:rPr>
          <w:rFonts w:ascii="Times New Roman" w:hAnsi="Times New Roman" w:cs="Times New Roman"/>
          <w:i/>
          <w:sz w:val="24"/>
          <w:szCs w:val="28"/>
          <w:u w:val="single"/>
        </w:rPr>
        <w:t>СО «</w:t>
      </w:r>
      <w:r w:rsidR="005D694D">
        <w:rPr>
          <w:rFonts w:ascii="Times New Roman" w:hAnsi="Times New Roman" w:cs="Times New Roman"/>
          <w:i/>
          <w:sz w:val="24"/>
          <w:szCs w:val="28"/>
          <w:u w:val="single"/>
        </w:rPr>
        <w:t>Козульский</w:t>
      </w:r>
      <w:r w:rsidR="006D2B98">
        <w:rPr>
          <w:rFonts w:ascii="Times New Roman" w:hAnsi="Times New Roman" w:cs="Times New Roman"/>
          <w:i/>
          <w:sz w:val="24"/>
          <w:szCs w:val="28"/>
          <w:u w:val="single"/>
        </w:rPr>
        <w:t>»</w:t>
      </w:r>
      <w:r w:rsidR="006D2B98" w:rsidRPr="0072633B">
        <w:rPr>
          <w:rFonts w:ascii="Times New Roman" w:hAnsi="Times New Roman" w:cs="Times New Roman"/>
          <w:sz w:val="24"/>
          <w:szCs w:val="28"/>
        </w:rPr>
        <w:t xml:space="preserve"> _</w:t>
      </w:r>
      <w:r w:rsidRPr="0072633B">
        <w:rPr>
          <w:rFonts w:ascii="Times New Roman" w:hAnsi="Times New Roman" w:cs="Times New Roman"/>
          <w:sz w:val="24"/>
          <w:szCs w:val="28"/>
        </w:rPr>
        <w:t>_______________,</w:t>
      </w:r>
    </w:p>
    <w:p w14:paraId="3D65614D" w14:textId="77777777" w:rsidR="00A62078" w:rsidRPr="00740571" w:rsidRDefault="00A62078" w:rsidP="00A62078">
      <w:pPr>
        <w:pStyle w:val="ConsPlusNonformat"/>
        <w:jc w:val="both"/>
        <w:rPr>
          <w:rFonts w:ascii="Times New Roman" w:hAnsi="Times New Roman" w:cs="Times New Roman"/>
          <w:sz w:val="24"/>
          <w:szCs w:val="28"/>
          <w:vertAlign w:val="superscript"/>
        </w:rPr>
      </w:pPr>
      <w:r w:rsidRPr="0072633B">
        <w:rPr>
          <w:rFonts w:ascii="Times New Roman" w:hAnsi="Times New Roman" w:cs="Times New Roman"/>
          <w:sz w:val="24"/>
          <w:szCs w:val="28"/>
        </w:rPr>
        <w:t xml:space="preserve">           </w:t>
      </w:r>
      <w:r w:rsidRPr="00740571">
        <w:rPr>
          <w:rFonts w:ascii="Times New Roman" w:hAnsi="Times New Roman" w:cs="Times New Roman"/>
          <w:sz w:val="24"/>
          <w:szCs w:val="28"/>
          <w:vertAlign w:val="superscript"/>
        </w:rPr>
        <w:t>(указать наименование оператора, получающего согласие субъекта персональных данных)</w:t>
      </w:r>
    </w:p>
    <w:p w14:paraId="77B2D93B" w14:textId="77777777" w:rsidR="005D694D" w:rsidRDefault="00A62078" w:rsidP="00A62078">
      <w:pPr>
        <w:pStyle w:val="ConsPlusNonformat"/>
        <w:jc w:val="both"/>
        <w:rPr>
          <w:rFonts w:ascii="Times New Roman" w:hAnsi="Times New Roman" w:cs="Times New Roman"/>
          <w:i/>
          <w:sz w:val="24"/>
          <w:szCs w:val="28"/>
          <w:u w:val="single"/>
        </w:rPr>
      </w:pPr>
      <w:r w:rsidRPr="0072633B">
        <w:rPr>
          <w:rFonts w:ascii="Times New Roman" w:hAnsi="Times New Roman" w:cs="Times New Roman"/>
          <w:sz w:val="24"/>
          <w:szCs w:val="28"/>
        </w:rPr>
        <w:t xml:space="preserve">находящемуся по адресу: </w:t>
      </w:r>
      <w:r w:rsidR="005D694D" w:rsidRPr="005D694D">
        <w:rPr>
          <w:rFonts w:ascii="Times New Roman" w:hAnsi="Times New Roman" w:cs="Times New Roman"/>
          <w:i/>
          <w:sz w:val="24"/>
          <w:szCs w:val="28"/>
          <w:u w:val="single"/>
        </w:rPr>
        <w:t xml:space="preserve">662050, Красноярский край, </w:t>
      </w:r>
      <w:proofErr w:type="spellStart"/>
      <w:r w:rsidR="005D694D" w:rsidRPr="005D694D">
        <w:rPr>
          <w:rFonts w:ascii="Times New Roman" w:hAnsi="Times New Roman" w:cs="Times New Roman"/>
          <w:i/>
          <w:sz w:val="24"/>
          <w:szCs w:val="28"/>
          <w:u w:val="single"/>
        </w:rPr>
        <w:t>Козульский</w:t>
      </w:r>
      <w:proofErr w:type="spellEnd"/>
      <w:r w:rsidR="005D694D" w:rsidRPr="005D694D">
        <w:rPr>
          <w:rFonts w:ascii="Times New Roman" w:hAnsi="Times New Roman" w:cs="Times New Roman"/>
          <w:i/>
          <w:sz w:val="24"/>
          <w:szCs w:val="28"/>
          <w:u w:val="single"/>
        </w:rPr>
        <w:t xml:space="preserve"> район, </w:t>
      </w:r>
      <w:proofErr w:type="spellStart"/>
      <w:r w:rsidR="005D694D" w:rsidRPr="005D694D">
        <w:rPr>
          <w:rFonts w:ascii="Times New Roman" w:hAnsi="Times New Roman" w:cs="Times New Roman"/>
          <w:i/>
          <w:sz w:val="24"/>
          <w:szCs w:val="28"/>
          <w:u w:val="single"/>
        </w:rPr>
        <w:t>гп</w:t>
      </w:r>
      <w:proofErr w:type="spellEnd"/>
      <w:r w:rsidR="005D694D" w:rsidRPr="005D694D">
        <w:rPr>
          <w:rFonts w:ascii="Times New Roman" w:hAnsi="Times New Roman" w:cs="Times New Roman"/>
          <w:i/>
          <w:sz w:val="24"/>
          <w:szCs w:val="28"/>
          <w:u w:val="single"/>
        </w:rPr>
        <w:t xml:space="preserve"> </w:t>
      </w:r>
      <w:proofErr w:type="spellStart"/>
      <w:r w:rsidR="005D694D" w:rsidRPr="005D694D">
        <w:rPr>
          <w:rFonts w:ascii="Times New Roman" w:hAnsi="Times New Roman" w:cs="Times New Roman"/>
          <w:i/>
          <w:sz w:val="24"/>
          <w:szCs w:val="28"/>
          <w:u w:val="single"/>
        </w:rPr>
        <w:t>Козулька</w:t>
      </w:r>
      <w:proofErr w:type="spellEnd"/>
      <w:r w:rsidR="005D694D" w:rsidRPr="005D694D">
        <w:rPr>
          <w:rFonts w:ascii="Times New Roman" w:hAnsi="Times New Roman" w:cs="Times New Roman"/>
          <w:i/>
          <w:sz w:val="24"/>
          <w:szCs w:val="28"/>
          <w:u w:val="single"/>
        </w:rPr>
        <w:t>, ул.Свердлова,11.</w:t>
      </w:r>
    </w:p>
    <w:p w14:paraId="7B131E36" w14:textId="228C33FB" w:rsidR="00A62078" w:rsidRPr="0072633B" w:rsidRDefault="00A62078" w:rsidP="00A62078">
      <w:pPr>
        <w:pStyle w:val="ConsPlusNonformat"/>
        <w:jc w:val="both"/>
        <w:rPr>
          <w:rFonts w:ascii="Times New Roman" w:hAnsi="Times New Roman" w:cs="Times New Roman"/>
          <w:sz w:val="24"/>
          <w:szCs w:val="28"/>
        </w:rPr>
      </w:pPr>
      <w:r w:rsidRPr="0072633B">
        <w:rPr>
          <w:rFonts w:ascii="Times New Roman" w:hAnsi="Times New Roman" w:cs="Times New Roman"/>
          <w:sz w:val="24"/>
          <w:szCs w:val="28"/>
        </w:rPr>
        <w:t>на обработку моих персональных данных, а именно: __________________________</w:t>
      </w:r>
      <w:r>
        <w:rPr>
          <w:rFonts w:ascii="Times New Roman" w:hAnsi="Times New Roman" w:cs="Times New Roman"/>
          <w:sz w:val="24"/>
          <w:szCs w:val="28"/>
        </w:rPr>
        <w:t>____</w:t>
      </w:r>
    </w:p>
    <w:p w14:paraId="277AE625" w14:textId="77777777" w:rsidR="00A62078" w:rsidRPr="0072633B" w:rsidRDefault="00A62078" w:rsidP="00A62078">
      <w:pPr>
        <w:pStyle w:val="ConsPlusNonformat"/>
        <w:jc w:val="both"/>
        <w:rPr>
          <w:rFonts w:ascii="Times New Roman" w:hAnsi="Times New Roman" w:cs="Times New Roman"/>
          <w:sz w:val="24"/>
          <w:szCs w:val="28"/>
        </w:rPr>
      </w:pPr>
      <w:r w:rsidRPr="0072633B">
        <w:rPr>
          <w:rFonts w:ascii="Times New Roman" w:hAnsi="Times New Roman" w:cs="Times New Roman"/>
          <w:sz w:val="24"/>
          <w:szCs w:val="28"/>
        </w:rPr>
        <w:t>__________________________________________________________________________,</w:t>
      </w:r>
    </w:p>
    <w:p w14:paraId="30DBDBE7" w14:textId="77777777" w:rsidR="00A62078" w:rsidRPr="00740571" w:rsidRDefault="00A62078" w:rsidP="00A62078">
      <w:pPr>
        <w:pStyle w:val="ConsPlusNonformat"/>
        <w:jc w:val="both"/>
        <w:rPr>
          <w:rFonts w:ascii="Times New Roman" w:hAnsi="Times New Roman" w:cs="Times New Roman"/>
          <w:sz w:val="24"/>
          <w:szCs w:val="28"/>
          <w:vertAlign w:val="superscript"/>
        </w:rPr>
      </w:pPr>
      <w:r w:rsidRPr="00740571">
        <w:rPr>
          <w:rFonts w:ascii="Times New Roman" w:hAnsi="Times New Roman" w:cs="Times New Roman"/>
          <w:sz w:val="24"/>
          <w:szCs w:val="28"/>
          <w:vertAlign w:val="superscript"/>
        </w:rPr>
        <w:t xml:space="preserve">        (указать перечень персональных данных, на обработку которых дается согласие субъекта персональных данных)</w:t>
      </w:r>
    </w:p>
    <w:p w14:paraId="7D900B2D" w14:textId="38130E8F" w:rsidR="00A62078" w:rsidRPr="0072633B" w:rsidRDefault="00A62078" w:rsidP="00A62078">
      <w:pPr>
        <w:pStyle w:val="ConsPlusNonformat"/>
        <w:jc w:val="both"/>
        <w:rPr>
          <w:rFonts w:ascii="Times New Roman" w:hAnsi="Times New Roman" w:cs="Times New Roman"/>
          <w:sz w:val="24"/>
          <w:szCs w:val="28"/>
        </w:rPr>
      </w:pPr>
      <w:r w:rsidRPr="0072633B">
        <w:rPr>
          <w:rFonts w:ascii="Times New Roman" w:hAnsi="Times New Roman" w:cs="Times New Roman"/>
          <w:sz w:val="24"/>
          <w:szCs w:val="28"/>
        </w:rPr>
        <w:t xml:space="preserve">то   есть   на   совершение   </w:t>
      </w:r>
      <w:r w:rsidR="000532F5" w:rsidRPr="0072633B">
        <w:rPr>
          <w:rFonts w:ascii="Times New Roman" w:hAnsi="Times New Roman" w:cs="Times New Roman"/>
          <w:sz w:val="24"/>
          <w:szCs w:val="28"/>
        </w:rPr>
        <w:t>действий, предусмотренных</w:t>
      </w:r>
      <w:r w:rsidR="006D2B98" w:rsidRPr="0072633B">
        <w:rPr>
          <w:rFonts w:ascii="Times New Roman" w:hAnsi="Times New Roman" w:cs="Times New Roman"/>
          <w:sz w:val="24"/>
          <w:szCs w:val="28"/>
        </w:rPr>
        <w:t xml:space="preserve"> п.</w:t>
      </w:r>
      <w:r w:rsidRPr="0072633B">
        <w:rPr>
          <w:rFonts w:ascii="Times New Roman" w:hAnsi="Times New Roman" w:cs="Times New Roman"/>
          <w:sz w:val="24"/>
          <w:szCs w:val="28"/>
        </w:rPr>
        <w:t xml:space="preserve">  3   ст.  3</w:t>
      </w:r>
      <w:r>
        <w:rPr>
          <w:rFonts w:ascii="Times New Roman" w:hAnsi="Times New Roman" w:cs="Times New Roman"/>
          <w:sz w:val="24"/>
          <w:szCs w:val="28"/>
        </w:rPr>
        <w:t xml:space="preserve"> </w:t>
      </w:r>
      <w:r w:rsidRPr="0072633B">
        <w:rPr>
          <w:rFonts w:ascii="Times New Roman" w:hAnsi="Times New Roman" w:cs="Times New Roman"/>
          <w:sz w:val="24"/>
          <w:szCs w:val="28"/>
        </w:rPr>
        <w:t xml:space="preserve">Федерального закона от 27.07.2006 </w:t>
      </w:r>
      <w:r>
        <w:rPr>
          <w:rFonts w:ascii="Times New Roman" w:hAnsi="Times New Roman" w:cs="Times New Roman"/>
          <w:sz w:val="24"/>
          <w:szCs w:val="28"/>
        </w:rPr>
        <w:t>№</w:t>
      </w:r>
      <w:r w:rsidRPr="0072633B">
        <w:rPr>
          <w:rFonts w:ascii="Times New Roman" w:hAnsi="Times New Roman" w:cs="Times New Roman"/>
          <w:sz w:val="24"/>
          <w:szCs w:val="28"/>
        </w:rPr>
        <w:t xml:space="preserve"> 152-ФЗ </w:t>
      </w:r>
      <w:r>
        <w:rPr>
          <w:rFonts w:ascii="Times New Roman" w:hAnsi="Times New Roman" w:cs="Times New Roman"/>
          <w:sz w:val="24"/>
          <w:szCs w:val="28"/>
        </w:rPr>
        <w:t>«</w:t>
      </w:r>
      <w:r w:rsidRPr="0072633B">
        <w:rPr>
          <w:rFonts w:ascii="Times New Roman" w:hAnsi="Times New Roman" w:cs="Times New Roman"/>
          <w:sz w:val="24"/>
          <w:szCs w:val="28"/>
        </w:rPr>
        <w:t>О персональных данных</w:t>
      </w:r>
      <w:r>
        <w:rPr>
          <w:rFonts w:ascii="Times New Roman" w:hAnsi="Times New Roman" w:cs="Times New Roman"/>
          <w:sz w:val="24"/>
          <w:szCs w:val="28"/>
        </w:rPr>
        <w:t>»</w:t>
      </w:r>
      <w:r w:rsidRPr="0072633B">
        <w:rPr>
          <w:rFonts w:ascii="Times New Roman" w:hAnsi="Times New Roman" w:cs="Times New Roman"/>
          <w:sz w:val="24"/>
          <w:szCs w:val="28"/>
        </w:rPr>
        <w:t>.</w:t>
      </w:r>
    </w:p>
    <w:p w14:paraId="1A09AA85" w14:textId="77777777" w:rsidR="00A62078" w:rsidRDefault="00A62078" w:rsidP="00A62078">
      <w:pPr>
        <w:pStyle w:val="ConsPlusNonformat"/>
        <w:jc w:val="both"/>
        <w:rPr>
          <w:rFonts w:ascii="Times New Roman" w:hAnsi="Times New Roman" w:cs="Times New Roman"/>
          <w:sz w:val="24"/>
          <w:szCs w:val="28"/>
        </w:rPr>
      </w:pPr>
      <w:r w:rsidRPr="0072633B">
        <w:rPr>
          <w:rFonts w:ascii="Times New Roman" w:hAnsi="Times New Roman" w:cs="Times New Roman"/>
          <w:sz w:val="24"/>
          <w:szCs w:val="28"/>
        </w:rPr>
        <w:t xml:space="preserve">  </w:t>
      </w:r>
    </w:p>
    <w:p w14:paraId="7FDF7CD1" w14:textId="08CE215C" w:rsidR="00A62078" w:rsidRPr="0072633B" w:rsidRDefault="00A62078" w:rsidP="00A62078">
      <w:pPr>
        <w:pStyle w:val="ConsPlusNonformat"/>
        <w:jc w:val="both"/>
        <w:rPr>
          <w:rFonts w:ascii="Times New Roman" w:hAnsi="Times New Roman" w:cs="Times New Roman"/>
          <w:sz w:val="24"/>
          <w:szCs w:val="28"/>
        </w:rPr>
      </w:pPr>
      <w:r w:rsidRPr="0072633B">
        <w:rPr>
          <w:rFonts w:ascii="Times New Roman" w:hAnsi="Times New Roman" w:cs="Times New Roman"/>
          <w:sz w:val="24"/>
          <w:szCs w:val="28"/>
        </w:rPr>
        <w:t xml:space="preserve">  </w:t>
      </w:r>
      <w:r w:rsidR="006D2B98" w:rsidRPr="0072633B">
        <w:rPr>
          <w:rFonts w:ascii="Times New Roman" w:hAnsi="Times New Roman" w:cs="Times New Roman"/>
          <w:sz w:val="24"/>
          <w:szCs w:val="28"/>
        </w:rPr>
        <w:t xml:space="preserve">Настоящее согласие действует </w:t>
      </w:r>
      <w:r w:rsidR="000532F5" w:rsidRPr="0072633B">
        <w:rPr>
          <w:rFonts w:ascii="Times New Roman" w:hAnsi="Times New Roman" w:cs="Times New Roman"/>
          <w:sz w:val="24"/>
          <w:szCs w:val="28"/>
        </w:rPr>
        <w:t>со дня</w:t>
      </w:r>
      <w:r w:rsidR="006D2B98" w:rsidRPr="0072633B">
        <w:rPr>
          <w:rFonts w:ascii="Times New Roman" w:hAnsi="Times New Roman" w:cs="Times New Roman"/>
          <w:sz w:val="24"/>
          <w:szCs w:val="28"/>
        </w:rPr>
        <w:t xml:space="preserve"> его</w:t>
      </w:r>
      <w:r w:rsidRPr="0072633B">
        <w:rPr>
          <w:rFonts w:ascii="Times New Roman" w:hAnsi="Times New Roman" w:cs="Times New Roman"/>
          <w:sz w:val="24"/>
          <w:szCs w:val="28"/>
        </w:rPr>
        <w:t xml:space="preserve"> подписания до дня отзыва в</w:t>
      </w:r>
      <w:r>
        <w:rPr>
          <w:rFonts w:ascii="Times New Roman" w:hAnsi="Times New Roman" w:cs="Times New Roman"/>
          <w:sz w:val="24"/>
          <w:szCs w:val="28"/>
        </w:rPr>
        <w:t xml:space="preserve"> </w:t>
      </w:r>
      <w:r w:rsidRPr="0072633B">
        <w:rPr>
          <w:rFonts w:ascii="Times New Roman" w:hAnsi="Times New Roman" w:cs="Times New Roman"/>
          <w:sz w:val="24"/>
          <w:szCs w:val="28"/>
        </w:rPr>
        <w:t>письменной форме.</w:t>
      </w:r>
    </w:p>
    <w:p w14:paraId="3BC44939" w14:textId="77777777" w:rsidR="00A62078" w:rsidRPr="0072633B" w:rsidRDefault="00A62078" w:rsidP="00A62078">
      <w:pPr>
        <w:pStyle w:val="ConsPlusNonformat"/>
        <w:jc w:val="both"/>
        <w:rPr>
          <w:rFonts w:ascii="Times New Roman" w:hAnsi="Times New Roman" w:cs="Times New Roman"/>
          <w:sz w:val="24"/>
          <w:szCs w:val="28"/>
        </w:rPr>
      </w:pPr>
    </w:p>
    <w:p w14:paraId="7439EDBD" w14:textId="77777777" w:rsidR="00A62078" w:rsidRPr="0072633B" w:rsidRDefault="00A62078" w:rsidP="00A62078">
      <w:pPr>
        <w:pStyle w:val="ConsPlusNonformat"/>
        <w:jc w:val="both"/>
        <w:rPr>
          <w:rFonts w:ascii="Times New Roman" w:hAnsi="Times New Roman" w:cs="Times New Roman"/>
          <w:sz w:val="24"/>
          <w:szCs w:val="28"/>
        </w:rPr>
      </w:pPr>
      <w:r w:rsidRPr="0072633B">
        <w:rPr>
          <w:rFonts w:ascii="Times New Roman" w:hAnsi="Times New Roman" w:cs="Times New Roman"/>
          <w:sz w:val="24"/>
          <w:szCs w:val="28"/>
        </w:rPr>
        <w:t xml:space="preserve">    "___"______________ ____ г.</w:t>
      </w:r>
    </w:p>
    <w:p w14:paraId="6D626A49" w14:textId="77777777" w:rsidR="00A62078" w:rsidRPr="0072633B" w:rsidRDefault="00A62078" w:rsidP="00A62078">
      <w:pPr>
        <w:pStyle w:val="ConsPlusNonformat"/>
        <w:jc w:val="both"/>
        <w:rPr>
          <w:rFonts w:ascii="Times New Roman" w:hAnsi="Times New Roman" w:cs="Times New Roman"/>
          <w:sz w:val="24"/>
          <w:szCs w:val="28"/>
        </w:rPr>
      </w:pPr>
    </w:p>
    <w:p w14:paraId="739471D2" w14:textId="77777777" w:rsidR="00A62078" w:rsidRPr="0072633B" w:rsidRDefault="00A62078" w:rsidP="00A62078">
      <w:pPr>
        <w:pStyle w:val="ConsPlusNonformat"/>
        <w:jc w:val="both"/>
        <w:rPr>
          <w:rFonts w:ascii="Times New Roman" w:hAnsi="Times New Roman" w:cs="Times New Roman"/>
          <w:sz w:val="24"/>
          <w:szCs w:val="28"/>
        </w:rPr>
      </w:pPr>
      <w:r w:rsidRPr="0072633B">
        <w:rPr>
          <w:rFonts w:ascii="Times New Roman" w:hAnsi="Times New Roman" w:cs="Times New Roman"/>
          <w:sz w:val="24"/>
          <w:szCs w:val="28"/>
        </w:rPr>
        <w:t xml:space="preserve">    Субъект персональных данных:</w:t>
      </w:r>
    </w:p>
    <w:p w14:paraId="20DF7682" w14:textId="77777777" w:rsidR="00A62078" w:rsidRPr="0072633B" w:rsidRDefault="00A62078" w:rsidP="00A62078">
      <w:pPr>
        <w:pStyle w:val="ConsPlusNonformat"/>
        <w:jc w:val="both"/>
        <w:rPr>
          <w:rFonts w:ascii="Times New Roman" w:hAnsi="Times New Roman" w:cs="Times New Roman"/>
          <w:sz w:val="24"/>
          <w:szCs w:val="28"/>
        </w:rPr>
      </w:pPr>
    </w:p>
    <w:p w14:paraId="37D21E63" w14:textId="77777777" w:rsidR="00A62078" w:rsidRPr="0072633B" w:rsidRDefault="00A62078" w:rsidP="00A62078">
      <w:pPr>
        <w:pStyle w:val="ConsPlusNonformat"/>
        <w:jc w:val="both"/>
        <w:rPr>
          <w:rFonts w:ascii="Times New Roman" w:hAnsi="Times New Roman" w:cs="Times New Roman"/>
          <w:sz w:val="24"/>
          <w:szCs w:val="28"/>
        </w:rPr>
      </w:pPr>
      <w:r w:rsidRPr="0072633B">
        <w:rPr>
          <w:rFonts w:ascii="Times New Roman" w:hAnsi="Times New Roman" w:cs="Times New Roman"/>
          <w:sz w:val="24"/>
          <w:szCs w:val="28"/>
        </w:rPr>
        <w:t xml:space="preserve">    __________________/_________________</w:t>
      </w:r>
    </w:p>
    <w:p w14:paraId="12E4888B" w14:textId="1AF22CA4" w:rsidR="00A62078" w:rsidRPr="00740571" w:rsidRDefault="00A62078" w:rsidP="00A62078">
      <w:pPr>
        <w:pStyle w:val="ConsPlusNonformat"/>
        <w:jc w:val="both"/>
        <w:rPr>
          <w:rFonts w:ascii="Times New Roman" w:hAnsi="Times New Roman" w:cs="Times New Roman"/>
          <w:sz w:val="24"/>
          <w:szCs w:val="28"/>
          <w:vertAlign w:val="superscript"/>
        </w:rPr>
      </w:pPr>
      <w:r w:rsidRPr="00740571">
        <w:rPr>
          <w:rFonts w:ascii="Times New Roman" w:hAnsi="Times New Roman" w:cs="Times New Roman"/>
          <w:sz w:val="24"/>
          <w:szCs w:val="28"/>
          <w:vertAlign w:val="superscript"/>
        </w:rPr>
        <w:t xml:space="preserve">    </w:t>
      </w:r>
      <w:r>
        <w:rPr>
          <w:rFonts w:ascii="Times New Roman" w:hAnsi="Times New Roman" w:cs="Times New Roman"/>
          <w:sz w:val="24"/>
          <w:szCs w:val="28"/>
          <w:vertAlign w:val="superscript"/>
        </w:rPr>
        <w:t xml:space="preserve">      </w:t>
      </w:r>
      <w:r w:rsidRPr="00740571">
        <w:rPr>
          <w:rFonts w:ascii="Times New Roman" w:hAnsi="Times New Roman" w:cs="Times New Roman"/>
          <w:sz w:val="24"/>
          <w:szCs w:val="28"/>
          <w:vertAlign w:val="superscript"/>
        </w:rPr>
        <w:t xml:space="preserve">   (</w:t>
      </w:r>
      <w:r w:rsidR="000532F5" w:rsidRPr="00740571">
        <w:rPr>
          <w:rFonts w:ascii="Times New Roman" w:hAnsi="Times New Roman" w:cs="Times New Roman"/>
          <w:sz w:val="24"/>
          <w:szCs w:val="28"/>
          <w:vertAlign w:val="superscript"/>
        </w:rPr>
        <w:t xml:space="preserve">подпись)  </w:t>
      </w:r>
      <w:r w:rsidRPr="00740571">
        <w:rPr>
          <w:rFonts w:ascii="Times New Roman" w:hAnsi="Times New Roman" w:cs="Times New Roman"/>
          <w:sz w:val="24"/>
          <w:szCs w:val="28"/>
          <w:vertAlign w:val="superscript"/>
        </w:rPr>
        <w:t xml:space="preserve">   </w:t>
      </w:r>
      <w:r>
        <w:rPr>
          <w:rFonts w:ascii="Times New Roman" w:hAnsi="Times New Roman" w:cs="Times New Roman"/>
          <w:sz w:val="24"/>
          <w:szCs w:val="28"/>
          <w:vertAlign w:val="superscript"/>
        </w:rPr>
        <w:t xml:space="preserve">                                         </w:t>
      </w:r>
      <w:r w:rsidRPr="00740571">
        <w:rPr>
          <w:rFonts w:ascii="Times New Roman" w:hAnsi="Times New Roman" w:cs="Times New Roman"/>
          <w:sz w:val="24"/>
          <w:szCs w:val="28"/>
          <w:vertAlign w:val="superscript"/>
        </w:rPr>
        <w:t xml:space="preserve">    (Ф.И.О.)</w:t>
      </w:r>
    </w:p>
    <w:p w14:paraId="64570866" w14:textId="77777777" w:rsidR="00A62078" w:rsidRPr="00740571" w:rsidRDefault="00A62078" w:rsidP="00A62078">
      <w:pPr>
        <w:jc w:val="both"/>
        <w:rPr>
          <w:b/>
          <w:bCs/>
          <w:szCs w:val="28"/>
          <w:vertAlign w:val="superscript"/>
        </w:rPr>
      </w:pPr>
    </w:p>
    <w:p w14:paraId="79EA0AF7" w14:textId="77777777" w:rsidR="00A62078" w:rsidRPr="0072633B" w:rsidRDefault="00A62078" w:rsidP="00A62078">
      <w:pPr>
        <w:jc w:val="center"/>
        <w:rPr>
          <w:b/>
          <w:bCs/>
          <w:sz w:val="22"/>
        </w:rPr>
      </w:pPr>
    </w:p>
    <w:p w14:paraId="22B3A4BC" w14:textId="77777777" w:rsidR="00A62078" w:rsidRDefault="00A62078" w:rsidP="00A62078">
      <w:pPr>
        <w:jc w:val="center"/>
        <w:rPr>
          <w:b/>
          <w:bCs/>
        </w:rPr>
      </w:pPr>
    </w:p>
    <w:p w14:paraId="60C395A3" w14:textId="77777777" w:rsidR="00A62078" w:rsidRDefault="00A62078" w:rsidP="00A62078">
      <w:pPr>
        <w:jc w:val="center"/>
        <w:rPr>
          <w:b/>
          <w:bCs/>
        </w:rPr>
      </w:pPr>
    </w:p>
    <w:p w14:paraId="4A508A25" w14:textId="77777777" w:rsidR="00A62078" w:rsidRDefault="00A62078" w:rsidP="00A62078">
      <w:pPr>
        <w:jc w:val="center"/>
        <w:rPr>
          <w:b/>
          <w:bCs/>
        </w:rPr>
      </w:pPr>
    </w:p>
    <w:p w14:paraId="0ED097EB" w14:textId="77777777" w:rsidR="00A62078" w:rsidRDefault="00A62078" w:rsidP="00A62078">
      <w:pPr>
        <w:jc w:val="center"/>
        <w:rPr>
          <w:b/>
          <w:bCs/>
        </w:rPr>
      </w:pPr>
    </w:p>
    <w:p w14:paraId="7360CA1D" w14:textId="77777777" w:rsidR="00A62078" w:rsidRDefault="00A62078" w:rsidP="00A62078">
      <w:pPr>
        <w:jc w:val="center"/>
        <w:rPr>
          <w:b/>
          <w:bCs/>
        </w:rPr>
      </w:pPr>
    </w:p>
    <w:p w14:paraId="6336C021" w14:textId="77777777" w:rsidR="00A62078" w:rsidRDefault="00A62078" w:rsidP="00A62078">
      <w:pPr>
        <w:jc w:val="center"/>
        <w:rPr>
          <w:b/>
          <w:bCs/>
        </w:rPr>
      </w:pPr>
    </w:p>
    <w:tbl>
      <w:tblPr>
        <w:tblW w:w="19940" w:type="dxa"/>
        <w:tblLook w:val="04A0" w:firstRow="1" w:lastRow="0" w:firstColumn="1" w:lastColumn="0" w:noHBand="0" w:noVBand="1"/>
      </w:tblPr>
      <w:tblGrid>
        <w:gridCol w:w="561"/>
        <w:gridCol w:w="2503"/>
        <w:gridCol w:w="1113"/>
        <w:gridCol w:w="1022"/>
        <w:gridCol w:w="1812"/>
        <w:gridCol w:w="1843"/>
        <w:gridCol w:w="1843"/>
        <w:gridCol w:w="2037"/>
        <w:gridCol w:w="1751"/>
        <w:gridCol w:w="1739"/>
        <w:gridCol w:w="3716"/>
      </w:tblGrid>
      <w:tr w:rsidR="00E46ABC" w14:paraId="59F2EAA9" w14:textId="77777777" w:rsidTr="00E46ABC">
        <w:trPr>
          <w:trHeight w:val="315"/>
        </w:trPr>
        <w:tc>
          <w:tcPr>
            <w:tcW w:w="460" w:type="dxa"/>
            <w:tcBorders>
              <w:top w:val="nil"/>
              <w:left w:val="nil"/>
              <w:bottom w:val="nil"/>
              <w:right w:val="nil"/>
            </w:tcBorders>
            <w:shd w:val="clear" w:color="auto" w:fill="auto"/>
            <w:vAlign w:val="bottom"/>
            <w:hideMark/>
          </w:tcPr>
          <w:p w14:paraId="3402DFAA" w14:textId="77777777" w:rsidR="00E46ABC" w:rsidRDefault="00E46ABC">
            <w:pPr>
              <w:rPr>
                <w:sz w:val="20"/>
                <w:szCs w:val="20"/>
              </w:rPr>
            </w:pPr>
          </w:p>
        </w:tc>
        <w:tc>
          <w:tcPr>
            <w:tcW w:w="2666" w:type="dxa"/>
            <w:tcBorders>
              <w:top w:val="nil"/>
              <w:left w:val="nil"/>
              <w:bottom w:val="nil"/>
              <w:right w:val="nil"/>
            </w:tcBorders>
            <w:shd w:val="clear" w:color="auto" w:fill="auto"/>
            <w:vAlign w:val="bottom"/>
            <w:hideMark/>
          </w:tcPr>
          <w:p w14:paraId="6D4B3A1F" w14:textId="77777777" w:rsidR="00E46ABC" w:rsidRDefault="00E46ABC">
            <w:pPr>
              <w:jc w:val="center"/>
              <w:rPr>
                <w:sz w:val="20"/>
                <w:szCs w:val="20"/>
              </w:rPr>
            </w:pPr>
          </w:p>
        </w:tc>
        <w:tc>
          <w:tcPr>
            <w:tcW w:w="1173" w:type="dxa"/>
            <w:tcBorders>
              <w:top w:val="nil"/>
              <w:left w:val="nil"/>
              <w:bottom w:val="nil"/>
              <w:right w:val="nil"/>
            </w:tcBorders>
            <w:shd w:val="clear" w:color="auto" w:fill="auto"/>
            <w:vAlign w:val="bottom"/>
            <w:hideMark/>
          </w:tcPr>
          <w:p w14:paraId="7A01AE65" w14:textId="77777777" w:rsidR="00E46ABC" w:rsidRDefault="00E46ABC">
            <w:pPr>
              <w:jc w:val="center"/>
              <w:rPr>
                <w:sz w:val="20"/>
                <w:szCs w:val="20"/>
              </w:rPr>
            </w:pPr>
          </w:p>
        </w:tc>
        <w:tc>
          <w:tcPr>
            <w:tcW w:w="1093" w:type="dxa"/>
            <w:tcBorders>
              <w:top w:val="nil"/>
              <w:left w:val="nil"/>
              <w:bottom w:val="nil"/>
              <w:right w:val="nil"/>
            </w:tcBorders>
            <w:shd w:val="clear" w:color="auto" w:fill="auto"/>
            <w:vAlign w:val="bottom"/>
            <w:hideMark/>
          </w:tcPr>
          <w:p w14:paraId="2D8C51B4" w14:textId="77777777" w:rsidR="00E46ABC" w:rsidRDefault="00E46ABC">
            <w:pPr>
              <w:jc w:val="center"/>
              <w:rPr>
                <w:sz w:val="20"/>
                <w:szCs w:val="20"/>
              </w:rPr>
            </w:pPr>
          </w:p>
        </w:tc>
        <w:tc>
          <w:tcPr>
            <w:tcW w:w="1892" w:type="dxa"/>
            <w:tcBorders>
              <w:top w:val="nil"/>
              <w:left w:val="nil"/>
              <w:bottom w:val="nil"/>
              <w:right w:val="nil"/>
            </w:tcBorders>
            <w:shd w:val="clear" w:color="auto" w:fill="auto"/>
            <w:vAlign w:val="bottom"/>
            <w:hideMark/>
          </w:tcPr>
          <w:p w14:paraId="7B27275A" w14:textId="77777777" w:rsidR="00E46ABC" w:rsidRDefault="00E46ABC">
            <w:pPr>
              <w:jc w:val="center"/>
              <w:rPr>
                <w:sz w:val="20"/>
                <w:szCs w:val="20"/>
              </w:rPr>
            </w:pPr>
          </w:p>
        </w:tc>
        <w:tc>
          <w:tcPr>
            <w:tcW w:w="1931" w:type="dxa"/>
            <w:tcBorders>
              <w:top w:val="nil"/>
              <w:left w:val="nil"/>
              <w:bottom w:val="nil"/>
              <w:right w:val="nil"/>
            </w:tcBorders>
            <w:shd w:val="clear" w:color="auto" w:fill="auto"/>
            <w:vAlign w:val="bottom"/>
            <w:hideMark/>
          </w:tcPr>
          <w:p w14:paraId="281D940B" w14:textId="77777777" w:rsidR="00E46ABC" w:rsidRDefault="00E46ABC">
            <w:pPr>
              <w:jc w:val="center"/>
              <w:rPr>
                <w:sz w:val="20"/>
                <w:szCs w:val="20"/>
              </w:rPr>
            </w:pPr>
          </w:p>
        </w:tc>
        <w:tc>
          <w:tcPr>
            <w:tcW w:w="1931" w:type="dxa"/>
            <w:tcBorders>
              <w:top w:val="nil"/>
              <w:left w:val="nil"/>
              <w:bottom w:val="nil"/>
              <w:right w:val="nil"/>
            </w:tcBorders>
            <w:shd w:val="clear" w:color="auto" w:fill="auto"/>
            <w:vAlign w:val="bottom"/>
            <w:hideMark/>
          </w:tcPr>
          <w:p w14:paraId="11C536A7" w14:textId="77777777" w:rsidR="00E46ABC" w:rsidRDefault="00E46ABC">
            <w:pPr>
              <w:jc w:val="center"/>
              <w:rPr>
                <w:sz w:val="20"/>
                <w:szCs w:val="20"/>
              </w:rPr>
            </w:pPr>
          </w:p>
        </w:tc>
        <w:tc>
          <w:tcPr>
            <w:tcW w:w="1919" w:type="dxa"/>
            <w:tcBorders>
              <w:top w:val="nil"/>
              <w:left w:val="nil"/>
              <w:bottom w:val="nil"/>
              <w:right w:val="nil"/>
            </w:tcBorders>
            <w:shd w:val="clear" w:color="auto" w:fill="auto"/>
            <w:vAlign w:val="bottom"/>
            <w:hideMark/>
          </w:tcPr>
          <w:p w14:paraId="55CE512D" w14:textId="77777777" w:rsidR="00E46ABC" w:rsidRDefault="00E46ABC">
            <w:pPr>
              <w:jc w:val="center"/>
              <w:rPr>
                <w:sz w:val="20"/>
                <w:szCs w:val="20"/>
              </w:rPr>
            </w:pPr>
          </w:p>
        </w:tc>
        <w:tc>
          <w:tcPr>
            <w:tcW w:w="1636" w:type="dxa"/>
            <w:tcBorders>
              <w:top w:val="nil"/>
              <w:left w:val="nil"/>
              <w:bottom w:val="nil"/>
              <w:right w:val="nil"/>
            </w:tcBorders>
            <w:shd w:val="clear" w:color="auto" w:fill="auto"/>
            <w:vAlign w:val="bottom"/>
            <w:hideMark/>
          </w:tcPr>
          <w:p w14:paraId="670D0123" w14:textId="77777777" w:rsidR="00E46ABC" w:rsidRDefault="00E46ABC">
            <w:pPr>
              <w:jc w:val="center"/>
              <w:rPr>
                <w:sz w:val="20"/>
                <w:szCs w:val="20"/>
              </w:rPr>
            </w:pPr>
          </w:p>
        </w:tc>
        <w:tc>
          <w:tcPr>
            <w:tcW w:w="1523" w:type="dxa"/>
            <w:tcBorders>
              <w:top w:val="nil"/>
              <w:left w:val="nil"/>
              <w:bottom w:val="nil"/>
              <w:right w:val="nil"/>
            </w:tcBorders>
            <w:shd w:val="clear" w:color="auto" w:fill="auto"/>
            <w:vAlign w:val="bottom"/>
            <w:hideMark/>
          </w:tcPr>
          <w:p w14:paraId="78F19B17" w14:textId="77777777" w:rsidR="00E46ABC" w:rsidRDefault="00E46ABC">
            <w:pPr>
              <w:jc w:val="center"/>
              <w:rPr>
                <w:sz w:val="20"/>
                <w:szCs w:val="20"/>
              </w:rPr>
            </w:pPr>
          </w:p>
        </w:tc>
        <w:tc>
          <w:tcPr>
            <w:tcW w:w="3716" w:type="dxa"/>
            <w:tcBorders>
              <w:top w:val="nil"/>
              <w:left w:val="nil"/>
              <w:bottom w:val="nil"/>
              <w:right w:val="nil"/>
            </w:tcBorders>
            <w:shd w:val="clear" w:color="auto" w:fill="auto"/>
            <w:vAlign w:val="bottom"/>
            <w:hideMark/>
          </w:tcPr>
          <w:p w14:paraId="67D7B977" w14:textId="77777777" w:rsidR="00E46ABC" w:rsidRDefault="00E46ABC">
            <w:pPr>
              <w:rPr>
                <w:color w:val="000000"/>
              </w:rPr>
            </w:pPr>
            <w:r>
              <w:rPr>
                <w:color w:val="000000"/>
              </w:rPr>
              <w:t>прил. 1 к</w:t>
            </w:r>
          </w:p>
        </w:tc>
      </w:tr>
      <w:tr w:rsidR="00E46ABC" w14:paraId="338D4F63" w14:textId="77777777" w:rsidTr="00E46ABC">
        <w:trPr>
          <w:trHeight w:val="375"/>
        </w:trPr>
        <w:tc>
          <w:tcPr>
            <w:tcW w:w="19940" w:type="dxa"/>
            <w:gridSpan w:val="11"/>
            <w:tcBorders>
              <w:top w:val="nil"/>
              <w:left w:val="nil"/>
              <w:bottom w:val="nil"/>
              <w:right w:val="nil"/>
            </w:tcBorders>
            <w:shd w:val="clear" w:color="auto" w:fill="auto"/>
            <w:vAlign w:val="center"/>
            <w:hideMark/>
          </w:tcPr>
          <w:p w14:paraId="57214CD4" w14:textId="77777777" w:rsidR="00E46ABC" w:rsidRDefault="00E46ABC">
            <w:pPr>
              <w:jc w:val="center"/>
              <w:rPr>
                <w:b/>
                <w:bCs/>
                <w:color w:val="000000"/>
                <w:sz w:val="28"/>
                <w:szCs w:val="28"/>
              </w:rPr>
            </w:pPr>
            <w:r>
              <w:rPr>
                <w:b/>
                <w:bCs/>
                <w:color w:val="000000"/>
                <w:sz w:val="28"/>
                <w:szCs w:val="28"/>
              </w:rPr>
              <w:t xml:space="preserve">Обоснование начальной (максимальной) цены контракта (Н(М)ЦК)  (МЕТОДОМ СОПОСТАВИМЫХ РЫНОЧНЫХ ЦЕН) </w:t>
            </w:r>
          </w:p>
        </w:tc>
      </w:tr>
      <w:tr w:rsidR="00E46ABC" w14:paraId="4BEDC7DD" w14:textId="77777777" w:rsidTr="00E46ABC">
        <w:trPr>
          <w:trHeight w:val="300"/>
        </w:trPr>
        <w:tc>
          <w:tcPr>
            <w:tcW w:w="19940" w:type="dxa"/>
            <w:gridSpan w:val="11"/>
            <w:tcBorders>
              <w:top w:val="nil"/>
              <w:left w:val="nil"/>
              <w:bottom w:val="single" w:sz="4" w:space="0" w:color="auto"/>
              <w:right w:val="nil"/>
            </w:tcBorders>
            <w:shd w:val="clear" w:color="auto" w:fill="auto"/>
            <w:vAlign w:val="bottom"/>
            <w:hideMark/>
          </w:tcPr>
          <w:p w14:paraId="4F2B51CB" w14:textId="77777777" w:rsidR="00E46ABC" w:rsidRDefault="00E46ABC">
            <w:pPr>
              <w:jc w:val="center"/>
              <w:rPr>
                <w:color w:val="000000"/>
              </w:rPr>
            </w:pPr>
            <w:r>
              <w:rPr>
                <w:color w:val="000000"/>
              </w:rPr>
              <w:lastRenderedPageBreak/>
              <w:t>Поставка термосов для КГБУ СО "</w:t>
            </w:r>
            <w:proofErr w:type="spellStart"/>
            <w:r>
              <w:rPr>
                <w:color w:val="000000"/>
              </w:rPr>
              <w:t>Козульский</w:t>
            </w:r>
            <w:proofErr w:type="spellEnd"/>
            <w:r>
              <w:rPr>
                <w:color w:val="000000"/>
              </w:rPr>
              <w:t xml:space="preserve"> </w:t>
            </w:r>
            <w:proofErr w:type="spellStart"/>
            <w:r>
              <w:rPr>
                <w:color w:val="000000"/>
              </w:rPr>
              <w:t>психоневрологнический</w:t>
            </w:r>
            <w:proofErr w:type="spellEnd"/>
            <w:r>
              <w:rPr>
                <w:color w:val="000000"/>
              </w:rPr>
              <w:t xml:space="preserve"> интернат"</w:t>
            </w:r>
          </w:p>
        </w:tc>
      </w:tr>
      <w:tr w:rsidR="00E46ABC" w14:paraId="53758D7D" w14:textId="77777777" w:rsidTr="00E46ABC">
        <w:trPr>
          <w:trHeight w:val="1260"/>
        </w:trPr>
        <w:tc>
          <w:tcPr>
            <w:tcW w:w="460" w:type="dxa"/>
            <w:vMerge w:val="restart"/>
            <w:tcBorders>
              <w:top w:val="nil"/>
              <w:left w:val="single" w:sz="4" w:space="0" w:color="auto"/>
              <w:bottom w:val="single" w:sz="4" w:space="0" w:color="auto"/>
              <w:right w:val="single" w:sz="4" w:space="0" w:color="auto"/>
            </w:tcBorders>
            <w:shd w:val="clear" w:color="auto" w:fill="auto"/>
            <w:vAlign w:val="center"/>
            <w:hideMark/>
          </w:tcPr>
          <w:p w14:paraId="7C19516F" w14:textId="77777777" w:rsidR="00E46ABC" w:rsidRDefault="00E46ABC">
            <w:pPr>
              <w:jc w:val="center"/>
              <w:rPr>
                <w:b/>
                <w:bCs/>
                <w:color w:val="000000"/>
              </w:rPr>
            </w:pPr>
            <w:r>
              <w:rPr>
                <w:b/>
                <w:bCs/>
                <w:color w:val="000000"/>
              </w:rPr>
              <w:t>№ п/п</w:t>
            </w:r>
          </w:p>
        </w:tc>
        <w:tc>
          <w:tcPr>
            <w:tcW w:w="2666" w:type="dxa"/>
            <w:vMerge w:val="restart"/>
            <w:tcBorders>
              <w:top w:val="nil"/>
              <w:left w:val="single" w:sz="4" w:space="0" w:color="auto"/>
              <w:bottom w:val="single" w:sz="4" w:space="0" w:color="auto"/>
              <w:right w:val="single" w:sz="4" w:space="0" w:color="auto"/>
            </w:tcBorders>
            <w:shd w:val="clear" w:color="auto" w:fill="auto"/>
            <w:vAlign w:val="center"/>
            <w:hideMark/>
          </w:tcPr>
          <w:p w14:paraId="7255FB98" w14:textId="77777777" w:rsidR="00E46ABC" w:rsidRDefault="00E46ABC">
            <w:pPr>
              <w:jc w:val="center"/>
              <w:rPr>
                <w:b/>
                <w:bCs/>
                <w:color w:val="000000"/>
              </w:rPr>
            </w:pPr>
            <w:r>
              <w:rPr>
                <w:b/>
                <w:bCs/>
                <w:color w:val="000000"/>
              </w:rPr>
              <w:t>Наименование товаров</w:t>
            </w:r>
          </w:p>
        </w:tc>
        <w:tc>
          <w:tcPr>
            <w:tcW w:w="1173" w:type="dxa"/>
            <w:vMerge w:val="restart"/>
            <w:tcBorders>
              <w:top w:val="nil"/>
              <w:left w:val="single" w:sz="4" w:space="0" w:color="auto"/>
              <w:bottom w:val="nil"/>
              <w:right w:val="single" w:sz="4" w:space="0" w:color="auto"/>
            </w:tcBorders>
            <w:shd w:val="clear" w:color="auto" w:fill="auto"/>
            <w:vAlign w:val="center"/>
            <w:hideMark/>
          </w:tcPr>
          <w:p w14:paraId="67A1E230" w14:textId="77777777" w:rsidR="00E46ABC" w:rsidRDefault="00E46ABC">
            <w:pPr>
              <w:jc w:val="center"/>
              <w:rPr>
                <w:b/>
                <w:bCs/>
                <w:color w:val="000000"/>
              </w:rPr>
            </w:pPr>
            <w:r>
              <w:rPr>
                <w:b/>
                <w:bCs/>
                <w:color w:val="000000"/>
              </w:rPr>
              <w:t xml:space="preserve">Ед. </w:t>
            </w:r>
            <w:proofErr w:type="spellStart"/>
            <w:r>
              <w:rPr>
                <w:b/>
                <w:bCs/>
                <w:color w:val="000000"/>
              </w:rPr>
              <w:t>изме</w:t>
            </w:r>
            <w:proofErr w:type="spellEnd"/>
            <w:r>
              <w:rPr>
                <w:b/>
                <w:bCs/>
                <w:color w:val="000000"/>
              </w:rPr>
              <w:t>-рения</w:t>
            </w:r>
          </w:p>
        </w:tc>
        <w:tc>
          <w:tcPr>
            <w:tcW w:w="1093" w:type="dxa"/>
            <w:vMerge w:val="restart"/>
            <w:tcBorders>
              <w:top w:val="nil"/>
              <w:left w:val="single" w:sz="4" w:space="0" w:color="auto"/>
              <w:bottom w:val="nil"/>
              <w:right w:val="single" w:sz="4" w:space="0" w:color="auto"/>
            </w:tcBorders>
            <w:shd w:val="clear" w:color="auto" w:fill="auto"/>
            <w:vAlign w:val="center"/>
            <w:hideMark/>
          </w:tcPr>
          <w:p w14:paraId="486F41E6" w14:textId="77777777" w:rsidR="00E46ABC" w:rsidRDefault="00E46ABC">
            <w:pPr>
              <w:jc w:val="center"/>
              <w:rPr>
                <w:b/>
                <w:bCs/>
                <w:color w:val="000000"/>
              </w:rPr>
            </w:pPr>
            <w:r>
              <w:rPr>
                <w:b/>
                <w:bCs/>
                <w:color w:val="000000"/>
              </w:rPr>
              <w:t>Кол-во</w:t>
            </w:r>
          </w:p>
        </w:tc>
        <w:tc>
          <w:tcPr>
            <w:tcW w:w="5754" w:type="dxa"/>
            <w:gridSpan w:val="3"/>
            <w:tcBorders>
              <w:top w:val="single" w:sz="4" w:space="0" w:color="auto"/>
              <w:left w:val="nil"/>
              <w:bottom w:val="single" w:sz="4" w:space="0" w:color="auto"/>
              <w:right w:val="nil"/>
            </w:tcBorders>
            <w:shd w:val="clear" w:color="auto" w:fill="auto"/>
            <w:vAlign w:val="center"/>
            <w:hideMark/>
          </w:tcPr>
          <w:p w14:paraId="6F3FF50F" w14:textId="77777777" w:rsidR="00E46ABC" w:rsidRDefault="00E46ABC">
            <w:pPr>
              <w:jc w:val="center"/>
              <w:rPr>
                <w:b/>
                <w:bCs/>
                <w:color w:val="000000"/>
              </w:rPr>
            </w:pPr>
            <w:r>
              <w:rPr>
                <w:b/>
                <w:bCs/>
                <w:color w:val="000000"/>
              </w:rPr>
              <w:t>Коммерческие предложения (руб./</w:t>
            </w:r>
            <w:proofErr w:type="spellStart"/>
            <w:r>
              <w:rPr>
                <w:b/>
                <w:bCs/>
                <w:color w:val="000000"/>
              </w:rPr>
              <w:t>ед.изм</w:t>
            </w:r>
            <w:proofErr w:type="spellEnd"/>
            <w:r>
              <w:rPr>
                <w:b/>
                <w:bCs/>
                <w:color w:val="000000"/>
              </w:rPr>
              <w:t>.)</w:t>
            </w:r>
          </w:p>
        </w:tc>
        <w:tc>
          <w:tcPr>
            <w:tcW w:w="5078"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03A93EDB" w14:textId="77777777" w:rsidR="00E46ABC" w:rsidRDefault="00E46ABC">
            <w:pPr>
              <w:jc w:val="center"/>
              <w:rPr>
                <w:b/>
                <w:bCs/>
                <w:color w:val="000000"/>
              </w:rPr>
            </w:pPr>
            <w:r>
              <w:rPr>
                <w:b/>
                <w:bCs/>
                <w:color w:val="000000"/>
              </w:rPr>
              <w:t>Оценка однородности совокупности значений выявленных цен, используемых в расчете Н(М)ЦК*</w:t>
            </w:r>
          </w:p>
        </w:tc>
        <w:tc>
          <w:tcPr>
            <w:tcW w:w="3716" w:type="dxa"/>
            <w:tcBorders>
              <w:top w:val="nil"/>
              <w:left w:val="nil"/>
              <w:bottom w:val="nil"/>
              <w:right w:val="single" w:sz="4" w:space="0" w:color="auto"/>
            </w:tcBorders>
            <w:shd w:val="clear" w:color="auto" w:fill="auto"/>
            <w:vAlign w:val="center"/>
            <w:hideMark/>
          </w:tcPr>
          <w:p w14:paraId="0EDD1B86" w14:textId="77777777" w:rsidR="00E46ABC" w:rsidRDefault="00E46ABC">
            <w:pPr>
              <w:jc w:val="center"/>
              <w:rPr>
                <w:b/>
                <w:bCs/>
                <w:color w:val="000000"/>
              </w:rPr>
            </w:pPr>
            <w:r>
              <w:rPr>
                <w:b/>
                <w:bCs/>
                <w:color w:val="000000"/>
              </w:rPr>
              <w:t>Н(М)ЦК, определяемая методом сопоставимых рыночных цен (анализа рынка)**</w:t>
            </w:r>
          </w:p>
        </w:tc>
      </w:tr>
      <w:tr w:rsidR="00E46ABC" w14:paraId="4E3A8651" w14:textId="77777777" w:rsidTr="00E46ABC">
        <w:trPr>
          <w:trHeight w:val="2850"/>
        </w:trPr>
        <w:tc>
          <w:tcPr>
            <w:tcW w:w="460" w:type="dxa"/>
            <w:vMerge/>
            <w:tcBorders>
              <w:top w:val="nil"/>
              <w:left w:val="single" w:sz="4" w:space="0" w:color="auto"/>
              <w:bottom w:val="single" w:sz="4" w:space="0" w:color="auto"/>
              <w:right w:val="single" w:sz="4" w:space="0" w:color="auto"/>
            </w:tcBorders>
            <w:vAlign w:val="center"/>
            <w:hideMark/>
          </w:tcPr>
          <w:p w14:paraId="5FC1DBE2" w14:textId="77777777" w:rsidR="00E46ABC" w:rsidRDefault="00E46ABC">
            <w:pPr>
              <w:rPr>
                <w:b/>
                <w:bCs/>
                <w:color w:val="000000"/>
              </w:rPr>
            </w:pPr>
          </w:p>
        </w:tc>
        <w:tc>
          <w:tcPr>
            <w:tcW w:w="2666" w:type="dxa"/>
            <w:vMerge/>
            <w:tcBorders>
              <w:top w:val="nil"/>
              <w:left w:val="single" w:sz="4" w:space="0" w:color="auto"/>
              <w:bottom w:val="single" w:sz="4" w:space="0" w:color="auto"/>
              <w:right w:val="single" w:sz="4" w:space="0" w:color="auto"/>
            </w:tcBorders>
            <w:vAlign w:val="center"/>
            <w:hideMark/>
          </w:tcPr>
          <w:p w14:paraId="2B1D6763" w14:textId="77777777" w:rsidR="00E46ABC" w:rsidRDefault="00E46ABC">
            <w:pPr>
              <w:rPr>
                <w:b/>
                <w:bCs/>
                <w:color w:val="000000"/>
              </w:rPr>
            </w:pPr>
          </w:p>
        </w:tc>
        <w:tc>
          <w:tcPr>
            <w:tcW w:w="1173" w:type="dxa"/>
            <w:vMerge/>
            <w:tcBorders>
              <w:top w:val="nil"/>
              <w:left w:val="single" w:sz="4" w:space="0" w:color="auto"/>
              <w:bottom w:val="nil"/>
              <w:right w:val="single" w:sz="4" w:space="0" w:color="auto"/>
            </w:tcBorders>
            <w:vAlign w:val="center"/>
            <w:hideMark/>
          </w:tcPr>
          <w:p w14:paraId="2214053A" w14:textId="77777777" w:rsidR="00E46ABC" w:rsidRDefault="00E46ABC">
            <w:pPr>
              <w:rPr>
                <w:b/>
                <w:bCs/>
                <w:color w:val="000000"/>
              </w:rPr>
            </w:pPr>
          </w:p>
        </w:tc>
        <w:tc>
          <w:tcPr>
            <w:tcW w:w="1093" w:type="dxa"/>
            <w:vMerge/>
            <w:tcBorders>
              <w:top w:val="nil"/>
              <w:left w:val="single" w:sz="4" w:space="0" w:color="auto"/>
              <w:bottom w:val="nil"/>
              <w:right w:val="single" w:sz="4" w:space="0" w:color="auto"/>
            </w:tcBorders>
            <w:vAlign w:val="center"/>
            <w:hideMark/>
          </w:tcPr>
          <w:p w14:paraId="751947C0" w14:textId="77777777" w:rsidR="00E46ABC" w:rsidRDefault="00E46ABC">
            <w:pPr>
              <w:rPr>
                <w:b/>
                <w:bCs/>
                <w:color w:val="000000"/>
              </w:rPr>
            </w:pPr>
          </w:p>
        </w:tc>
        <w:tc>
          <w:tcPr>
            <w:tcW w:w="1892" w:type="dxa"/>
            <w:tcBorders>
              <w:top w:val="nil"/>
              <w:left w:val="nil"/>
              <w:bottom w:val="nil"/>
              <w:right w:val="single" w:sz="4" w:space="0" w:color="auto"/>
            </w:tcBorders>
            <w:shd w:val="clear" w:color="auto" w:fill="auto"/>
            <w:vAlign w:val="center"/>
            <w:hideMark/>
          </w:tcPr>
          <w:p w14:paraId="65E28E1A" w14:textId="77777777" w:rsidR="00E46ABC" w:rsidRDefault="00E46ABC">
            <w:pPr>
              <w:jc w:val="center"/>
              <w:rPr>
                <w:b/>
                <w:bCs/>
              </w:rPr>
            </w:pPr>
            <w:r>
              <w:rPr>
                <w:b/>
                <w:bCs/>
              </w:rPr>
              <w:t xml:space="preserve">Поставщик №1 </w:t>
            </w:r>
          </w:p>
        </w:tc>
        <w:tc>
          <w:tcPr>
            <w:tcW w:w="1931" w:type="dxa"/>
            <w:tcBorders>
              <w:top w:val="nil"/>
              <w:left w:val="nil"/>
              <w:bottom w:val="nil"/>
              <w:right w:val="single" w:sz="4" w:space="0" w:color="auto"/>
            </w:tcBorders>
            <w:shd w:val="clear" w:color="auto" w:fill="auto"/>
            <w:vAlign w:val="center"/>
            <w:hideMark/>
          </w:tcPr>
          <w:p w14:paraId="3F72774D" w14:textId="77777777" w:rsidR="00E46ABC" w:rsidRDefault="00E46ABC">
            <w:pPr>
              <w:jc w:val="center"/>
              <w:rPr>
                <w:b/>
                <w:bCs/>
              </w:rPr>
            </w:pPr>
            <w:r>
              <w:rPr>
                <w:b/>
                <w:bCs/>
              </w:rPr>
              <w:t xml:space="preserve">Поставщик №2 </w:t>
            </w:r>
          </w:p>
        </w:tc>
        <w:tc>
          <w:tcPr>
            <w:tcW w:w="1931" w:type="dxa"/>
            <w:tcBorders>
              <w:top w:val="nil"/>
              <w:left w:val="nil"/>
              <w:bottom w:val="nil"/>
              <w:right w:val="single" w:sz="4" w:space="0" w:color="auto"/>
            </w:tcBorders>
            <w:shd w:val="clear" w:color="auto" w:fill="auto"/>
            <w:vAlign w:val="center"/>
            <w:hideMark/>
          </w:tcPr>
          <w:p w14:paraId="2557A87B" w14:textId="77777777" w:rsidR="00E46ABC" w:rsidRDefault="00E46ABC">
            <w:pPr>
              <w:jc w:val="center"/>
              <w:rPr>
                <w:b/>
                <w:bCs/>
              </w:rPr>
            </w:pPr>
            <w:r>
              <w:rPr>
                <w:b/>
                <w:bCs/>
              </w:rPr>
              <w:t xml:space="preserve">Поставщик № 3  </w:t>
            </w:r>
          </w:p>
        </w:tc>
        <w:tc>
          <w:tcPr>
            <w:tcW w:w="1919" w:type="dxa"/>
            <w:tcBorders>
              <w:top w:val="nil"/>
              <w:left w:val="nil"/>
              <w:bottom w:val="single" w:sz="4" w:space="0" w:color="auto"/>
              <w:right w:val="single" w:sz="4" w:space="0" w:color="auto"/>
            </w:tcBorders>
            <w:shd w:val="clear" w:color="auto" w:fill="auto"/>
            <w:vAlign w:val="center"/>
            <w:hideMark/>
          </w:tcPr>
          <w:p w14:paraId="2EE7328D" w14:textId="77777777" w:rsidR="00E46ABC" w:rsidRDefault="00E46ABC">
            <w:pPr>
              <w:jc w:val="center"/>
              <w:rPr>
                <w:b/>
                <w:bCs/>
                <w:color w:val="000000"/>
              </w:rPr>
            </w:pPr>
            <w:r>
              <w:rPr>
                <w:b/>
                <w:bCs/>
                <w:color w:val="000000"/>
              </w:rPr>
              <w:t>Средняя арифметическая цена за единицу     &lt;</w:t>
            </w:r>
            <w:r>
              <w:rPr>
                <w:b/>
                <w:bCs/>
                <w:i/>
                <w:iCs/>
                <w:color w:val="000000"/>
              </w:rPr>
              <w:t>ц</w:t>
            </w:r>
            <w:r>
              <w:rPr>
                <w:b/>
                <w:bCs/>
                <w:color w:val="000000"/>
              </w:rPr>
              <w:t xml:space="preserve">&gt; </w:t>
            </w:r>
          </w:p>
        </w:tc>
        <w:tc>
          <w:tcPr>
            <w:tcW w:w="1636" w:type="dxa"/>
            <w:tcBorders>
              <w:top w:val="nil"/>
              <w:left w:val="nil"/>
              <w:bottom w:val="nil"/>
              <w:right w:val="nil"/>
            </w:tcBorders>
            <w:shd w:val="clear" w:color="auto" w:fill="auto"/>
            <w:noWrap/>
            <w:vAlign w:val="bottom"/>
            <w:hideMark/>
          </w:tcPr>
          <w:p w14:paraId="768B2A14" w14:textId="1B688F6A" w:rsidR="00E46ABC" w:rsidRDefault="00E46ABC">
            <w:pPr>
              <w:rPr>
                <w:rFonts w:ascii="Calibri" w:hAnsi="Calibri" w:cs="Calibri"/>
                <w:color w:val="000000"/>
                <w:sz w:val="22"/>
                <w:szCs w:val="22"/>
              </w:rPr>
            </w:pPr>
            <w:r>
              <w:rPr>
                <w:rFonts w:ascii="Calibri" w:hAnsi="Calibri" w:cs="Calibri"/>
                <w:noProof/>
                <w:color w:val="000000"/>
                <w:sz w:val="22"/>
                <w:szCs w:val="22"/>
              </w:rPr>
              <w:drawing>
                <wp:anchor distT="0" distB="0" distL="114300" distR="114300" simplePos="0" relativeHeight="251658240" behindDoc="0" locked="0" layoutInCell="1" allowOverlap="1" wp14:anchorId="17C9A133" wp14:editId="5D798ECF">
                  <wp:simplePos x="0" y="0"/>
                  <wp:positionH relativeFrom="column">
                    <wp:posOffset>19050</wp:posOffset>
                  </wp:positionH>
                  <wp:positionV relativeFrom="paragraph">
                    <wp:posOffset>1219200</wp:posOffset>
                  </wp:positionV>
                  <wp:extent cx="1000125" cy="438150"/>
                  <wp:effectExtent l="0" t="0" r="9525" b="0"/>
                  <wp:wrapNone/>
                  <wp:docPr id="6981" name="Рисунок 6981"/>
                  <wp:cNvGraphicFramePr/>
                  <a:graphic xmlns:a="http://schemas.openxmlformats.org/drawingml/2006/main">
                    <a:graphicData uri="http://schemas.openxmlformats.org/drawingml/2006/picture">
                      <pic:pic xmlns:pic="http://schemas.openxmlformats.org/drawingml/2006/picture">
                        <pic:nvPicPr>
                          <pic:cNvPr id="6981"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00125"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530"/>
            </w:tblGrid>
            <w:tr w:rsidR="00E46ABC" w14:paraId="76CF2D2F" w14:textId="77777777">
              <w:trPr>
                <w:trHeight w:val="2850"/>
                <w:tblCellSpacing w:w="0" w:type="dxa"/>
              </w:trPr>
              <w:tc>
                <w:tcPr>
                  <w:tcW w:w="1620" w:type="dxa"/>
                  <w:tcBorders>
                    <w:top w:val="nil"/>
                    <w:left w:val="nil"/>
                    <w:bottom w:val="single" w:sz="4" w:space="0" w:color="auto"/>
                    <w:right w:val="single" w:sz="4" w:space="0" w:color="auto"/>
                  </w:tcBorders>
                  <w:shd w:val="clear" w:color="auto" w:fill="auto"/>
                  <w:vAlign w:val="center"/>
                  <w:hideMark/>
                </w:tcPr>
                <w:p w14:paraId="53DA3FD2" w14:textId="77777777" w:rsidR="00E46ABC" w:rsidRDefault="00E46ABC">
                  <w:pPr>
                    <w:jc w:val="center"/>
                    <w:rPr>
                      <w:b/>
                      <w:bCs/>
                      <w:color w:val="000000"/>
                    </w:rPr>
                  </w:pPr>
                  <w:r>
                    <w:rPr>
                      <w:b/>
                      <w:bCs/>
                      <w:color w:val="000000"/>
                    </w:rPr>
                    <w:t>Среднее квадратичное отклонение</w:t>
                  </w:r>
                </w:p>
              </w:tc>
            </w:tr>
          </w:tbl>
          <w:p w14:paraId="0505525F" w14:textId="77777777" w:rsidR="00E46ABC" w:rsidRDefault="00E46ABC">
            <w:pPr>
              <w:rPr>
                <w:rFonts w:ascii="Calibri" w:hAnsi="Calibri" w:cs="Calibri"/>
                <w:color w:val="000000"/>
                <w:sz w:val="22"/>
                <w:szCs w:val="22"/>
              </w:rPr>
            </w:pPr>
          </w:p>
        </w:tc>
        <w:tc>
          <w:tcPr>
            <w:tcW w:w="1523" w:type="dxa"/>
            <w:tcBorders>
              <w:top w:val="nil"/>
              <w:left w:val="nil"/>
              <w:bottom w:val="nil"/>
              <w:right w:val="nil"/>
            </w:tcBorders>
            <w:shd w:val="clear" w:color="auto" w:fill="auto"/>
            <w:noWrap/>
            <w:vAlign w:val="bottom"/>
            <w:hideMark/>
          </w:tcPr>
          <w:p w14:paraId="3835C860" w14:textId="1A4D18B3" w:rsidR="00E46ABC" w:rsidRDefault="00E46ABC">
            <w:pPr>
              <w:rPr>
                <w:rFonts w:ascii="Calibri" w:hAnsi="Calibri" w:cs="Calibri"/>
                <w:color w:val="000000"/>
                <w:sz w:val="22"/>
                <w:szCs w:val="22"/>
              </w:rPr>
            </w:pPr>
            <w:r>
              <w:rPr>
                <w:rFonts w:ascii="Calibri" w:hAnsi="Calibri" w:cs="Calibri"/>
                <w:noProof/>
                <w:color w:val="000000"/>
                <w:sz w:val="22"/>
                <w:szCs w:val="22"/>
              </w:rPr>
              <w:drawing>
                <wp:anchor distT="0" distB="0" distL="114300" distR="114300" simplePos="0" relativeHeight="251658240" behindDoc="0" locked="0" layoutInCell="1" allowOverlap="1" wp14:anchorId="2D39D621" wp14:editId="4E0B15B8">
                  <wp:simplePos x="0" y="0"/>
                  <wp:positionH relativeFrom="column">
                    <wp:posOffset>47625</wp:posOffset>
                  </wp:positionH>
                  <wp:positionV relativeFrom="paragraph">
                    <wp:posOffset>1200150</wp:posOffset>
                  </wp:positionV>
                  <wp:extent cx="904875" cy="438150"/>
                  <wp:effectExtent l="0" t="0" r="9525" b="0"/>
                  <wp:wrapNone/>
                  <wp:docPr id="6980" name="Рисунок 6980"/>
                  <wp:cNvGraphicFramePr/>
                  <a:graphic xmlns:a="http://schemas.openxmlformats.org/drawingml/2006/main">
                    <a:graphicData uri="http://schemas.openxmlformats.org/drawingml/2006/picture">
                      <pic:pic xmlns:pic="http://schemas.openxmlformats.org/drawingml/2006/picture">
                        <pic:nvPicPr>
                          <pic:cNvPr id="698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04875"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Pr>
                <w:rFonts w:ascii="Calibri" w:hAnsi="Calibri" w:cs="Calibri"/>
                <w:noProof/>
                <w:color w:val="000000"/>
                <w:sz w:val="22"/>
                <w:szCs w:val="22"/>
              </w:rPr>
              <w:drawing>
                <wp:anchor distT="0" distB="0" distL="114300" distR="114300" simplePos="0" relativeHeight="251658240" behindDoc="0" locked="0" layoutInCell="1" allowOverlap="1" wp14:anchorId="1ED87719" wp14:editId="0A06104B">
                  <wp:simplePos x="0" y="0"/>
                  <wp:positionH relativeFrom="column">
                    <wp:posOffset>47625</wp:posOffset>
                  </wp:positionH>
                  <wp:positionV relativeFrom="paragraph">
                    <wp:posOffset>1200150</wp:posOffset>
                  </wp:positionV>
                  <wp:extent cx="904875" cy="438150"/>
                  <wp:effectExtent l="0" t="0" r="9525" b="0"/>
                  <wp:wrapNone/>
                  <wp:docPr id="6983" name="Рисунок 6983"/>
                  <wp:cNvGraphicFramePr/>
                  <a:graphic xmlns:a="http://schemas.openxmlformats.org/drawingml/2006/main">
                    <a:graphicData uri="http://schemas.openxmlformats.org/drawingml/2006/picture">
                      <pic:pic xmlns:pic="http://schemas.openxmlformats.org/drawingml/2006/picture">
                        <pic:nvPicPr>
                          <pic:cNvPr id="6983"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04875"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518"/>
            </w:tblGrid>
            <w:tr w:rsidR="00E46ABC" w14:paraId="0BE5C887" w14:textId="77777777">
              <w:trPr>
                <w:trHeight w:val="2850"/>
                <w:tblCellSpacing w:w="0" w:type="dxa"/>
              </w:trPr>
              <w:tc>
                <w:tcPr>
                  <w:tcW w:w="1500" w:type="dxa"/>
                  <w:tcBorders>
                    <w:top w:val="nil"/>
                    <w:left w:val="nil"/>
                    <w:bottom w:val="single" w:sz="4" w:space="0" w:color="auto"/>
                    <w:right w:val="single" w:sz="4" w:space="0" w:color="auto"/>
                  </w:tcBorders>
                  <w:shd w:val="clear" w:color="auto" w:fill="auto"/>
                  <w:hideMark/>
                </w:tcPr>
                <w:p w14:paraId="0254D7C1" w14:textId="77777777" w:rsidR="00E46ABC" w:rsidRDefault="00E46ABC">
                  <w:pPr>
                    <w:jc w:val="center"/>
                    <w:rPr>
                      <w:b/>
                      <w:bCs/>
                      <w:color w:val="000000"/>
                    </w:rPr>
                  </w:pPr>
                  <w:r>
                    <w:rPr>
                      <w:b/>
                      <w:bCs/>
                      <w:color w:val="000000"/>
                    </w:rPr>
                    <w:t xml:space="preserve">Коэффициент вариации цен V (%)           </w:t>
                  </w:r>
                  <w:r>
                    <w:rPr>
                      <w:i/>
                      <w:iCs/>
                      <w:color w:val="000000"/>
                    </w:rPr>
                    <w:t xml:space="preserve">         (не должен превышать 33%)</w:t>
                  </w:r>
                </w:p>
              </w:tc>
            </w:tr>
          </w:tbl>
          <w:p w14:paraId="094AAC7B" w14:textId="77777777" w:rsidR="00E46ABC" w:rsidRDefault="00E46ABC">
            <w:pPr>
              <w:rPr>
                <w:rFonts w:ascii="Calibri" w:hAnsi="Calibri" w:cs="Calibri"/>
                <w:color w:val="000000"/>
                <w:sz w:val="22"/>
                <w:szCs w:val="22"/>
              </w:rPr>
            </w:pPr>
          </w:p>
        </w:tc>
        <w:tc>
          <w:tcPr>
            <w:tcW w:w="3716" w:type="dxa"/>
            <w:tcBorders>
              <w:top w:val="nil"/>
              <w:left w:val="nil"/>
              <w:bottom w:val="nil"/>
              <w:right w:val="nil"/>
            </w:tcBorders>
            <w:shd w:val="clear" w:color="auto" w:fill="auto"/>
            <w:noWrap/>
            <w:vAlign w:val="bottom"/>
            <w:hideMark/>
          </w:tcPr>
          <w:p w14:paraId="10C78F18" w14:textId="7CBEB71B" w:rsidR="00E46ABC" w:rsidRDefault="00E46ABC">
            <w:pPr>
              <w:rPr>
                <w:rFonts w:ascii="Calibri" w:hAnsi="Calibri" w:cs="Calibri"/>
                <w:color w:val="000000"/>
                <w:sz w:val="22"/>
                <w:szCs w:val="22"/>
              </w:rPr>
            </w:pPr>
            <w:r>
              <w:rPr>
                <w:rFonts w:ascii="Calibri" w:hAnsi="Calibri" w:cs="Calibri"/>
                <w:noProof/>
                <w:color w:val="000000"/>
                <w:sz w:val="22"/>
                <w:szCs w:val="22"/>
              </w:rPr>
              <w:drawing>
                <wp:anchor distT="0" distB="0" distL="114300" distR="114300" simplePos="0" relativeHeight="251658240" behindDoc="0" locked="0" layoutInCell="1" allowOverlap="1" wp14:anchorId="715DBC04" wp14:editId="2BBFEB9D">
                  <wp:simplePos x="0" y="0"/>
                  <wp:positionH relativeFrom="column">
                    <wp:posOffset>38100</wp:posOffset>
                  </wp:positionH>
                  <wp:positionV relativeFrom="paragraph">
                    <wp:posOffset>1419225</wp:posOffset>
                  </wp:positionV>
                  <wp:extent cx="2324100" cy="342900"/>
                  <wp:effectExtent l="0" t="0" r="0" b="0"/>
                  <wp:wrapNone/>
                  <wp:docPr id="6982" name="Рисунок 6982"/>
                  <wp:cNvGraphicFramePr/>
                  <a:graphic xmlns:a="http://schemas.openxmlformats.org/drawingml/2006/main">
                    <a:graphicData uri="http://schemas.openxmlformats.org/drawingml/2006/picture">
                      <pic:pic xmlns:pic="http://schemas.openxmlformats.org/drawingml/2006/picture">
                        <pic:nvPicPr>
                          <pic:cNvPr id="6982"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241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3495"/>
            </w:tblGrid>
            <w:tr w:rsidR="00E46ABC" w14:paraId="0CD90ED2" w14:textId="77777777">
              <w:trPr>
                <w:trHeight w:val="2850"/>
                <w:tblCellSpacing w:w="0" w:type="dxa"/>
              </w:trPr>
              <w:tc>
                <w:tcPr>
                  <w:tcW w:w="3700" w:type="dxa"/>
                  <w:tcBorders>
                    <w:top w:val="nil"/>
                    <w:left w:val="nil"/>
                    <w:bottom w:val="single" w:sz="4" w:space="0" w:color="auto"/>
                    <w:right w:val="single" w:sz="4" w:space="0" w:color="auto"/>
                  </w:tcBorders>
                  <w:shd w:val="clear" w:color="auto" w:fill="auto"/>
                  <w:hideMark/>
                </w:tcPr>
                <w:p w14:paraId="52C93A94" w14:textId="77777777" w:rsidR="00E46ABC" w:rsidRDefault="00E46ABC">
                  <w:pPr>
                    <w:jc w:val="center"/>
                    <w:rPr>
                      <w:color w:val="000000"/>
                      <w:sz w:val="20"/>
                      <w:szCs w:val="20"/>
                    </w:rPr>
                  </w:pPr>
                  <w:r>
                    <w:rPr>
                      <w:b/>
                      <w:bCs/>
                      <w:color w:val="000000"/>
                      <w:sz w:val="20"/>
                      <w:szCs w:val="20"/>
                    </w:rPr>
                    <w:t>Расчет Н(М)ЦК по формуле</w:t>
                  </w:r>
                  <w:r>
                    <w:rPr>
                      <w:color w:val="000000"/>
                      <w:sz w:val="20"/>
                      <w:szCs w:val="20"/>
                    </w:rPr>
                    <w:t xml:space="preserve">                                         v - количество (объем) закупаемого товара (работы, услуги);</w:t>
                  </w:r>
                  <w:r>
                    <w:rPr>
                      <w:color w:val="000000"/>
                      <w:sz w:val="20"/>
                      <w:szCs w:val="20"/>
                    </w:rPr>
                    <w:br/>
                    <w:t>n - количество значений, используемых в расчете;</w:t>
                  </w:r>
                  <w:r>
                    <w:rPr>
                      <w:color w:val="000000"/>
                      <w:sz w:val="20"/>
                      <w:szCs w:val="20"/>
                    </w:rPr>
                    <w:br/>
                    <w:t>i - номер источника ценовой информации;</w:t>
                  </w:r>
                  <w:r>
                    <w:rPr>
                      <w:color w:val="000000"/>
                      <w:sz w:val="20"/>
                      <w:szCs w:val="20"/>
                    </w:rPr>
                    <w:br/>
                    <w:t xml:space="preserve"> </w:t>
                  </w:r>
                  <w:proofErr w:type="spellStart"/>
                  <w:r>
                    <w:rPr>
                      <w:color w:val="000000"/>
                      <w:sz w:val="20"/>
                      <w:szCs w:val="20"/>
                    </w:rPr>
                    <w:t>ц</w:t>
                  </w:r>
                  <w:r>
                    <w:rPr>
                      <w:i/>
                      <w:iCs/>
                      <w:color w:val="000000"/>
                      <w:sz w:val="10"/>
                      <w:szCs w:val="10"/>
                    </w:rPr>
                    <w:t>i</w:t>
                  </w:r>
                  <w:proofErr w:type="spellEnd"/>
                  <w:r>
                    <w:rPr>
                      <w:color w:val="000000"/>
                      <w:sz w:val="20"/>
                      <w:szCs w:val="20"/>
                    </w:rPr>
                    <w:t xml:space="preserve">    - цена единицы</w:t>
                  </w:r>
                </w:p>
              </w:tc>
            </w:tr>
          </w:tbl>
          <w:p w14:paraId="7E1A339A" w14:textId="77777777" w:rsidR="00E46ABC" w:rsidRDefault="00E46ABC">
            <w:pPr>
              <w:rPr>
                <w:rFonts w:ascii="Calibri" w:hAnsi="Calibri" w:cs="Calibri"/>
                <w:color w:val="000000"/>
                <w:sz w:val="22"/>
                <w:szCs w:val="22"/>
              </w:rPr>
            </w:pPr>
          </w:p>
        </w:tc>
      </w:tr>
      <w:tr w:rsidR="00E46ABC" w14:paraId="2B2C9634" w14:textId="77777777" w:rsidTr="00E46ABC">
        <w:trPr>
          <w:trHeight w:val="525"/>
        </w:trPr>
        <w:tc>
          <w:tcPr>
            <w:tcW w:w="460" w:type="dxa"/>
            <w:tcBorders>
              <w:top w:val="nil"/>
              <w:left w:val="single" w:sz="4" w:space="0" w:color="auto"/>
              <w:bottom w:val="single" w:sz="4" w:space="0" w:color="auto"/>
              <w:right w:val="single" w:sz="4" w:space="0" w:color="auto"/>
            </w:tcBorders>
            <w:shd w:val="clear" w:color="auto" w:fill="auto"/>
            <w:vAlign w:val="center"/>
            <w:hideMark/>
          </w:tcPr>
          <w:p w14:paraId="363FB681" w14:textId="77777777" w:rsidR="00E46ABC" w:rsidRDefault="00E46ABC">
            <w:pPr>
              <w:jc w:val="center"/>
              <w:rPr>
                <w:color w:val="000000"/>
              </w:rPr>
            </w:pPr>
            <w:r>
              <w:rPr>
                <w:color w:val="000000"/>
              </w:rPr>
              <w:t>1</w:t>
            </w:r>
          </w:p>
        </w:tc>
        <w:tc>
          <w:tcPr>
            <w:tcW w:w="2666" w:type="dxa"/>
            <w:tcBorders>
              <w:top w:val="single" w:sz="8" w:space="0" w:color="auto"/>
              <w:left w:val="single" w:sz="8" w:space="0" w:color="auto"/>
              <w:bottom w:val="single" w:sz="8" w:space="0" w:color="auto"/>
              <w:right w:val="single" w:sz="8" w:space="0" w:color="auto"/>
            </w:tcBorders>
            <w:shd w:val="clear" w:color="000000" w:fill="FFFFFF"/>
            <w:vAlign w:val="center"/>
            <w:hideMark/>
          </w:tcPr>
          <w:p w14:paraId="45494DFA" w14:textId="77777777" w:rsidR="00E46ABC" w:rsidRDefault="00E46ABC">
            <w:pPr>
              <w:jc w:val="both"/>
            </w:pPr>
            <w:r>
              <w:t>Термос -8 л</w:t>
            </w:r>
          </w:p>
        </w:tc>
        <w:tc>
          <w:tcPr>
            <w:tcW w:w="1173"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84144DE" w14:textId="77777777" w:rsidR="00E46ABC" w:rsidRDefault="00E46ABC">
            <w:pPr>
              <w:jc w:val="center"/>
              <w:rPr>
                <w:rFonts w:ascii="Arial" w:hAnsi="Arial" w:cs="Arial"/>
                <w:sz w:val="22"/>
                <w:szCs w:val="22"/>
              </w:rPr>
            </w:pPr>
            <w:proofErr w:type="spellStart"/>
            <w:r>
              <w:rPr>
                <w:rFonts w:ascii="Arial" w:hAnsi="Arial" w:cs="Arial"/>
                <w:sz w:val="22"/>
                <w:szCs w:val="22"/>
              </w:rPr>
              <w:t>шт</w:t>
            </w:r>
            <w:proofErr w:type="spellEnd"/>
          </w:p>
        </w:tc>
        <w:tc>
          <w:tcPr>
            <w:tcW w:w="1093" w:type="dxa"/>
            <w:tcBorders>
              <w:top w:val="single" w:sz="4" w:space="0" w:color="auto"/>
              <w:left w:val="nil"/>
              <w:bottom w:val="single" w:sz="4" w:space="0" w:color="auto"/>
              <w:right w:val="single" w:sz="4" w:space="0" w:color="auto"/>
            </w:tcBorders>
            <w:shd w:val="clear" w:color="auto" w:fill="auto"/>
            <w:vAlign w:val="center"/>
            <w:hideMark/>
          </w:tcPr>
          <w:p w14:paraId="6AFBB257" w14:textId="77777777" w:rsidR="00E46ABC" w:rsidRDefault="00E46ABC">
            <w:pPr>
              <w:jc w:val="center"/>
              <w:rPr>
                <w:color w:val="000000"/>
              </w:rPr>
            </w:pPr>
            <w:r>
              <w:rPr>
                <w:color w:val="000000"/>
              </w:rPr>
              <w:t>10</w:t>
            </w:r>
          </w:p>
        </w:tc>
        <w:tc>
          <w:tcPr>
            <w:tcW w:w="1892" w:type="dxa"/>
            <w:tcBorders>
              <w:top w:val="single" w:sz="4" w:space="0" w:color="auto"/>
              <w:left w:val="nil"/>
              <w:bottom w:val="single" w:sz="4" w:space="0" w:color="auto"/>
              <w:right w:val="single" w:sz="4" w:space="0" w:color="auto"/>
            </w:tcBorders>
            <w:shd w:val="clear" w:color="auto" w:fill="auto"/>
            <w:vAlign w:val="center"/>
            <w:hideMark/>
          </w:tcPr>
          <w:p w14:paraId="54F5AE90" w14:textId="77777777" w:rsidR="00E46ABC" w:rsidRDefault="00E46ABC">
            <w:pPr>
              <w:jc w:val="center"/>
            </w:pPr>
            <w:r>
              <w:t>10300,00</w:t>
            </w:r>
          </w:p>
        </w:tc>
        <w:tc>
          <w:tcPr>
            <w:tcW w:w="1931" w:type="dxa"/>
            <w:tcBorders>
              <w:top w:val="single" w:sz="4" w:space="0" w:color="auto"/>
              <w:left w:val="nil"/>
              <w:bottom w:val="single" w:sz="4" w:space="0" w:color="auto"/>
              <w:right w:val="single" w:sz="4" w:space="0" w:color="auto"/>
            </w:tcBorders>
            <w:shd w:val="clear" w:color="auto" w:fill="auto"/>
            <w:vAlign w:val="center"/>
            <w:hideMark/>
          </w:tcPr>
          <w:p w14:paraId="7036A6FF" w14:textId="77777777" w:rsidR="00E46ABC" w:rsidRDefault="00E46ABC">
            <w:pPr>
              <w:jc w:val="center"/>
            </w:pPr>
            <w:r>
              <w:t>10852,00</w:t>
            </w:r>
          </w:p>
        </w:tc>
        <w:tc>
          <w:tcPr>
            <w:tcW w:w="1931" w:type="dxa"/>
            <w:tcBorders>
              <w:top w:val="single" w:sz="4" w:space="0" w:color="auto"/>
              <w:left w:val="nil"/>
              <w:bottom w:val="nil"/>
              <w:right w:val="single" w:sz="4" w:space="0" w:color="auto"/>
            </w:tcBorders>
            <w:shd w:val="clear" w:color="auto" w:fill="auto"/>
            <w:vAlign w:val="center"/>
            <w:hideMark/>
          </w:tcPr>
          <w:p w14:paraId="7BB178EC" w14:textId="77777777" w:rsidR="00E46ABC" w:rsidRDefault="00E46ABC">
            <w:pPr>
              <w:jc w:val="center"/>
            </w:pPr>
            <w:r>
              <w:t>11 500,00</w:t>
            </w:r>
          </w:p>
        </w:tc>
        <w:tc>
          <w:tcPr>
            <w:tcW w:w="1919" w:type="dxa"/>
            <w:tcBorders>
              <w:top w:val="nil"/>
              <w:left w:val="nil"/>
              <w:bottom w:val="single" w:sz="4" w:space="0" w:color="auto"/>
              <w:right w:val="single" w:sz="4" w:space="0" w:color="auto"/>
            </w:tcBorders>
            <w:shd w:val="clear" w:color="auto" w:fill="auto"/>
            <w:vAlign w:val="center"/>
            <w:hideMark/>
          </w:tcPr>
          <w:p w14:paraId="6278F257" w14:textId="77777777" w:rsidR="00E46ABC" w:rsidRDefault="00E46ABC">
            <w:pPr>
              <w:jc w:val="center"/>
              <w:rPr>
                <w:color w:val="000000"/>
              </w:rPr>
            </w:pPr>
            <w:r>
              <w:rPr>
                <w:color w:val="000000"/>
              </w:rPr>
              <w:t>10 884,00</w:t>
            </w:r>
          </w:p>
        </w:tc>
        <w:tc>
          <w:tcPr>
            <w:tcW w:w="1636" w:type="dxa"/>
            <w:tcBorders>
              <w:top w:val="nil"/>
              <w:left w:val="nil"/>
              <w:bottom w:val="single" w:sz="4" w:space="0" w:color="auto"/>
              <w:right w:val="single" w:sz="4" w:space="0" w:color="auto"/>
            </w:tcBorders>
            <w:shd w:val="clear" w:color="auto" w:fill="auto"/>
            <w:vAlign w:val="center"/>
            <w:hideMark/>
          </w:tcPr>
          <w:p w14:paraId="54F5D024" w14:textId="77777777" w:rsidR="00E46ABC" w:rsidRDefault="00E46ABC">
            <w:pPr>
              <w:jc w:val="center"/>
              <w:rPr>
                <w:color w:val="000000"/>
              </w:rPr>
            </w:pPr>
            <w:r>
              <w:rPr>
                <w:color w:val="000000"/>
              </w:rPr>
              <w:t>600,64</w:t>
            </w:r>
          </w:p>
        </w:tc>
        <w:tc>
          <w:tcPr>
            <w:tcW w:w="1523" w:type="dxa"/>
            <w:tcBorders>
              <w:top w:val="nil"/>
              <w:left w:val="nil"/>
              <w:bottom w:val="single" w:sz="4" w:space="0" w:color="auto"/>
              <w:right w:val="single" w:sz="4" w:space="0" w:color="auto"/>
            </w:tcBorders>
            <w:shd w:val="clear" w:color="auto" w:fill="auto"/>
            <w:noWrap/>
            <w:vAlign w:val="center"/>
            <w:hideMark/>
          </w:tcPr>
          <w:p w14:paraId="753EDB6D" w14:textId="77777777" w:rsidR="00E46ABC" w:rsidRDefault="00E46ABC">
            <w:pPr>
              <w:jc w:val="center"/>
              <w:rPr>
                <w:color w:val="000000"/>
              </w:rPr>
            </w:pPr>
            <w:r>
              <w:rPr>
                <w:color w:val="000000"/>
              </w:rPr>
              <w:t>6%</w:t>
            </w:r>
          </w:p>
        </w:tc>
        <w:tc>
          <w:tcPr>
            <w:tcW w:w="3716" w:type="dxa"/>
            <w:tcBorders>
              <w:top w:val="nil"/>
              <w:left w:val="nil"/>
              <w:bottom w:val="single" w:sz="4" w:space="0" w:color="auto"/>
              <w:right w:val="single" w:sz="4" w:space="0" w:color="auto"/>
            </w:tcBorders>
            <w:shd w:val="clear" w:color="auto" w:fill="auto"/>
            <w:vAlign w:val="center"/>
            <w:hideMark/>
          </w:tcPr>
          <w:p w14:paraId="0774E973" w14:textId="77777777" w:rsidR="00E46ABC" w:rsidRDefault="00E46ABC">
            <w:pPr>
              <w:jc w:val="center"/>
              <w:rPr>
                <w:color w:val="000000"/>
              </w:rPr>
            </w:pPr>
            <w:r>
              <w:rPr>
                <w:color w:val="000000"/>
              </w:rPr>
              <w:t xml:space="preserve">108 840,00  </w:t>
            </w:r>
          </w:p>
        </w:tc>
      </w:tr>
      <w:tr w:rsidR="00E46ABC" w14:paraId="65093D7B" w14:textId="77777777" w:rsidTr="00E46ABC">
        <w:trPr>
          <w:trHeight w:val="525"/>
        </w:trPr>
        <w:tc>
          <w:tcPr>
            <w:tcW w:w="460" w:type="dxa"/>
            <w:tcBorders>
              <w:top w:val="nil"/>
              <w:left w:val="single" w:sz="4" w:space="0" w:color="auto"/>
              <w:bottom w:val="single" w:sz="4" w:space="0" w:color="auto"/>
              <w:right w:val="single" w:sz="4" w:space="0" w:color="auto"/>
            </w:tcBorders>
            <w:shd w:val="clear" w:color="auto" w:fill="auto"/>
            <w:vAlign w:val="center"/>
            <w:hideMark/>
          </w:tcPr>
          <w:p w14:paraId="688B0FEC" w14:textId="77777777" w:rsidR="00E46ABC" w:rsidRDefault="00E46ABC">
            <w:pPr>
              <w:jc w:val="center"/>
              <w:rPr>
                <w:color w:val="000000"/>
              </w:rPr>
            </w:pPr>
            <w:r>
              <w:rPr>
                <w:color w:val="000000"/>
              </w:rPr>
              <w:t>2</w:t>
            </w:r>
          </w:p>
        </w:tc>
        <w:tc>
          <w:tcPr>
            <w:tcW w:w="2666" w:type="dxa"/>
            <w:tcBorders>
              <w:top w:val="nil"/>
              <w:left w:val="single" w:sz="8" w:space="0" w:color="auto"/>
              <w:bottom w:val="single" w:sz="8" w:space="0" w:color="auto"/>
              <w:right w:val="single" w:sz="8" w:space="0" w:color="auto"/>
            </w:tcBorders>
            <w:shd w:val="clear" w:color="000000" w:fill="FFFFFF"/>
            <w:vAlign w:val="center"/>
            <w:hideMark/>
          </w:tcPr>
          <w:p w14:paraId="39EEB211" w14:textId="77777777" w:rsidR="00E46ABC" w:rsidRDefault="00E46ABC">
            <w:pPr>
              <w:jc w:val="both"/>
            </w:pPr>
            <w:r>
              <w:t>Термос -10 л</w:t>
            </w:r>
          </w:p>
        </w:tc>
        <w:tc>
          <w:tcPr>
            <w:tcW w:w="1173" w:type="dxa"/>
            <w:tcBorders>
              <w:top w:val="nil"/>
              <w:left w:val="single" w:sz="4" w:space="0" w:color="000000"/>
              <w:bottom w:val="single" w:sz="4" w:space="0" w:color="000000"/>
              <w:right w:val="single" w:sz="4" w:space="0" w:color="000000"/>
            </w:tcBorders>
            <w:shd w:val="clear" w:color="auto" w:fill="auto"/>
            <w:vAlign w:val="center"/>
            <w:hideMark/>
          </w:tcPr>
          <w:p w14:paraId="15320E25" w14:textId="77777777" w:rsidR="00E46ABC" w:rsidRDefault="00E46ABC">
            <w:pPr>
              <w:jc w:val="center"/>
              <w:rPr>
                <w:rFonts w:ascii="Arial" w:hAnsi="Arial" w:cs="Arial"/>
                <w:sz w:val="22"/>
                <w:szCs w:val="22"/>
              </w:rPr>
            </w:pPr>
            <w:proofErr w:type="spellStart"/>
            <w:r>
              <w:rPr>
                <w:rFonts w:ascii="Arial" w:hAnsi="Arial" w:cs="Arial"/>
                <w:sz w:val="22"/>
                <w:szCs w:val="22"/>
              </w:rPr>
              <w:t>шт</w:t>
            </w:r>
            <w:proofErr w:type="spellEnd"/>
          </w:p>
        </w:tc>
        <w:tc>
          <w:tcPr>
            <w:tcW w:w="1093" w:type="dxa"/>
            <w:tcBorders>
              <w:top w:val="nil"/>
              <w:left w:val="nil"/>
              <w:bottom w:val="single" w:sz="4" w:space="0" w:color="auto"/>
              <w:right w:val="single" w:sz="4" w:space="0" w:color="auto"/>
            </w:tcBorders>
            <w:shd w:val="clear" w:color="auto" w:fill="auto"/>
            <w:vAlign w:val="center"/>
            <w:hideMark/>
          </w:tcPr>
          <w:p w14:paraId="3C555E5C" w14:textId="77777777" w:rsidR="00E46ABC" w:rsidRDefault="00E46ABC">
            <w:pPr>
              <w:jc w:val="center"/>
              <w:rPr>
                <w:color w:val="000000"/>
              </w:rPr>
            </w:pPr>
            <w:r>
              <w:rPr>
                <w:color w:val="000000"/>
              </w:rPr>
              <w:t>10</w:t>
            </w:r>
          </w:p>
        </w:tc>
        <w:tc>
          <w:tcPr>
            <w:tcW w:w="1892" w:type="dxa"/>
            <w:tcBorders>
              <w:top w:val="nil"/>
              <w:left w:val="nil"/>
              <w:bottom w:val="single" w:sz="4" w:space="0" w:color="auto"/>
              <w:right w:val="single" w:sz="4" w:space="0" w:color="auto"/>
            </w:tcBorders>
            <w:shd w:val="clear" w:color="auto" w:fill="auto"/>
            <w:vAlign w:val="center"/>
            <w:hideMark/>
          </w:tcPr>
          <w:p w14:paraId="3211BCC0" w14:textId="77777777" w:rsidR="00E46ABC" w:rsidRDefault="00E46ABC">
            <w:pPr>
              <w:jc w:val="center"/>
            </w:pPr>
            <w:r>
              <w:t>11330,00</w:t>
            </w:r>
          </w:p>
        </w:tc>
        <w:tc>
          <w:tcPr>
            <w:tcW w:w="1931" w:type="dxa"/>
            <w:tcBorders>
              <w:top w:val="nil"/>
              <w:left w:val="nil"/>
              <w:bottom w:val="single" w:sz="4" w:space="0" w:color="auto"/>
              <w:right w:val="single" w:sz="4" w:space="0" w:color="auto"/>
            </w:tcBorders>
            <w:shd w:val="clear" w:color="auto" w:fill="auto"/>
            <w:vAlign w:val="center"/>
            <w:hideMark/>
          </w:tcPr>
          <w:p w14:paraId="6D82D69B" w14:textId="77777777" w:rsidR="00E46ABC" w:rsidRDefault="00E46ABC">
            <w:pPr>
              <w:jc w:val="center"/>
            </w:pPr>
            <w:r>
              <w:t>11560,00</w:t>
            </w:r>
          </w:p>
        </w:tc>
        <w:tc>
          <w:tcPr>
            <w:tcW w:w="1931" w:type="dxa"/>
            <w:tcBorders>
              <w:top w:val="single" w:sz="4" w:space="0" w:color="auto"/>
              <w:left w:val="nil"/>
              <w:bottom w:val="nil"/>
              <w:right w:val="single" w:sz="4" w:space="0" w:color="auto"/>
            </w:tcBorders>
            <w:shd w:val="clear" w:color="auto" w:fill="auto"/>
            <w:vAlign w:val="center"/>
            <w:hideMark/>
          </w:tcPr>
          <w:p w14:paraId="4F6FF5BD" w14:textId="77777777" w:rsidR="00E46ABC" w:rsidRDefault="00E46ABC">
            <w:pPr>
              <w:jc w:val="center"/>
            </w:pPr>
            <w:r>
              <w:t>10 400,00</w:t>
            </w:r>
          </w:p>
        </w:tc>
        <w:tc>
          <w:tcPr>
            <w:tcW w:w="1919" w:type="dxa"/>
            <w:tcBorders>
              <w:top w:val="nil"/>
              <w:left w:val="nil"/>
              <w:bottom w:val="single" w:sz="4" w:space="0" w:color="auto"/>
              <w:right w:val="single" w:sz="4" w:space="0" w:color="auto"/>
            </w:tcBorders>
            <w:shd w:val="clear" w:color="auto" w:fill="auto"/>
            <w:vAlign w:val="center"/>
            <w:hideMark/>
          </w:tcPr>
          <w:p w14:paraId="15333033" w14:textId="77777777" w:rsidR="00E46ABC" w:rsidRDefault="00E46ABC">
            <w:pPr>
              <w:jc w:val="center"/>
              <w:rPr>
                <w:color w:val="000000"/>
              </w:rPr>
            </w:pPr>
            <w:r>
              <w:rPr>
                <w:color w:val="000000"/>
              </w:rPr>
              <w:t>11 096,67</w:t>
            </w:r>
          </w:p>
        </w:tc>
        <w:tc>
          <w:tcPr>
            <w:tcW w:w="1636" w:type="dxa"/>
            <w:tcBorders>
              <w:top w:val="nil"/>
              <w:left w:val="nil"/>
              <w:bottom w:val="single" w:sz="4" w:space="0" w:color="auto"/>
              <w:right w:val="single" w:sz="4" w:space="0" w:color="auto"/>
            </w:tcBorders>
            <w:shd w:val="clear" w:color="auto" w:fill="auto"/>
            <w:vAlign w:val="center"/>
            <w:hideMark/>
          </w:tcPr>
          <w:p w14:paraId="67CCD484" w14:textId="77777777" w:rsidR="00E46ABC" w:rsidRDefault="00E46ABC">
            <w:pPr>
              <w:jc w:val="center"/>
              <w:rPr>
                <w:color w:val="000000"/>
              </w:rPr>
            </w:pPr>
            <w:r>
              <w:rPr>
                <w:color w:val="000000"/>
              </w:rPr>
              <w:t>614,19</w:t>
            </w:r>
          </w:p>
        </w:tc>
        <w:tc>
          <w:tcPr>
            <w:tcW w:w="1523" w:type="dxa"/>
            <w:tcBorders>
              <w:top w:val="nil"/>
              <w:left w:val="nil"/>
              <w:bottom w:val="single" w:sz="4" w:space="0" w:color="auto"/>
              <w:right w:val="single" w:sz="4" w:space="0" w:color="auto"/>
            </w:tcBorders>
            <w:shd w:val="clear" w:color="auto" w:fill="auto"/>
            <w:noWrap/>
            <w:vAlign w:val="center"/>
            <w:hideMark/>
          </w:tcPr>
          <w:p w14:paraId="3801AA70" w14:textId="77777777" w:rsidR="00E46ABC" w:rsidRDefault="00E46ABC">
            <w:pPr>
              <w:jc w:val="center"/>
              <w:rPr>
                <w:color w:val="000000"/>
              </w:rPr>
            </w:pPr>
            <w:r>
              <w:rPr>
                <w:color w:val="000000"/>
              </w:rPr>
              <w:t>6%</w:t>
            </w:r>
          </w:p>
        </w:tc>
        <w:tc>
          <w:tcPr>
            <w:tcW w:w="3716" w:type="dxa"/>
            <w:tcBorders>
              <w:top w:val="nil"/>
              <w:left w:val="nil"/>
              <w:bottom w:val="single" w:sz="4" w:space="0" w:color="auto"/>
              <w:right w:val="single" w:sz="4" w:space="0" w:color="auto"/>
            </w:tcBorders>
            <w:shd w:val="clear" w:color="auto" w:fill="auto"/>
            <w:vAlign w:val="center"/>
            <w:hideMark/>
          </w:tcPr>
          <w:p w14:paraId="32F46667" w14:textId="77777777" w:rsidR="00E46ABC" w:rsidRDefault="00E46ABC">
            <w:pPr>
              <w:jc w:val="center"/>
              <w:rPr>
                <w:color w:val="000000"/>
              </w:rPr>
            </w:pPr>
            <w:r>
              <w:rPr>
                <w:color w:val="000000"/>
              </w:rPr>
              <w:t xml:space="preserve">110 966,70  </w:t>
            </w:r>
          </w:p>
        </w:tc>
      </w:tr>
      <w:tr w:rsidR="00E46ABC" w14:paraId="3C679DD4" w14:textId="77777777" w:rsidTr="00E46ABC">
        <w:trPr>
          <w:trHeight w:val="525"/>
        </w:trPr>
        <w:tc>
          <w:tcPr>
            <w:tcW w:w="460" w:type="dxa"/>
            <w:tcBorders>
              <w:top w:val="nil"/>
              <w:left w:val="single" w:sz="4" w:space="0" w:color="auto"/>
              <w:bottom w:val="single" w:sz="4" w:space="0" w:color="auto"/>
              <w:right w:val="single" w:sz="4" w:space="0" w:color="auto"/>
            </w:tcBorders>
            <w:shd w:val="clear" w:color="auto" w:fill="auto"/>
            <w:vAlign w:val="center"/>
            <w:hideMark/>
          </w:tcPr>
          <w:p w14:paraId="2E887D23" w14:textId="77777777" w:rsidR="00E46ABC" w:rsidRDefault="00E46ABC">
            <w:pPr>
              <w:jc w:val="center"/>
              <w:rPr>
                <w:color w:val="000000"/>
              </w:rPr>
            </w:pPr>
            <w:r>
              <w:rPr>
                <w:color w:val="000000"/>
              </w:rPr>
              <w:t>3</w:t>
            </w:r>
          </w:p>
        </w:tc>
        <w:tc>
          <w:tcPr>
            <w:tcW w:w="2666" w:type="dxa"/>
            <w:tcBorders>
              <w:top w:val="nil"/>
              <w:left w:val="single" w:sz="8" w:space="0" w:color="auto"/>
              <w:bottom w:val="single" w:sz="8" w:space="0" w:color="auto"/>
              <w:right w:val="single" w:sz="8" w:space="0" w:color="auto"/>
            </w:tcBorders>
            <w:shd w:val="clear" w:color="000000" w:fill="FFFFFF"/>
            <w:vAlign w:val="center"/>
            <w:hideMark/>
          </w:tcPr>
          <w:p w14:paraId="45357F4E" w14:textId="77777777" w:rsidR="00E46ABC" w:rsidRDefault="00E46ABC">
            <w:pPr>
              <w:jc w:val="both"/>
            </w:pPr>
            <w:r>
              <w:t>Термос -15 л</w:t>
            </w:r>
          </w:p>
        </w:tc>
        <w:tc>
          <w:tcPr>
            <w:tcW w:w="1173" w:type="dxa"/>
            <w:tcBorders>
              <w:top w:val="nil"/>
              <w:left w:val="single" w:sz="4" w:space="0" w:color="000000"/>
              <w:bottom w:val="single" w:sz="4" w:space="0" w:color="000000"/>
              <w:right w:val="single" w:sz="4" w:space="0" w:color="000000"/>
            </w:tcBorders>
            <w:shd w:val="clear" w:color="auto" w:fill="auto"/>
            <w:vAlign w:val="center"/>
            <w:hideMark/>
          </w:tcPr>
          <w:p w14:paraId="3061BA24" w14:textId="77777777" w:rsidR="00E46ABC" w:rsidRDefault="00E46ABC">
            <w:pPr>
              <w:jc w:val="center"/>
              <w:rPr>
                <w:rFonts w:ascii="Arial" w:hAnsi="Arial" w:cs="Arial"/>
                <w:sz w:val="22"/>
                <w:szCs w:val="22"/>
              </w:rPr>
            </w:pPr>
            <w:proofErr w:type="spellStart"/>
            <w:r>
              <w:rPr>
                <w:rFonts w:ascii="Arial" w:hAnsi="Arial" w:cs="Arial"/>
                <w:sz w:val="22"/>
                <w:szCs w:val="22"/>
              </w:rPr>
              <w:t>шт</w:t>
            </w:r>
            <w:proofErr w:type="spellEnd"/>
          </w:p>
        </w:tc>
        <w:tc>
          <w:tcPr>
            <w:tcW w:w="1093" w:type="dxa"/>
            <w:tcBorders>
              <w:top w:val="nil"/>
              <w:left w:val="nil"/>
              <w:bottom w:val="single" w:sz="4" w:space="0" w:color="auto"/>
              <w:right w:val="single" w:sz="4" w:space="0" w:color="auto"/>
            </w:tcBorders>
            <w:shd w:val="clear" w:color="auto" w:fill="auto"/>
            <w:vAlign w:val="center"/>
            <w:hideMark/>
          </w:tcPr>
          <w:p w14:paraId="302EB2A6" w14:textId="77777777" w:rsidR="00E46ABC" w:rsidRDefault="00E46ABC">
            <w:pPr>
              <w:jc w:val="center"/>
              <w:rPr>
                <w:color w:val="000000"/>
              </w:rPr>
            </w:pPr>
            <w:r>
              <w:rPr>
                <w:color w:val="000000"/>
              </w:rPr>
              <w:t>5</w:t>
            </w:r>
          </w:p>
        </w:tc>
        <w:tc>
          <w:tcPr>
            <w:tcW w:w="1892" w:type="dxa"/>
            <w:tcBorders>
              <w:top w:val="nil"/>
              <w:left w:val="nil"/>
              <w:bottom w:val="single" w:sz="4" w:space="0" w:color="auto"/>
              <w:right w:val="single" w:sz="4" w:space="0" w:color="auto"/>
            </w:tcBorders>
            <w:shd w:val="clear" w:color="auto" w:fill="auto"/>
            <w:vAlign w:val="center"/>
            <w:hideMark/>
          </w:tcPr>
          <w:p w14:paraId="0A884D4B" w14:textId="77777777" w:rsidR="00E46ABC" w:rsidRDefault="00E46ABC">
            <w:pPr>
              <w:jc w:val="center"/>
            </w:pPr>
            <w:r>
              <w:t>10000,00</w:t>
            </w:r>
          </w:p>
        </w:tc>
        <w:tc>
          <w:tcPr>
            <w:tcW w:w="1931" w:type="dxa"/>
            <w:tcBorders>
              <w:top w:val="nil"/>
              <w:left w:val="nil"/>
              <w:bottom w:val="single" w:sz="4" w:space="0" w:color="auto"/>
              <w:right w:val="single" w:sz="4" w:space="0" w:color="auto"/>
            </w:tcBorders>
            <w:shd w:val="clear" w:color="auto" w:fill="auto"/>
            <w:vAlign w:val="center"/>
            <w:hideMark/>
          </w:tcPr>
          <w:p w14:paraId="2A09F88F" w14:textId="77777777" w:rsidR="00E46ABC" w:rsidRDefault="00E46ABC">
            <w:pPr>
              <w:jc w:val="center"/>
            </w:pPr>
            <w:r>
              <w:t>9696,00</w:t>
            </w:r>
          </w:p>
        </w:tc>
        <w:tc>
          <w:tcPr>
            <w:tcW w:w="1931" w:type="dxa"/>
            <w:tcBorders>
              <w:top w:val="single" w:sz="4" w:space="0" w:color="auto"/>
              <w:left w:val="nil"/>
              <w:bottom w:val="nil"/>
              <w:right w:val="single" w:sz="4" w:space="0" w:color="auto"/>
            </w:tcBorders>
            <w:shd w:val="clear" w:color="auto" w:fill="auto"/>
            <w:vAlign w:val="center"/>
            <w:hideMark/>
          </w:tcPr>
          <w:p w14:paraId="5B915645" w14:textId="77777777" w:rsidR="00E46ABC" w:rsidRDefault="00E46ABC">
            <w:pPr>
              <w:jc w:val="center"/>
            </w:pPr>
            <w:r>
              <w:t>11 500,00</w:t>
            </w:r>
          </w:p>
        </w:tc>
        <w:tc>
          <w:tcPr>
            <w:tcW w:w="1919" w:type="dxa"/>
            <w:tcBorders>
              <w:top w:val="nil"/>
              <w:left w:val="nil"/>
              <w:bottom w:val="single" w:sz="4" w:space="0" w:color="auto"/>
              <w:right w:val="single" w:sz="4" w:space="0" w:color="auto"/>
            </w:tcBorders>
            <w:shd w:val="clear" w:color="auto" w:fill="auto"/>
            <w:vAlign w:val="center"/>
            <w:hideMark/>
          </w:tcPr>
          <w:p w14:paraId="71A78A7A" w14:textId="77777777" w:rsidR="00E46ABC" w:rsidRDefault="00E46ABC">
            <w:pPr>
              <w:jc w:val="center"/>
              <w:rPr>
                <w:color w:val="000000"/>
              </w:rPr>
            </w:pPr>
            <w:r>
              <w:rPr>
                <w:color w:val="000000"/>
              </w:rPr>
              <w:t>10 398,67</w:t>
            </w:r>
          </w:p>
        </w:tc>
        <w:tc>
          <w:tcPr>
            <w:tcW w:w="1636" w:type="dxa"/>
            <w:tcBorders>
              <w:top w:val="nil"/>
              <w:left w:val="nil"/>
              <w:bottom w:val="single" w:sz="4" w:space="0" w:color="auto"/>
              <w:right w:val="single" w:sz="4" w:space="0" w:color="auto"/>
            </w:tcBorders>
            <w:shd w:val="clear" w:color="auto" w:fill="auto"/>
            <w:vAlign w:val="center"/>
            <w:hideMark/>
          </w:tcPr>
          <w:p w14:paraId="43785C5C" w14:textId="77777777" w:rsidR="00E46ABC" w:rsidRDefault="00E46ABC">
            <w:pPr>
              <w:jc w:val="center"/>
              <w:rPr>
                <w:color w:val="000000"/>
              </w:rPr>
            </w:pPr>
            <w:r>
              <w:rPr>
                <w:color w:val="000000"/>
              </w:rPr>
              <w:t>965,82</w:t>
            </w:r>
          </w:p>
        </w:tc>
        <w:tc>
          <w:tcPr>
            <w:tcW w:w="1523" w:type="dxa"/>
            <w:tcBorders>
              <w:top w:val="nil"/>
              <w:left w:val="nil"/>
              <w:bottom w:val="single" w:sz="4" w:space="0" w:color="auto"/>
              <w:right w:val="single" w:sz="4" w:space="0" w:color="auto"/>
            </w:tcBorders>
            <w:shd w:val="clear" w:color="auto" w:fill="auto"/>
            <w:noWrap/>
            <w:vAlign w:val="center"/>
            <w:hideMark/>
          </w:tcPr>
          <w:p w14:paraId="7B7C20F1" w14:textId="77777777" w:rsidR="00E46ABC" w:rsidRDefault="00E46ABC">
            <w:pPr>
              <w:jc w:val="center"/>
              <w:rPr>
                <w:color w:val="000000"/>
              </w:rPr>
            </w:pPr>
            <w:r>
              <w:rPr>
                <w:color w:val="000000"/>
              </w:rPr>
              <w:t>9%</w:t>
            </w:r>
          </w:p>
        </w:tc>
        <w:tc>
          <w:tcPr>
            <w:tcW w:w="3716" w:type="dxa"/>
            <w:tcBorders>
              <w:top w:val="nil"/>
              <w:left w:val="nil"/>
              <w:bottom w:val="single" w:sz="4" w:space="0" w:color="auto"/>
              <w:right w:val="single" w:sz="4" w:space="0" w:color="auto"/>
            </w:tcBorders>
            <w:shd w:val="clear" w:color="auto" w:fill="auto"/>
            <w:vAlign w:val="center"/>
            <w:hideMark/>
          </w:tcPr>
          <w:p w14:paraId="6408B07D" w14:textId="77777777" w:rsidR="00E46ABC" w:rsidRDefault="00E46ABC">
            <w:pPr>
              <w:jc w:val="center"/>
              <w:rPr>
                <w:color w:val="000000"/>
              </w:rPr>
            </w:pPr>
            <w:r>
              <w:rPr>
                <w:color w:val="000000"/>
              </w:rPr>
              <w:t xml:space="preserve">51 993,35  </w:t>
            </w:r>
          </w:p>
        </w:tc>
      </w:tr>
      <w:tr w:rsidR="00E46ABC" w14:paraId="71D3986E" w14:textId="77777777" w:rsidTr="00E46ABC">
        <w:trPr>
          <w:trHeight w:val="315"/>
        </w:trPr>
        <w:tc>
          <w:tcPr>
            <w:tcW w:w="16224" w:type="dxa"/>
            <w:gridSpan w:val="10"/>
            <w:tcBorders>
              <w:top w:val="single" w:sz="4" w:space="0" w:color="auto"/>
              <w:left w:val="single" w:sz="4" w:space="0" w:color="auto"/>
              <w:bottom w:val="single" w:sz="4" w:space="0" w:color="auto"/>
              <w:right w:val="nil"/>
            </w:tcBorders>
            <w:shd w:val="clear" w:color="auto" w:fill="auto"/>
            <w:vAlign w:val="center"/>
            <w:hideMark/>
          </w:tcPr>
          <w:p w14:paraId="6E1E8F80" w14:textId="77777777" w:rsidR="00E46ABC" w:rsidRDefault="00E46ABC">
            <w:pPr>
              <w:jc w:val="center"/>
              <w:rPr>
                <w:color w:val="000000"/>
              </w:rPr>
            </w:pPr>
            <w:r>
              <w:rPr>
                <w:color w:val="000000"/>
              </w:rPr>
              <w:t> </w:t>
            </w:r>
          </w:p>
        </w:tc>
        <w:tc>
          <w:tcPr>
            <w:tcW w:w="3716" w:type="dxa"/>
            <w:tcBorders>
              <w:top w:val="nil"/>
              <w:left w:val="nil"/>
              <w:bottom w:val="single" w:sz="4" w:space="0" w:color="auto"/>
              <w:right w:val="single" w:sz="4" w:space="0" w:color="auto"/>
            </w:tcBorders>
            <w:shd w:val="clear" w:color="auto" w:fill="auto"/>
            <w:vAlign w:val="center"/>
            <w:hideMark/>
          </w:tcPr>
          <w:p w14:paraId="25741843" w14:textId="77777777" w:rsidR="00E46ABC" w:rsidRDefault="00E46ABC">
            <w:pPr>
              <w:jc w:val="center"/>
              <w:rPr>
                <w:b/>
                <w:bCs/>
                <w:color w:val="000000"/>
              </w:rPr>
            </w:pPr>
            <w:r>
              <w:rPr>
                <w:b/>
                <w:bCs/>
                <w:color w:val="000000"/>
              </w:rPr>
              <w:t xml:space="preserve">271 800,05  </w:t>
            </w:r>
          </w:p>
        </w:tc>
      </w:tr>
      <w:tr w:rsidR="00E46ABC" w14:paraId="51D97475" w14:textId="77777777" w:rsidTr="00E46ABC">
        <w:trPr>
          <w:trHeight w:val="585"/>
        </w:trPr>
        <w:tc>
          <w:tcPr>
            <w:tcW w:w="19940" w:type="dxa"/>
            <w:gridSpan w:val="11"/>
            <w:tcBorders>
              <w:top w:val="single" w:sz="4" w:space="0" w:color="auto"/>
              <w:left w:val="nil"/>
              <w:bottom w:val="nil"/>
              <w:right w:val="nil"/>
            </w:tcBorders>
            <w:shd w:val="clear" w:color="auto" w:fill="auto"/>
            <w:vAlign w:val="bottom"/>
            <w:hideMark/>
          </w:tcPr>
          <w:p w14:paraId="5D8BA8D9" w14:textId="77777777" w:rsidR="00E46ABC" w:rsidRDefault="00E46ABC">
            <w:pPr>
              <w:rPr>
                <w:b/>
                <w:bCs/>
                <w:color w:val="000000"/>
              </w:rPr>
            </w:pPr>
            <w:r>
              <w:rPr>
                <w:b/>
                <w:bCs/>
                <w:color w:val="000000"/>
              </w:rPr>
              <w:t>В результате проведенного расчета начальная (максимальная) цена контракта составила: 271 800 рублей 05 коп.</w:t>
            </w:r>
          </w:p>
        </w:tc>
      </w:tr>
      <w:tr w:rsidR="00E46ABC" w14:paraId="534341CD" w14:textId="77777777" w:rsidTr="00E46ABC">
        <w:trPr>
          <w:trHeight w:val="255"/>
        </w:trPr>
        <w:tc>
          <w:tcPr>
            <w:tcW w:w="19940" w:type="dxa"/>
            <w:gridSpan w:val="11"/>
            <w:tcBorders>
              <w:top w:val="nil"/>
              <w:left w:val="nil"/>
              <w:bottom w:val="nil"/>
              <w:right w:val="nil"/>
            </w:tcBorders>
            <w:shd w:val="clear" w:color="auto" w:fill="auto"/>
            <w:vAlign w:val="center"/>
            <w:hideMark/>
          </w:tcPr>
          <w:p w14:paraId="1E558E5D" w14:textId="77777777" w:rsidR="00E46ABC" w:rsidRDefault="00E46ABC">
            <w:pPr>
              <w:rPr>
                <w:color w:val="000000"/>
                <w:sz w:val="20"/>
                <w:szCs w:val="20"/>
              </w:rPr>
            </w:pPr>
            <w:bookmarkStart w:id="5" w:name="RANGE!A11"/>
            <w:r>
              <w:rPr>
                <w:color w:val="000000"/>
                <w:sz w:val="20"/>
                <w:szCs w:val="20"/>
              </w:rPr>
              <w:t>* Значение коэффициента вариации цен менее 33%, следовательно, совокупность ценовых значений является однородной.</w:t>
            </w:r>
            <w:bookmarkEnd w:id="5"/>
          </w:p>
        </w:tc>
      </w:tr>
    </w:tbl>
    <w:p w14:paraId="4675AD18" w14:textId="77777777" w:rsidR="00A62078" w:rsidRDefault="00A62078" w:rsidP="00A62078">
      <w:pPr>
        <w:jc w:val="center"/>
        <w:rPr>
          <w:b/>
          <w:bCs/>
        </w:rPr>
      </w:pPr>
      <w:bookmarkStart w:id="6" w:name="_GoBack"/>
      <w:bookmarkEnd w:id="6"/>
    </w:p>
    <w:p w14:paraId="2B7E5C45" w14:textId="77777777" w:rsidR="00862F87" w:rsidRDefault="00862F87" w:rsidP="00A62078">
      <w:pPr>
        <w:pStyle w:val="afb"/>
        <w:autoSpaceDE w:val="0"/>
        <w:ind w:left="5670"/>
        <w:rPr>
          <w:b/>
          <w:bCs/>
        </w:rPr>
      </w:pPr>
    </w:p>
    <w:sectPr w:rsidR="00862F87" w:rsidSect="00DF5801">
      <w:pgSz w:w="11907" w:h="16840" w:code="9"/>
      <w:pgMar w:top="1134" w:right="567" w:bottom="1134" w:left="1701" w:header="709" w:footer="624"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0C3382" w14:textId="77777777" w:rsidR="002F7D01" w:rsidRDefault="002F7D01">
      <w:r>
        <w:separator/>
      </w:r>
    </w:p>
  </w:endnote>
  <w:endnote w:type="continuationSeparator" w:id="0">
    <w:p w14:paraId="4445E544" w14:textId="77777777" w:rsidR="002F7D01" w:rsidRDefault="002F7D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Times New Roman"/>
    <w:panose1 w:val="00000000000000000000"/>
    <w:charset w:val="00"/>
    <w:family w:val="auto"/>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imes New Roman CYR">
    <w:altName w:val="Cambria"/>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PragmaticaTT">
    <w:panose1 w:val="00000000000000000000"/>
    <w:charset w:val="02"/>
    <w:family w:val="auto"/>
    <w:notTrueType/>
    <w:pitch w:val="variable"/>
  </w:font>
  <w:font w:name="garamondnarrowc">
    <w:panose1 w:val="00000000000000000000"/>
    <w:charset w:val="00"/>
    <w:family w:val="decorative"/>
    <w:notTrueType/>
    <w:pitch w:val="variable"/>
    <w:sig w:usb0="00000003" w:usb1="00000000" w:usb2="00000000" w:usb3="00000000" w:csb0="00000001" w:csb1="00000000"/>
  </w:font>
  <w:font w:name="Century Schoolbook">
    <w:charset w:val="00"/>
    <w:family w:val="roman"/>
    <w:pitch w:val="variable"/>
    <w:sig w:usb0="00000287" w:usb1="00000000" w:usb2="00000000" w:usb3="00000000" w:csb0="0000009F" w:csb1="00000000"/>
  </w:font>
  <w:font w:name="ヒラギノ角ゴ Pro W3">
    <w:altName w:val="Times New Roman"/>
    <w:charset w:val="00"/>
    <w:family w:val="roman"/>
    <w:pitch w:val="default"/>
  </w:font>
  <w:font w:name="Lucida Sans Unicode">
    <w:panose1 w:val="020B0602030504020204"/>
    <w:charset w:val="CC"/>
    <w:family w:val="swiss"/>
    <w:pitch w:val="variable"/>
    <w:sig w:usb0="80000AFF" w:usb1="0000396B" w:usb2="00000000" w:usb3="00000000" w:csb0="000000B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E32DE2" w14:textId="77777777" w:rsidR="00837AFC" w:rsidRDefault="00837AFC" w:rsidP="000F704E">
    <w:pPr>
      <w:pStyle w:val="a7"/>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65641895" w14:textId="77777777" w:rsidR="00837AFC" w:rsidRDefault="00837AFC">
    <w:pPr>
      <w:pStyle w:val="a7"/>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C4F7F2" w14:textId="0B82B334" w:rsidR="00837AFC" w:rsidRDefault="00837AFC" w:rsidP="000F704E">
    <w:pPr>
      <w:pStyle w:val="a7"/>
      <w:framePr w:h="391" w:hRule="exact" w:wrap="around" w:vAnchor="text" w:hAnchor="page" w:x="6271" w:y="-325"/>
      <w:rPr>
        <w:rStyle w:val="aa"/>
      </w:rPr>
    </w:pPr>
    <w:r>
      <w:rPr>
        <w:rStyle w:val="aa"/>
      </w:rPr>
      <w:fldChar w:fldCharType="begin"/>
    </w:r>
    <w:r>
      <w:rPr>
        <w:rStyle w:val="aa"/>
      </w:rPr>
      <w:instrText xml:space="preserve">PAGE  </w:instrText>
    </w:r>
    <w:r>
      <w:rPr>
        <w:rStyle w:val="aa"/>
      </w:rPr>
      <w:fldChar w:fldCharType="separate"/>
    </w:r>
    <w:r w:rsidR="00E46ABC">
      <w:rPr>
        <w:rStyle w:val="aa"/>
        <w:noProof/>
      </w:rPr>
      <w:t>11</w:t>
    </w:r>
    <w:r>
      <w:rPr>
        <w:rStyle w:val="aa"/>
      </w:rPr>
      <w:fldChar w:fldCharType="end"/>
    </w:r>
  </w:p>
  <w:p w14:paraId="1168CCFE" w14:textId="77777777" w:rsidR="00837AFC" w:rsidRDefault="00837AFC">
    <w:pPr>
      <w:pStyle w:val="a7"/>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FD4893" w14:textId="67EF065F" w:rsidR="00837AFC" w:rsidRDefault="00837AFC">
    <w:pPr>
      <w:pStyle w:val="a7"/>
      <w:jc w:val="center"/>
    </w:pPr>
    <w:r>
      <w:fldChar w:fldCharType="begin"/>
    </w:r>
    <w:r>
      <w:instrText xml:space="preserve"> PAGE   \* MERGEFORMAT </w:instrText>
    </w:r>
    <w:r>
      <w:fldChar w:fldCharType="separate"/>
    </w:r>
    <w:r w:rsidR="00E46ABC">
      <w:rPr>
        <w:noProof/>
      </w:rPr>
      <w:t>27</w:t>
    </w:r>
    <w:r>
      <w:rPr>
        <w:noProof/>
      </w:rPr>
      <w:fldChar w:fldCharType="end"/>
    </w:r>
  </w:p>
  <w:p w14:paraId="43D60F89" w14:textId="77777777" w:rsidR="00837AFC" w:rsidRPr="00FE766F" w:rsidRDefault="00837AFC" w:rsidP="00FE766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779DD6" w14:textId="77777777" w:rsidR="002F7D01" w:rsidRDefault="002F7D01">
      <w:r>
        <w:separator/>
      </w:r>
    </w:p>
  </w:footnote>
  <w:footnote w:type="continuationSeparator" w:id="0">
    <w:p w14:paraId="5A349B3E" w14:textId="77777777" w:rsidR="002F7D01" w:rsidRDefault="002F7D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702CBCA"/>
    <w:lvl w:ilvl="0">
      <w:start w:val="1"/>
      <w:numFmt w:val="decimal"/>
      <w:lvlText w:val="%1."/>
      <w:lvlJc w:val="left"/>
      <w:pPr>
        <w:tabs>
          <w:tab w:val="num" w:pos="926"/>
        </w:tabs>
        <w:ind w:left="926" w:hanging="360"/>
      </w:pPr>
      <w:rPr>
        <w:rFonts w:cs="Times New Roman"/>
      </w:rPr>
    </w:lvl>
  </w:abstractNum>
  <w:abstractNum w:abstractNumId="1" w15:restartNumberingAfterBreak="0">
    <w:nsid w:val="FFFFFF82"/>
    <w:multiLevelType w:val="singleLevel"/>
    <w:tmpl w:val="CF36DCBE"/>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6F487BE6"/>
    <w:lvl w:ilvl="0">
      <w:start w:val="1"/>
      <w:numFmt w:val="bullet"/>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9F228670"/>
    <w:lvl w:ilvl="0">
      <w:start w:val="1"/>
      <w:numFmt w:val="decimal"/>
      <w:lvlText w:val="%1."/>
      <w:lvlJc w:val="left"/>
      <w:pPr>
        <w:tabs>
          <w:tab w:val="num" w:pos="360"/>
        </w:tabs>
        <w:ind w:left="360" w:hanging="360"/>
      </w:pPr>
      <w:rPr>
        <w:rFonts w:cs="Times New Roman"/>
      </w:rPr>
    </w:lvl>
  </w:abstractNum>
  <w:abstractNum w:abstractNumId="4"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b/>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b/>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b/>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5" w15:restartNumberingAfterBreak="0">
    <w:nsid w:val="00000003"/>
    <w:multiLevelType w:val="multilevel"/>
    <w:tmpl w:val="00000003"/>
    <w:name w:val="WW8Num3"/>
    <w:lvl w:ilvl="0">
      <w:start w:val="1"/>
      <w:numFmt w:val="decimal"/>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lef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lef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left"/>
      <w:pPr>
        <w:tabs>
          <w:tab w:val="num" w:pos="0"/>
        </w:tabs>
        <w:ind w:left="6480" w:hanging="180"/>
      </w:pPr>
      <w:rPr>
        <w:rFonts w:cs="Times New Roman"/>
      </w:rPr>
    </w:lvl>
  </w:abstractNum>
  <w:abstractNum w:abstractNumId="6" w15:restartNumberingAfterBreak="0">
    <w:nsid w:val="00000004"/>
    <w:multiLevelType w:val="multilevel"/>
    <w:tmpl w:val="00000004"/>
    <w:name w:val="WW8Num4"/>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7" w15:restartNumberingAfterBreak="0">
    <w:nsid w:val="002F3413"/>
    <w:multiLevelType w:val="multilevel"/>
    <w:tmpl w:val="96D4C1DC"/>
    <w:lvl w:ilvl="0">
      <w:start w:val="2"/>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2136" w:hanging="720"/>
      </w:pPr>
      <w:rPr>
        <w:rFonts w:cs="Times New Roman" w:hint="default"/>
      </w:rPr>
    </w:lvl>
    <w:lvl w:ilvl="3">
      <w:start w:val="1"/>
      <w:numFmt w:val="decimal"/>
      <w:lvlText w:val="%1.%2.%3.%4."/>
      <w:lvlJc w:val="left"/>
      <w:pPr>
        <w:ind w:left="2844" w:hanging="720"/>
      </w:pPr>
      <w:rPr>
        <w:rFonts w:cs="Times New Roman" w:hint="default"/>
      </w:rPr>
    </w:lvl>
    <w:lvl w:ilvl="4">
      <w:start w:val="1"/>
      <w:numFmt w:val="decimal"/>
      <w:lvlText w:val="%1.%2.%3.%4.%5."/>
      <w:lvlJc w:val="left"/>
      <w:pPr>
        <w:ind w:left="3912" w:hanging="1080"/>
      </w:pPr>
      <w:rPr>
        <w:rFonts w:cs="Times New Roman" w:hint="default"/>
      </w:rPr>
    </w:lvl>
    <w:lvl w:ilvl="5">
      <w:start w:val="1"/>
      <w:numFmt w:val="decimal"/>
      <w:lvlText w:val="%1.%2.%3.%4.%5.%6."/>
      <w:lvlJc w:val="left"/>
      <w:pPr>
        <w:ind w:left="4620" w:hanging="1080"/>
      </w:pPr>
      <w:rPr>
        <w:rFonts w:cs="Times New Roman" w:hint="default"/>
      </w:rPr>
    </w:lvl>
    <w:lvl w:ilvl="6">
      <w:start w:val="1"/>
      <w:numFmt w:val="decimal"/>
      <w:lvlText w:val="%1.%2.%3.%4.%5.%6.%7."/>
      <w:lvlJc w:val="left"/>
      <w:pPr>
        <w:ind w:left="5688" w:hanging="1440"/>
      </w:pPr>
      <w:rPr>
        <w:rFonts w:cs="Times New Roman" w:hint="default"/>
      </w:rPr>
    </w:lvl>
    <w:lvl w:ilvl="7">
      <w:start w:val="1"/>
      <w:numFmt w:val="decimal"/>
      <w:lvlText w:val="%1.%2.%3.%4.%5.%6.%7.%8."/>
      <w:lvlJc w:val="left"/>
      <w:pPr>
        <w:ind w:left="6396" w:hanging="1440"/>
      </w:pPr>
      <w:rPr>
        <w:rFonts w:cs="Times New Roman" w:hint="default"/>
      </w:rPr>
    </w:lvl>
    <w:lvl w:ilvl="8">
      <w:start w:val="1"/>
      <w:numFmt w:val="decimal"/>
      <w:lvlText w:val="%1.%2.%3.%4.%5.%6.%7.%8.%9."/>
      <w:lvlJc w:val="left"/>
      <w:pPr>
        <w:ind w:left="7464" w:hanging="1800"/>
      </w:pPr>
      <w:rPr>
        <w:rFonts w:cs="Times New Roman" w:hint="default"/>
      </w:rPr>
    </w:lvl>
  </w:abstractNum>
  <w:abstractNum w:abstractNumId="8" w15:restartNumberingAfterBreak="0">
    <w:nsid w:val="0509557A"/>
    <w:multiLevelType w:val="hybridMultilevel"/>
    <w:tmpl w:val="393E8A80"/>
    <w:lvl w:ilvl="0" w:tplc="774C2F18">
      <w:start w:val="1"/>
      <w:numFmt w:val="decimal"/>
      <w:lvlText w:val="%1)"/>
      <w:lvlJc w:val="left"/>
      <w:pPr>
        <w:ind w:left="1069" w:hanging="360"/>
      </w:pPr>
      <w:rPr>
        <w:rFonts w:cs="Times New Roman" w:hint="default"/>
      </w:rPr>
    </w:lvl>
    <w:lvl w:ilvl="1" w:tplc="04190019">
      <w:start w:val="1"/>
      <w:numFmt w:val="lowerLetter"/>
      <w:lvlText w:val="%2."/>
      <w:lvlJc w:val="left"/>
      <w:pPr>
        <w:ind w:left="1789" w:hanging="360"/>
      </w:pPr>
      <w:rPr>
        <w:rFonts w:cs="Times New Roman"/>
      </w:rPr>
    </w:lvl>
    <w:lvl w:ilvl="2" w:tplc="0419001B">
      <w:start w:val="1"/>
      <w:numFmt w:val="lowerRoman"/>
      <w:lvlText w:val="%3."/>
      <w:lvlJc w:val="right"/>
      <w:pPr>
        <w:ind w:left="2509" w:hanging="180"/>
      </w:pPr>
      <w:rPr>
        <w:rFonts w:cs="Times New Roman"/>
      </w:rPr>
    </w:lvl>
    <w:lvl w:ilvl="3" w:tplc="0419000F">
      <w:start w:val="1"/>
      <w:numFmt w:val="decimal"/>
      <w:lvlText w:val="%4."/>
      <w:lvlJc w:val="left"/>
      <w:pPr>
        <w:ind w:left="3229" w:hanging="360"/>
      </w:pPr>
      <w:rPr>
        <w:rFonts w:cs="Times New Roman"/>
      </w:rPr>
    </w:lvl>
    <w:lvl w:ilvl="4" w:tplc="04190019">
      <w:start w:val="1"/>
      <w:numFmt w:val="lowerLetter"/>
      <w:lvlText w:val="%5."/>
      <w:lvlJc w:val="left"/>
      <w:pPr>
        <w:ind w:left="3949" w:hanging="360"/>
      </w:pPr>
      <w:rPr>
        <w:rFonts w:cs="Times New Roman"/>
      </w:rPr>
    </w:lvl>
    <w:lvl w:ilvl="5" w:tplc="0419001B">
      <w:start w:val="1"/>
      <w:numFmt w:val="lowerRoman"/>
      <w:lvlText w:val="%6."/>
      <w:lvlJc w:val="right"/>
      <w:pPr>
        <w:ind w:left="4669" w:hanging="180"/>
      </w:pPr>
      <w:rPr>
        <w:rFonts w:cs="Times New Roman"/>
      </w:rPr>
    </w:lvl>
    <w:lvl w:ilvl="6" w:tplc="0419000F">
      <w:start w:val="1"/>
      <w:numFmt w:val="decimal"/>
      <w:lvlText w:val="%7."/>
      <w:lvlJc w:val="left"/>
      <w:pPr>
        <w:ind w:left="5389" w:hanging="360"/>
      </w:pPr>
      <w:rPr>
        <w:rFonts w:cs="Times New Roman"/>
      </w:rPr>
    </w:lvl>
    <w:lvl w:ilvl="7" w:tplc="04190019">
      <w:start w:val="1"/>
      <w:numFmt w:val="lowerLetter"/>
      <w:lvlText w:val="%8."/>
      <w:lvlJc w:val="left"/>
      <w:pPr>
        <w:ind w:left="6109" w:hanging="360"/>
      </w:pPr>
      <w:rPr>
        <w:rFonts w:cs="Times New Roman"/>
      </w:rPr>
    </w:lvl>
    <w:lvl w:ilvl="8" w:tplc="0419001B">
      <w:start w:val="1"/>
      <w:numFmt w:val="lowerRoman"/>
      <w:lvlText w:val="%9."/>
      <w:lvlJc w:val="right"/>
      <w:pPr>
        <w:ind w:left="6829" w:hanging="180"/>
      </w:pPr>
      <w:rPr>
        <w:rFonts w:cs="Times New Roman"/>
      </w:rPr>
    </w:lvl>
  </w:abstractNum>
  <w:abstractNum w:abstractNumId="9" w15:restartNumberingAfterBreak="0">
    <w:nsid w:val="05355F1E"/>
    <w:multiLevelType w:val="hybridMultilevel"/>
    <w:tmpl w:val="07385286"/>
    <w:lvl w:ilvl="0" w:tplc="AFBC2AC8">
      <w:start w:val="1"/>
      <w:numFmt w:val="bullet"/>
      <w:lvlText w:val=""/>
      <w:lvlJc w:val="left"/>
      <w:pPr>
        <w:ind w:left="1170" w:hanging="360"/>
      </w:pPr>
      <w:rPr>
        <w:rFonts w:ascii="Symbol" w:hAnsi="Symbol" w:hint="default"/>
      </w:rPr>
    </w:lvl>
    <w:lvl w:ilvl="1" w:tplc="885A8F72">
      <w:start w:val="1"/>
      <w:numFmt w:val="bullet"/>
      <w:lvlText w:val=""/>
      <w:lvlJc w:val="left"/>
      <w:pPr>
        <w:tabs>
          <w:tab w:val="num" w:pos="1890"/>
        </w:tabs>
        <w:ind w:left="1890" w:hanging="360"/>
      </w:pPr>
      <w:rPr>
        <w:rFonts w:ascii="Symbol" w:hAnsi="Symbol" w:hint="default"/>
      </w:rPr>
    </w:lvl>
    <w:lvl w:ilvl="2" w:tplc="04190005">
      <w:start w:val="1"/>
      <w:numFmt w:val="bullet"/>
      <w:lvlText w:val=""/>
      <w:lvlJc w:val="left"/>
      <w:pPr>
        <w:ind w:left="2610" w:hanging="360"/>
      </w:pPr>
      <w:rPr>
        <w:rFonts w:ascii="Wingdings" w:hAnsi="Wingdings" w:hint="default"/>
      </w:rPr>
    </w:lvl>
    <w:lvl w:ilvl="3" w:tplc="04190001">
      <w:start w:val="1"/>
      <w:numFmt w:val="bullet"/>
      <w:lvlText w:val=""/>
      <w:lvlJc w:val="left"/>
      <w:pPr>
        <w:ind w:left="3330" w:hanging="360"/>
      </w:pPr>
      <w:rPr>
        <w:rFonts w:ascii="Symbol" w:hAnsi="Symbol" w:hint="default"/>
      </w:rPr>
    </w:lvl>
    <w:lvl w:ilvl="4" w:tplc="04190003">
      <w:start w:val="1"/>
      <w:numFmt w:val="bullet"/>
      <w:lvlText w:val="o"/>
      <w:lvlJc w:val="left"/>
      <w:pPr>
        <w:ind w:left="4050" w:hanging="360"/>
      </w:pPr>
      <w:rPr>
        <w:rFonts w:ascii="Courier New" w:hAnsi="Courier New" w:hint="default"/>
      </w:rPr>
    </w:lvl>
    <w:lvl w:ilvl="5" w:tplc="04190005">
      <w:start w:val="1"/>
      <w:numFmt w:val="bullet"/>
      <w:lvlText w:val=""/>
      <w:lvlJc w:val="left"/>
      <w:pPr>
        <w:ind w:left="4770" w:hanging="360"/>
      </w:pPr>
      <w:rPr>
        <w:rFonts w:ascii="Wingdings" w:hAnsi="Wingdings" w:hint="default"/>
      </w:rPr>
    </w:lvl>
    <w:lvl w:ilvl="6" w:tplc="04190001">
      <w:start w:val="1"/>
      <w:numFmt w:val="bullet"/>
      <w:lvlText w:val=""/>
      <w:lvlJc w:val="left"/>
      <w:pPr>
        <w:ind w:left="5490" w:hanging="360"/>
      </w:pPr>
      <w:rPr>
        <w:rFonts w:ascii="Symbol" w:hAnsi="Symbol" w:hint="default"/>
      </w:rPr>
    </w:lvl>
    <w:lvl w:ilvl="7" w:tplc="04190003">
      <w:start w:val="1"/>
      <w:numFmt w:val="bullet"/>
      <w:lvlText w:val="o"/>
      <w:lvlJc w:val="left"/>
      <w:pPr>
        <w:ind w:left="6210" w:hanging="360"/>
      </w:pPr>
      <w:rPr>
        <w:rFonts w:ascii="Courier New" w:hAnsi="Courier New" w:hint="default"/>
      </w:rPr>
    </w:lvl>
    <w:lvl w:ilvl="8" w:tplc="04190005">
      <w:start w:val="1"/>
      <w:numFmt w:val="bullet"/>
      <w:lvlText w:val=""/>
      <w:lvlJc w:val="left"/>
      <w:pPr>
        <w:ind w:left="6930" w:hanging="360"/>
      </w:pPr>
      <w:rPr>
        <w:rFonts w:ascii="Wingdings" w:hAnsi="Wingdings" w:hint="default"/>
      </w:rPr>
    </w:lvl>
  </w:abstractNum>
  <w:abstractNum w:abstractNumId="10" w15:restartNumberingAfterBreak="0">
    <w:nsid w:val="08E746F8"/>
    <w:multiLevelType w:val="singleLevel"/>
    <w:tmpl w:val="0419000F"/>
    <w:lvl w:ilvl="0">
      <w:start w:val="1"/>
      <w:numFmt w:val="decimal"/>
      <w:lvlText w:val="%1."/>
      <w:lvlJc w:val="left"/>
      <w:pPr>
        <w:tabs>
          <w:tab w:val="num" w:pos="360"/>
        </w:tabs>
        <w:ind w:left="360" w:hanging="360"/>
      </w:pPr>
      <w:rPr>
        <w:rFonts w:cs="Times New Roman" w:hint="default"/>
      </w:rPr>
    </w:lvl>
  </w:abstractNum>
  <w:abstractNum w:abstractNumId="11" w15:restartNumberingAfterBreak="0">
    <w:nsid w:val="0EA46C27"/>
    <w:multiLevelType w:val="multilevel"/>
    <w:tmpl w:val="1DB8A082"/>
    <w:lvl w:ilvl="0">
      <w:start w:val="1"/>
      <w:numFmt w:val="decimal"/>
      <w:lvlText w:val="3.%1."/>
      <w:lvlJc w:val="left"/>
      <w:pPr>
        <w:ind w:left="720" w:hanging="360"/>
      </w:pPr>
      <w:rPr>
        <w:rFonts w:hint="default"/>
      </w:rPr>
    </w:lvl>
    <w:lvl w:ilvl="1">
      <w:start w:val="4"/>
      <w:numFmt w:val="decimal"/>
      <w:isLgl/>
      <w:lvlText w:val="%1.%2."/>
      <w:lvlJc w:val="left"/>
      <w:pPr>
        <w:ind w:left="862"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2" w15:restartNumberingAfterBreak="0">
    <w:nsid w:val="13C40702"/>
    <w:multiLevelType w:val="multilevel"/>
    <w:tmpl w:val="3DF2F206"/>
    <w:lvl w:ilvl="0">
      <w:start w:val="3"/>
      <w:numFmt w:val="decimal"/>
      <w:lvlText w:val="%1."/>
      <w:lvlJc w:val="left"/>
      <w:pPr>
        <w:ind w:left="360" w:hanging="360"/>
      </w:pPr>
      <w:rPr>
        <w:rFonts w:cs="Times New Roman" w:hint="default"/>
      </w:rPr>
    </w:lvl>
    <w:lvl w:ilvl="1">
      <w:start w:val="1"/>
      <w:numFmt w:val="decimal"/>
      <w:isLgl/>
      <w:lvlText w:val="%1.%2."/>
      <w:lvlJc w:val="left"/>
      <w:pPr>
        <w:ind w:left="1080" w:hanging="36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440" w:hanging="720"/>
      </w:pPr>
      <w:rPr>
        <w:rFonts w:cs="Times New Roman" w:hint="default"/>
      </w:rPr>
    </w:lvl>
    <w:lvl w:ilvl="4">
      <w:start w:val="1"/>
      <w:numFmt w:val="decimal"/>
      <w:isLgl/>
      <w:lvlText w:val="%1.%2.%3.%4.%5."/>
      <w:lvlJc w:val="left"/>
      <w:pPr>
        <w:ind w:left="1800" w:hanging="1080"/>
      </w:pPr>
      <w:rPr>
        <w:rFonts w:cs="Times New Roman" w:hint="default"/>
      </w:rPr>
    </w:lvl>
    <w:lvl w:ilvl="5">
      <w:start w:val="1"/>
      <w:numFmt w:val="decimal"/>
      <w:isLgl/>
      <w:lvlText w:val="%1.%2.%3.%4.%5.%6."/>
      <w:lvlJc w:val="left"/>
      <w:pPr>
        <w:ind w:left="1800" w:hanging="1080"/>
      </w:pPr>
      <w:rPr>
        <w:rFonts w:cs="Times New Roman" w:hint="default"/>
      </w:rPr>
    </w:lvl>
    <w:lvl w:ilvl="6">
      <w:start w:val="1"/>
      <w:numFmt w:val="decimal"/>
      <w:isLgl/>
      <w:lvlText w:val="%1.%2.%3.%4.%5.%6.%7."/>
      <w:lvlJc w:val="left"/>
      <w:pPr>
        <w:ind w:left="2160" w:hanging="1440"/>
      </w:pPr>
      <w:rPr>
        <w:rFonts w:cs="Times New Roman" w:hint="default"/>
      </w:rPr>
    </w:lvl>
    <w:lvl w:ilvl="7">
      <w:start w:val="1"/>
      <w:numFmt w:val="decimal"/>
      <w:isLgl/>
      <w:lvlText w:val="%1.%2.%3.%4.%5.%6.%7.%8."/>
      <w:lvlJc w:val="left"/>
      <w:pPr>
        <w:ind w:left="2160" w:hanging="1440"/>
      </w:pPr>
      <w:rPr>
        <w:rFonts w:cs="Times New Roman" w:hint="default"/>
      </w:rPr>
    </w:lvl>
    <w:lvl w:ilvl="8">
      <w:start w:val="1"/>
      <w:numFmt w:val="decimal"/>
      <w:isLgl/>
      <w:lvlText w:val="%1.%2.%3.%4.%5.%6.%7.%8.%9."/>
      <w:lvlJc w:val="left"/>
      <w:pPr>
        <w:ind w:left="2520" w:hanging="1800"/>
      </w:pPr>
      <w:rPr>
        <w:rFonts w:cs="Times New Roman" w:hint="default"/>
      </w:rPr>
    </w:lvl>
  </w:abstractNum>
  <w:abstractNum w:abstractNumId="13" w15:restartNumberingAfterBreak="0">
    <w:nsid w:val="31DD2AC2"/>
    <w:multiLevelType w:val="hybridMultilevel"/>
    <w:tmpl w:val="393C37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3E62F39"/>
    <w:multiLevelType w:val="multilevel"/>
    <w:tmpl w:val="BA3AF188"/>
    <w:lvl w:ilvl="0">
      <w:start w:val="1"/>
      <w:numFmt w:val="bullet"/>
      <w:lvlText w:val="-"/>
      <w:lvlJc w:val="left"/>
      <w:rPr>
        <w:rFonts w:ascii="Times New Roman" w:eastAsia="Times New Roman" w:hAnsi="Times New Roman"/>
        <w:b w:val="0"/>
        <w:i w:val="0"/>
        <w:smallCaps w:val="0"/>
        <w:strike w:val="0"/>
        <w:color w:val="000000"/>
        <w:spacing w:val="0"/>
        <w:w w:val="100"/>
        <w:position w:val="0"/>
        <w:sz w:val="23"/>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5" w15:restartNumberingAfterBreak="0">
    <w:nsid w:val="356A5FCE"/>
    <w:multiLevelType w:val="multilevel"/>
    <w:tmpl w:val="0EB0DF1E"/>
    <w:lvl w:ilvl="0">
      <w:start w:val="1"/>
      <w:numFmt w:val="decimal"/>
      <w:pStyle w:val="a"/>
      <w:lvlText w:val="%1."/>
      <w:lvlJc w:val="left"/>
      <w:pPr>
        <w:tabs>
          <w:tab w:val="num" w:pos="1134"/>
        </w:tabs>
        <w:ind w:firstLine="567"/>
      </w:pPr>
      <w:rPr>
        <w:rFonts w:cs="Times New Roman" w:hint="default"/>
      </w:rPr>
    </w:lvl>
    <w:lvl w:ilvl="1">
      <w:start w:val="1"/>
      <w:numFmt w:val="decimal"/>
      <w:lvlText w:val="%1.%2."/>
      <w:lvlJc w:val="left"/>
      <w:pPr>
        <w:tabs>
          <w:tab w:val="num" w:pos="708"/>
        </w:tabs>
        <w:ind w:left="2126" w:hanging="708"/>
      </w:pPr>
      <w:rPr>
        <w:rFonts w:cs="Times New Roman" w:hint="default"/>
      </w:rPr>
    </w:lvl>
    <w:lvl w:ilvl="2">
      <w:start w:val="1"/>
      <w:numFmt w:val="decimal"/>
      <w:lvlText w:val="%1.%2.%3."/>
      <w:lvlJc w:val="left"/>
      <w:pPr>
        <w:tabs>
          <w:tab w:val="num" w:pos="2835"/>
        </w:tabs>
        <w:ind w:left="2835" w:hanging="708"/>
      </w:pPr>
      <w:rPr>
        <w:rFonts w:cs="Times New Roman" w:hint="default"/>
      </w:rPr>
    </w:lvl>
    <w:lvl w:ilvl="3">
      <w:start w:val="1"/>
      <w:numFmt w:val="decimal"/>
      <w:lvlText w:val="%1.%2.%3.%4."/>
      <w:lvlJc w:val="left"/>
      <w:pPr>
        <w:tabs>
          <w:tab w:val="num" w:pos="708"/>
        </w:tabs>
        <w:ind w:left="3540" w:hanging="708"/>
      </w:pPr>
      <w:rPr>
        <w:rFonts w:cs="Times New Roman" w:hint="default"/>
      </w:rPr>
    </w:lvl>
    <w:lvl w:ilvl="4">
      <w:start w:val="1"/>
      <w:numFmt w:val="decimal"/>
      <w:lvlText w:val="%1.%2.%3.%4.%5."/>
      <w:lvlJc w:val="left"/>
      <w:pPr>
        <w:tabs>
          <w:tab w:val="num" w:pos="708"/>
        </w:tabs>
        <w:ind w:left="4248" w:hanging="708"/>
      </w:pPr>
      <w:rPr>
        <w:rFonts w:cs="Times New Roman" w:hint="default"/>
      </w:rPr>
    </w:lvl>
    <w:lvl w:ilvl="5">
      <w:numFmt w:val="none"/>
      <w:lvlText w:val=""/>
      <w:lvlJc w:val="left"/>
      <w:pPr>
        <w:tabs>
          <w:tab w:val="num" w:pos="360"/>
        </w:tabs>
      </w:pPr>
      <w:rPr>
        <w:rFonts w:cs="Times New Roman"/>
      </w:rPr>
    </w:lvl>
    <w:lvl w:ilvl="6">
      <w:start w:val="1"/>
      <w:numFmt w:val="decimal"/>
      <w:lvlText w:val="%1.%2.%3.%4.%5.%6.%7."/>
      <w:lvlJc w:val="left"/>
      <w:pPr>
        <w:tabs>
          <w:tab w:val="num" w:pos="708"/>
        </w:tabs>
        <w:ind w:left="5664" w:hanging="708"/>
      </w:pPr>
      <w:rPr>
        <w:rFonts w:cs="Times New Roman" w:hint="default"/>
      </w:rPr>
    </w:lvl>
    <w:lvl w:ilvl="7">
      <w:start w:val="1"/>
      <w:numFmt w:val="decimal"/>
      <w:lvlText w:val="%1.%2.%3.%4.%5.%6.%7.%8."/>
      <w:lvlJc w:val="left"/>
      <w:pPr>
        <w:tabs>
          <w:tab w:val="num" w:pos="708"/>
        </w:tabs>
        <w:ind w:left="6372" w:hanging="708"/>
      </w:pPr>
      <w:rPr>
        <w:rFonts w:cs="Times New Roman" w:hint="default"/>
      </w:rPr>
    </w:lvl>
    <w:lvl w:ilvl="8">
      <w:start w:val="1"/>
      <w:numFmt w:val="decimal"/>
      <w:lvlText w:val="%1.%2.%3.%4.%5.%6.%7.%8.%9."/>
      <w:lvlJc w:val="left"/>
      <w:pPr>
        <w:tabs>
          <w:tab w:val="num" w:pos="708"/>
        </w:tabs>
        <w:ind w:left="7080" w:hanging="708"/>
      </w:pPr>
      <w:rPr>
        <w:rFonts w:cs="Times New Roman" w:hint="default"/>
      </w:rPr>
    </w:lvl>
  </w:abstractNum>
  <w:abstractNum w:abstractNumId="16" w15:restartNumberingAfterBreak="0">
    <w:nsid w:val="3A9369EC"/>
    <w:multiLevelType w:val="multilevel"/>
    <w:tmpl w:val="3AC89220"/>
    <w:styleLink w:val="1"/>
    <w:lvl w:ilvl="0">
      <w:start w:val="4"/>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2367"/>
        </w:tabs>
        <w:ind w:left="2367" w:hanging="720"/>
      </w:pPr>
      <w:rPr>
        <w:rFonts w:cs="Times New Roman" w:hint="default"/>
        <w:b/>
        <w:bCs/>
        <w:i w:val="0"/>
        <w:iCs w:val="0"/>
        <w:sz w:val="24"/>
        <w:szCs w:val="24"/>
      </w:rPr>
    </w:lvl>
    <w:lvl w:ilvl="2">
      <w:start w:val="1"/>
      <w:numFmt w:val="decimal"/>
      <w:lvlText w:val="%1.%2.%3."/>
      <w:lvlJc w:val="left"/>
      <w:pPr>
        <w:tabs>
          <w:tab w:val="num" w:pos="2847"/>
        </w:tabs>
        <w:ind w:left="2847" w:hanging="720"/>
      </w:pPr>
      <w:rPr>
        <w:rFonts w:ascii="Times New Roman" w:hAnsi="Times New Roman" w:cs="Times New Roman" w:hint="default"/>
        <w:i w:val="0"/>
        <w:iCs w:val="0"/>
        <w:sz w:val="24"/>
        <w:szCs w:val="24"/>
      </w:rPr>
    </w:lvl>
    <w:lvl w:ilvl="3">
      <w:start w:val="1"/>
      <w:numFmt w:val="decimal"/>
      <w:lvlText w:val="%1.%2.%3.%4."/>
      <w:lvlJc w:val="left"/>
      <w:pPr>
        <w:tabs>
          <w:tab w:val="num" w:pos="6021"/>
        </w:tabs>
        <w:ind w:left="6021" w:hanging="1080"/>
      </w:pPr>
      <w:rPr>
        <w:rFonts w:cs="Times New Roman" w:hint="default"/>
      </w:rPr>
    </w:lvl>
    <w:lvl w:ilvl="4">
      <w:start w:val="1"/>
      <w:numFmt w:val="decimal"/>
      <w:lvlText w:val="%1.%2.%3.%4.%5."/>
      <w:lvlJc w:val="left"/>
      <w:pPr>
        <w:tabs>
          <w:tab w:val="num" w:pos="7668"/>
        </w:tabs>
        <w:ind w:left="7668" w:hanging="1080"/>
      </w:pPr>
      <w:rPr>
        <w:rFonts w:cs="Times New Roman" w:hint="default"/>
      </w:rPr>
    </w:lvl>
    <w:lvl w:ilvl="5">
      <w:start w:val="1"/>
      <w:numFmt w:val="decimal"/>
      <w:lvlText w:val="%1.%2.%3.%4.%5.%6."/>
      <w:lvlJc w:val="left"/>
      <w:pPr>
        <w:tabs>
          <w:tab w:val="num" w:pos="9675"/>
        </w:tabs>
        <w:ind w:left="9675" w:hanging="1440"/>
      </w:pPr>
      <w:rPr>
        <w:rFonts w:cs="Times New Roman" w:hint="default"/>
      </w:rPr>
    </w:lvl>
    <w:lvl w:ilvl="6">
      <w:start w:val="1"/>
      <w:numFmt w:val="decimal"/>
      <w:lvlText w:val="%1.%2.%3.%4.%5.%6.%7."/>
      <w:lvlJc w:val="left"/>
      <w:pPr>
        <w:tabs>
          <w:tab w:val="num" w:pos="11322"/>
        </w:tabs>
        <w:ind w:left="11322" w:hanging="1440"/>
      </w:pPr>
      <w:rPr>
        <w:rFonts w:cs="Times New Roman" w:hint="default"/>
      </w:rPr>
    </w:lvl>
    <w:lvl w:ilvl="7">
      <w:start w:val="1"/>
      <w:numFmt w:val="decimal"/>
      <w:lvlText w:val="%1.%2.%3.%4.%5.%6.%7.%8."/>
      <w:lvlJc w:val="left"/>
      <w:pPr>
        <w:tabs>
          <w:tab w:val="num" w:pos="13329"/>
        </w:tabs>
        <w:ind w:left="13329" w:hanging="1800"/>
      </w:pPr>
      <w:rPr>
        <w:rFonts w:cs="Times New Roman" w:hint="default"/>
      </w:rPr>
    </w:lvl>
    <w:lvl w:ilvl="8">
      <w:start w:val="1"/>
      <w:numFmt w:val="decimal"/>
      <w:lvlText w:val="%1.%2.%3.%4.%5.%6.%7.%8.%9."/>
      <w:lvlJc w:val="left"/>
      <w:pPr>
        <w:tabs>
          <w:tab w:val="num" w:pos="14976"/>
        </w:tabs>
        <w:ind w:left="14976" w:hanging="1800"/>
      </w:pPr>
      <w:rPr>
        <w:rFonts w:cs="Times New Roman" w:hint="default"/>
      </w:rPr>
    </w:lvl>
  </w:abstractNum>
  <w:abstractNum w:abstractNumId="17" w15:restartNumberingAfterBreak="0">
    <w:nsid w:val="406F23D3"/>
    <w:multiLevelType w:val="hybridMultilevel"/>
    <w:tmpl w:val="AAB0A4EE"/>
    <w:lvl w:ilvl="0" w:tplc="6B0418B2">
      <w:start w:val="1"/>
      <w:numFmt w:val="decimal"/>
      <w:lvlText w:val="%1."/>
      <w:lvlJc w:val="left"/>
      <w:pPr>
        <w:ind w:left="927" w:hanging="360"/>
      </w:pPr>
      <w:rPr>
        <w:rFonts w:cs="Times New Roman" w:hint="default"/>
        <w:b w:val="0"/>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18" w15:restartNumberingAfterBreak="0">
    <w:nsid w:val="45A17EF6"/>
    <w:multiLevelType w:val="multilevel"/>
    <w:tmpl w:val="2FC03D48"/>
    <w:lvl w:ilvl="0">
      <w:start w:val="1"/>
      <w:numFmt w:val="decimal"/>
      <w:lvlText w:val="%1."/>
      <w:lvlJc w:val="left"/>
      <w:pPr>
        <w:tabs>
          <w:tab w:val="num" w:pos="567"/>
        </w:tabs>
        <w:ind w:left="567" w:hanging="567"/>
      </w:pPr>
      <w:rPr>
        <w:rFonts w:cs="Times New Roman" w:hint="default"/>
      </w:rPr>
    </w:lvl>
    <w:lvl w:ilvl="1">
      <w:start w:val="1"/>
      <w:numFmt w:val="decimal"/>
      <w:lvlText w:val="%1.%2"/>
      <w:lvlJc w:val="left"/>
      <w:pPr>
        <w:tabs>
          <w:tab w:val="num" w:pos="567"/>
        </w:tabs>
        <w:ind w:left="567" w:hanging="567"/>
      </w:pPr>
      <w:rPr>
        <w:rFonts w:cs="Times New Roman" w:hint="default"/>
      </w:rPr>
    </w:lvl>
    <w:lvl w:ilvl="2">
      <w:start w:val="1"/>
      <w:numFmt w:val="decimal"/>
      <w:pStyle w:val="3"/>
      <w:lvlText w:val="%1.%2.%3"/>
      <w:lvlJc w:val="left"/>
      <w:pPr>
        <w:tabs>
          <w:tab w:val="num" w:pos="1134"/>
        </w:tabs>
        <w:ind w:left="1134" w:hanging="1134"/>
      </w:pPr>
      <w:rPr>
        <w:rFonts w:cs="Times New Roman" w:hint="default"/>
      </w:rPr>
    </w:lvl>
    <w:lvl w:ilvl="3">
      <w:start w:val="1"/>
      <w:numFmt w:val="decimal"/>
      <w:pStyle w:val="4"/>
      <w:lvlText w:val="%1.%2.%3.%4"/>
      <w:lvlJc w:val="left"/>
      <w:pPr>
        <w:tabs>
          <w:tab w:val="num" w:pos="1701"/>
        </w:tabs>
        <w:ind w:left="1701" w:hanging="1134"/>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9" w15:restartNumberingAfterBreak="0">
    <w:nsid w:val="47F41CDE"/>
    <w:multiLevelType w:val="multilevel"/>
    <w:tmpl w:val="1CF2CCCA"/>
    <w:lvl w:ilvl="0">
      <w:start w:val="1"/>
      <w:numFmt w:val="decimal"/>
      <w:lvlText w:val="2.%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0" w15:restartNumberingAfterBreak="0">
    <w:nsid w:val="4B1107F2"/>
    <w:multiLevelType w:val="hybridMultilevel"/>
    <w:tmpl w:val="22568156"/>
    <w:lvl w:ilvl="0" w:tplc="C49AF0C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BA95093"/>
    <w:multiLevelType w:val="hybridMultilevel"/>
    <w:tmpl w:val="58C4DE08"/>
    <w:lvl w:ilvl="0" w:tplc="0419000F">
      <w:start w:val="4"/>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2" w15:restartNumberingAfterBreak="0">
    <w:nsid w:val="4F467B35"/>
    <w:multiLevelType w:val="hybridMultilevel"/>
    <w:tmpl w:val="67CA0632"/>
    <w:lvl w:ilvl="0" w:tplc="0419000F">
      <w:start w:val="1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1BA2024"/>
    <w:multiLevelType w:val="multilevel"/>
    <w:tmpl w:val="67BC22C4"/>
    <w:lvl w:ilvl="0">
      <w:start w:val="1"/>
      <w:numFmt w:val="decimal"/>
      <w:pStyle w:val="a0"/>
      <w:suff w:val="space"/>
      <w:lvlText w:val="%1."/>
      <w:lvlJc w:val="left"/>
      <w:pPr>
        <w:ind w:left="360" w:hanging="360"/>
      </w:pPr>
      <w:rPr>
        <w:rFonts w:cs="Times New Roman" w:hint="default"/>
        <w:b/>
        <w:bCs/>
      </w:rPr>
    </w:lvl>
    <w:lvl w:ilvl="1">
      <w:start w:val="1"/>
      <w:numFmt w:val="decimal"/>
      <w:suff w:val="space"/>
      <w:lvlText w:val="%1.%2."/>
      <w:lvlJc w:val="left"/>
      <w:pPr>
        <w:ind w:left="432" w:hanging="432"/>
      </w:pPr>
      <w:rPr>
        <w:rFonts w:cs="Times New Roman" w:hint="default"/>
        <w:b w:val="0"/>
        <w:bCs w:val="0"/>
      </w:rPr>
    </w:lvl>
    <w:lvl w:ilvl="2">
      <w:start w:val="1"/>
      <w:numFmt w:val="decimal"/>
      <w:lvlText w:val="%3."/>
      <w:lvlJc w:val="left"/>
      <w:pPr>
        <w:tabs>
          <w:tab w:val="num" w:pos="1044"/>
        </w:tabs>
        <w:ind w:left="1044" w:hanging="504"/>
      </w:pPr>
      <w:rPr>
        <w:rFonts w:ascii="Times New Roman" w:eastAsia="Times New Roman" w:hAnsi="Times New Roman" w:cs="Times New Roman"/>
        <w:b w:val="0"/>
        <w:bCs w:val="0"/>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4" w15:restartNumberingAfterBreak="0">
    <w:nsid w:val="5CFA242F"/>
    <w:multiLevelType w:val="hybridMultilevel"/>
    <w:tmpl w:val="5CE8B2DE"/>
    <w:lvl w:ilvl="0" w:tplc="FFFFFFFF">
      <w:start w:val="1"/>
      <w:numFmt w:val="decimal"/>
      <w:lvlText w:val="1.%1"/>
      <w:lvlJc w:val="left"/>
      <w:pPr>
        <w:tabs>
          <w:tab w:val="num" w:pos="927"/>
        </w:tabs>
        <w:ind w:firstLine="567"/>
      </w:pPr>
      <w:rPr>
        <w:rFonts w:cs="Times New Roman" w:hint="default"/>
      </w:rPr>
    </w:lvl>
    <w:lvl w:ilvl="1" w:tplc="FFFFFFFF">
      <w:start w:val="3"/>
      <w:numFmt w:val="decimal"/>
      <w:lvlText w:val="%2"/>
      <w:lvlJc w:val="left"/>
      <w:pPr>
        <w:tabs>
          <w:tab w:val="num" w:pos="1440"/>
        </w:tabs>
        <w:ind w:left="1440" w:hanging="360"/>
      </w:pPr>
      <w:rPr>
        <w:rFonts w:cs="Times New Roman" w:hint="default"/>
      </w:rPr>
    </w:lvl>
    <w:lvl w:ilvl="2" w:tplc="FFFFFFFF">
      <w:start w:val="1"/>
      <w:numFmt w:val="lowerRoman"/>
      <w:lvlText w:val="%3."/>
      <w:lvlJc w:val="right"/>
      <w:pPr>
        <w:tabs>
          <w:tab w:val="num" w:pos="2160"/>
        </w:tabs>
        <w:ind w:left="2160" w:hanging="180"/>
      </w:pPr>
      <w:rPr>
        <w:rFonts w:cs="Times New Roman"/>
      </w:rPr>
    </w:lvl>
    <w:lvl w:ilvl="3" w:tplc="FFFFFFFF">
      <w:start w:val="1"/>
      <w:numFmt w:val="decimal"/>
      <w:pStyle w:val="40"/>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25" w15:restartNumberingAfterBreak="0">
    <w:nsid w:val="6C361B99"/>
    <w:multiLevelType w:val="hybridMultilevel"/>
    <w:tmpl w:val="78FE3B16"/>
    <w:lvl w:ilvl="0" w:tplc="244CCA6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6" w15:restartNumberingAfterBreak="0">
    <w:nsid w:val="6C8E56BD"/>
    <w:multiLevelType w:val="multilevel"/>
    <w:tmpl w:val="1BF6F132"/>
    <w:styleLink w:val="2"/>
    <w:lvl w:ilvl="0">
      <w:start w:val="4"/>
      <w:numFmt w:val="decimal"/>
      <w:lvlText w:val="%1."/>
      <w:lvlJc w:val="left"/>
      <w:pPr>
        <w:ind w:left="1211" w:hanging="360"/>
      </w:pPr>
      <w:rPr>
        <w:rFonts w:cs="Times New Roman" w:hint="default"/>
      </w:rPr>
    </w:lvl>
    <w:lvl w:ilvl="1">
      <w:start w:val="14"/>
      <w:numFmt w:val="decimal"/>
      <w:lvlText w:val="%1.%2."/>
      <w:lvlJc w:val="left"/>
      <w:pPr>
        <w:ind w:left="2204" w:hanging="360"/>
      </w:pPr>
      <w:rPr>
        <w:rFonts w:cs="Times New Roman" w:hint="default"/>
        <w:i w:val="0"/>
        <w:iCs w:val="0"/>
      </w:rPr>
    </w:lvl>
    <w:lvl w:ilvl="2">
      <w:start w:val="1"/>
      <w:numFmt w:val="decimal"/>
      <w:lvlText w:val="%1.%2.%3."/>
      <w:lvlJc w:val="left"/>
      <w:pPr>
        <w:ind w:left="2422" w:hanging="720"/>
      </w:pPr>
      <w:rPr>
        <w:rFonts w:ascii="Times New Roman" w:hAnsi="Times New Roman" w:cs="Times New Roman" w:hint="default"/>
        <w:sz w:val="24"/>
        <w:szCs w:val="24"/>
      </w:rPr>
    </w:lvl>
    <w:lvl w:ilvl="3">
      <w:start w:val="1"/>
      <w:numFmt w:val="decimal"/>
      <w:lvlText w:val="%1.%2.%3.%4."/>
      <w:lvlJc w:val="left"/>
      <w:pPr>
        <w:ind w:left="2564" w:hanging="720"/>
      </w:pPr>
      <w:rPr>
        <w:rFonts w:ascii="Times New Roman" w:hAnsi="Times New Roman" w:cs="Times New Roman" w:hint="default"/>
        <w:sz w:val="24"/>
        <w:szCs w:val="24"/>
      </w:rPr>
    </w:lvl>
    <w:lvl w:ilvl="4">
      <w:start w:val="1"/>
      <w:numFmt w:val="decimal"/>
      <w:lvlText w:val="%1.%2.%3.%4.%5."/>
      <w:lvlJc w:val="left"/>
      <w:pPr>
        <w:ind w:left="3371" w:hanging="1080"/>
      </w:pPr>
      <w:rPr>
        <w:rFonts w:cs="Times New Roman" w:hint="default"/>
      </w:rPr>
    </w:lvl>
    <w:lvl w:ilvl="5">
      <w:start w:val="1"/>
      <w:numFmt w:val="decimal"/>
      <w:lvlText w:val="%1.%2.%3.%4.%5.%6."/>
      <w:lvlJc w:val="left"/>
      <w:pPr>
        <w:ind w:left="3731" w:hanging="1080"/>
      </w:pPr>
      <w:rPr>
        <w:rFonts w:cs="Times New Roman" w:hint="default"/>
      </w:rPr>
    </w:lvl>
    <w:lvl w:ilvl="6">
      <w:start w:val="1"/>
      <w:numFmt w:val="decimal"/>
      <w:lvlText w:val="%1.%2.%3.%4.%5.%6.%7."/>
      <w:lvlJc w:val="left"/>
      <w:pPr>
        <w:ind w:left="4451" w:hanging="1440"/>
      </w:pPr>
      <w:rPr>
        <w:rFonts w:cs="Times New Roman" w:hint="default"/>
      </w:rPr>
    </w:lvl>
    <w:lvl w:ilvl="7">
      <w:start w:val="1"/>
      <w:numFmt w:val="decimal"/>
      <w:lvlText w:val="%1.%2.%3.%4.%5.%6.%7.%8."/>
      <w:lvlJc w:val="left"/>
      <w:pPr>
        <w:ind w:left="4811" w:hanging="1440"/>
      </w:pPr>
      <w:rPr>
        <w:rFonts w:cs="Times New Roman" w:hint="default"/>
      </w:rPr>
    </w:lvl>
    <w:lvl w:ilvl="8">
      <w:start w:val="1"/>
      <w:numFmt w:val="decimal"/>
      <w:lvlText w:val="%1.%2.%3.%4.%5.%6.%7.%8.%9."/>
      <w:lvlJc w:val="left"/>
      <w:pPr>
        <w:ind w:left="5531" w:hanging="1800"/>
      </w:pPr>
      <w:rPr>
        <w:rFonts w:cs="Times New Roman" w:hint="default"/>
      </w:rPr>
    </w:lvl>
  </w:abstractNum>
  <w:abstractNum w:abstractNumId="27" w15:restartNumberingAfterBreak="0">
    <w:nsid w:val="6CF70BC1"/>
    <w:multiLevelType w:val="multilevel"/>
    <w:tmpl w:val="54AA5C32"/>
    <w:lvl w:ilvl="0">
      <w:start w:val="1"/>
      <w:numFmt w:val="decimal"/>
      <w:lvlText w:val="%1."/>
      <w:lvlJc w:val="left"/>
      <w:pPr>
        <w:tabs>
          <w:tab w:val="num" w:pos="432"/>
        </w:tabs>
        <w:ind w:left="432" w:hanging="432"/>
      </w:pPr>
      <w:rPr>
        <w:rFonts w:hint="default"/>
        <w:sz w:val="24"/>
        <w:szCs w:val="24"/>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67"/>
        </w:tabs>
        <w:ind w:left="54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70943F09"/>
    <w:multiLevelType w:val="hybridMultilevel"/>
    <w:tmpl w:val="0876F170"/>
    <w:lvl w:ilvl="0" w:tplc="0419000F">
      <w:start w:val="1"/>
      <w:numFmt w:val="bullet"/>
      <w:lvlText w:val=""/>
      <w:lvlJc w:val="left"/>
      <w:pPr>
        <w:ind w:left="862" w:hanging="360"/>
      </w:pPr>
      <w:rPr>
        <w:rFonts w:ascii="Symbol" w:hAnsi="Symbol" w:hint="default"/>
      </w:rPr>
    </w:lvl>
    <w:lvl w:ilvl="1" w:tplc="04190019">
      <w:start w:val="1"/>
      <w:numFmt w:val="bullet"/>
      <w:lvlText w:val="o"/>
      <w:lvlJc w:val="left"/>
      <w:pPr>
        <w:ind w:left="1582" w:hanging="360"/>
      </w:pPr>
      <w:rPr>
        <w:rFonts w:ascii="Courier New" w:hAnsi="Courier New" w:hint="default"/>
      </w:rPr>
    </w:lvl>
    <w:lvl w:ilvl="2" w:tplc="0419001B">
      <w:start w:val="1"/>
      <w:numFmt w:val="bullet"/>
      <w:pStyle w:val="30"/>
      <w:lvlText w:val=""/>
      <w:lvlJc w:val="left"/>
      <w:pPr>
        <w:ind w:left="2302" w:hanging="360"/>
      </w:pPr>
      <w:rPr>
        <w:rFonts w:ascii="Wingdings" w:hAnsi="Wingdings" w:hint="default"/>
      </w:rPr>
    </w:lvl>
    <w:lvl w:ilvl="3" w:tplc="0419000F">
      <w:start w:val="1"/>
      <w:numFmt w:val="bullet"/>
      <w:lvlText w:val=""/>
      <w:lvlJc w:val="left"/>
      <w:pPr>
        <w:ind w:left="3022" w:hanging="360"/>
      </w:pPr>
      <w:rPr>
        <w:rFonts w:ascii="Symbol" w:hAnsi="Symbol" w:hint="default"/>
      </w:rPr>
    </w:lvl>
    <w:lvl w:ilvl="4" w:tplc="04190019">
      <w:start w:val="1"/>
      <w:numFmt w:val="bullet"/>
      <w:lvlText w:val="o"/>
      <w:lvlJc w:val="left"/>
      <w:pPr>
        <w:ind w:left="3742" w:hanging="360"/>
      </w:pPr>
      <w:rPr>
        <w:rFonts w:ascii="Courier New" w:hAnsi="Courier New" w:hint="default"/>
      </w:rPr>
    </w:lvl>
    <w:lvl w:ilvl="5" w:tplc="0419001B">
      <w:start w:val="1"/>
      <w:numFmt w:val="bullet"/>
      <w:lvlText w:val=""/>
      <w:lvlJc w:val="left"/>
      <w:pPr>
        <w:ind w:left="4462" w:hanging="360"/>
      </w:pPr>
      <w:rPr>
        <w:rFonts w:ascii="Wingdings" w:hAnsi="Wingdings" w:hint="default"/>
      </w:rPr>
    </w:lvl>
    <w:lvl w:ilvl="6" w:tplc="0419000F">
      <w:start w:val="1"/>
      <w:numFmt w:val="bullet"/>
      <w:lvlText w:val=""/>
      <w:lvlJc w:val="left"/>
      <w:pPr>
        <w:ind w:left="5182" w:hanging="360"/>
      </w:pPr>
      <w:rPr>
        <w:rFonts w:ascii="Symbol" w:hAnsi="Symbol" w:hint="default"/>
      </w:rPr>
    </w:lvl>
    <w:lvl w:ilvl="7" w:tplc="04190019">
      <w:start w:val="1"/>
      <w:numFmt w:val="bullet"/>
      <w:lvlText w:val="o"/>
      <w:lvlJc w:val="left"/>
      <w:pPr>
        <w:ind w:left="5902" w:hanging="360"/>
      </w:pPr>
      <w:rPr>
        <w:rFonts w:ascii="Courier New" w:hAnsi="Courier New" w:hint="default"/>
      </w:rPr>
    </w:lvl>
    <w:lvl w:ilvl="8" w:tplc="0419001B">
      <w:start w:val="1"/>
      <w:numFmt w:val="bullet"/>
      <w:lvlText w:val=""/>
      <w:lvlJc w:val="left"/>
      <w:pPr>
        <w:ind w:left="6622" w:hanging="360"/>
      </w:pPr>
      <w:rPr>
        <w:rFonts w:ascii="Wingdings" w:hAnsi="Wingdings" w:hint="default"/>
      </w:rPr>
    </w:lvl>
  </w:abstractNum>
  <w:abstractNum w:abstractNumId="29" w15:restartNumberingAfterBreak="0">
    <w:nsid w:val="71BF0910"/>
    <w:multiLevelType w:val="hybridMultilevel"/>
    <w:tmpl w:val="65724CD6"/>
    <w:lvl w:ilvl="0" w:tplc="C872565C">
      <w:start w:val="1"/>
      <w:numFmt w:val="decimal"/>
      <w:lvlText w:val="4.%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47629FE"/>
    <w:multiLevelType w:val="hybridMultilevel"/>
    <w:tmpl w:val="69CE7DDC"/>
    <w:lvl w:ilvl="0" w:tplc="885A8F72">
      <w:start w:val="1"/>
      <w:numFmt w:val="bullet"/>
      <w:lvlText w:val=""/>
      <w:lvlJc w:val="left"/>
      <w:pPr>
        <w:tabs>
          <w:tab w:val="num" w:pos="2187"/>
        </w:tabs>
        <w:ind w:left="2187" w:hanging="360"/>
      </w:pPr>
      <w:rPr>
        <w:rFonts w:ascii="Symbol" w:hAnsi="Symbol" w:hint="default"/>
      </w:rPr>
    </w:lvl>
    <w:lvl w:ilvl="1" w:tplc="04190003">
      <w:start w:val="1"/>
      <w:numFmt w:val="bullet"/>
      <w:lvlText w:val="o"/>
      <w:lvlJc w:val="left"/>
      <w:pPr>
        <w:tabs>
          <w:tab w:val="num" w:pos="2007"/>
        </w:tabs>
        <w:ind w:left="2007" w:hanging="360"/>
      </w:pPr>
      <w:rPr>
        <w:rFonts w:ascii="Courier New" w:hAnsi="Courier New" w:hint="default"/>
      </w:rPr>
    </w:lvl>
    <w:lvl w:ilvl="2" w:tplc="04190005">
      <w:start w:val="1"/>
      <w:numFmt w:val="bullet"/>
      <w:lvlText w:val=""/>
      <w:lvlJc w:val="left"/>
      <w:pPr>
        <w:tabs>
          <w:tab w:val="num" w:pos="2727"/>
        </w:tabs>
        <w:ind w:left="2727" w:hanging="360"/>
      </w:pPr>
      <w:rPr>
        <w:rFonts w:ascii="Wingdings" w:hAnsi="Wingdings" w:hint="default"/>
      </w:rPr>
    </w:lvl>
    <w:lvl w:ilvl="3" w:tplc="04190001">
      <w:start w:val="1"/>
      <w:numFmt w:val="bullet"/>
      <w:lvlText w:val=""/>
      <w:lvlJc w:val="left"/>
      <w:pPr>
        <w:tabs>
          <w:tab w:val="num" w:pos="3447"/>
        </w:tabs>
        <w:ind w:left="3447" w:hanging="360"/>
      </w:pPr>
      <w:rPr>
        <w:rFonts w:ascii="Symbol" w:hAnsi="Symbol" w:hint="default"/>
      </w:rPr>
    </w:lvl>
    <w:lvl w:ilvl="4" w:tplc="04190003">
      <w:start w:val="1"/>
      <w:numFmt w:val="bullet"/>
      <w:lvlText w:val="o"/>
      <w:lvlJc w:val="left"/>
      <w:pPr>
        <w:tabs>
          <w:tab w:val="num" w:pos="4167"/>
        </w:tabs>
        <w:ind w:left="4167" w:hanging="360"/>
      </w:pPr>
      <w:rPr>
        <w:rFonts w:ascii="Courier New" w:hAnsi="Courier New" w:hint="default"/>
      </w:rPr>
    </w:lvl>
    <w:lvl w:ilvl="5" w:tplc="04190005">
      <w:start w:val="1"/>
      <w:numFmt w:val="bullet"/>
      <w:lvlText w:val=""/>
      <w:lvlJc w:val="left"/>
      <w:pPr>
        <w:tabs>
          <w:tab w:val="num" w:pos="4887"/>
        </w:tabs>
        <w:ind w:left="4887" w:hanging="360"/>
      </w:pPr>
      <w:rPr>
        <w:rFonts w:ascii="Wingdings" w:hAnsi="Wingdings" w:hint="default"/>
      </w:rPr>
    </w:lvl>
    <w:lvl w:ilvl="6" w:tplc="04190001">
      <w:start w:val="1"/>
      <w:numFmt w:val="bullet"/>
      <w:lvlText w:val=""/>
      <w:lvlJc w:val="left"/>
      <w:pPr>
        <w:tabs>
          <w:tab w:val="num" w:pos="5607"/>
        </w:tabs>
        <w:ind w:left="5607" w:hanging="360"/>
      </w:pPr>
      <w:rPr>
        <w:rFonts w:ascii="Symbol" w:hAnsi="Symbol" w:hint="default"/>
      </w:rPr>
    </w:lvl>
    <w:lvl w:ilvl="7" w:tplc="04190003">
      <w:start w:val="1"/>
      <w:numFmt w:val="bullet"/>
      <w:lvlText w:val="o"/>
      <w:lvlJc w:val="left"/>
      <w:pPr>
        <w:tabs>
          <w:tab w:val="num" w:pos="6327"/>
        </w:tabs>
        <w:ind w:left="6327" w:hanging="360"/>
      </w:pPr>
      <w:rPr>
        <w:rFonts w:ascii="Courier New" w:hAnsi="Courier New" w:hint="default"/>
      </w:rPr>
    </w:lvl>
    <w:lvl w:ilvl="8" w:tplc="04190005">
      <w:start w:val="1"/>
      <w:numFmt w:val="bullet"/>
      <w:lvlText w:val=""/>
      <w:lvlJc w:val="left"/>
      <w:pPr>
        <w:tabs>
          <w:tab w:val="num" w:pos="7047"/>
        </w:tabs>
        <w:ind w:left="7047" w:hanging="360"/>
      </w:pPr>
      <w:rPr>
        <w:rFonts w:ascii="Wingdings" w:hAnsi="Wingdings" w:hint="default"/>
      </w:rPr>
    </w:lvl>
  </w:abstractNum>
  <w:abstractNum w:abstractNumId="31" w15:restartNumberingAfterBreak="0">
    <w:nsid w:val="7BEC6225"/>
    <w:multiLevelType w:val="hybridMultilevel"/>
    <w:tmpl w:val="D46A723E"/>
    <w:lvl w:ilvl="0" w:tplc="03CC1E1A">
      <w:start w:val="4"/>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 w:numId="5">
    <w:abstractNumId w:val="1"/>
  </w:num>
  <w:num w:numId="6">
    <w:abstractNumId w:val="0"/>
  </w:num>
  <w:num w:numId="7">
    <w:abstractNumId w:val="3"/>
  </w:num>
  <w:num w:numId="8">
    <w:abstractNumId w:val="2"/>
  </w:num>
  <w:num w:numId="9">
    <w:abstractNumId w:val="1"/>
  </w:num>
  <w:num w:numId="10">
    <w:abstractNumId w:val="0"/>
  </w:num>
  <w:num w:numId="11">
    <w:abstractNumId w:val="3"/>
  </w:num>
  <w:num w:numId="12">
    <w:abstractNumId w:val="2"/>
  </w:num>
  <w:num w:numId="13">
    <w:abstractNumId w:val="1"/>
  </w:num>
  <w:num w:numId="14">
    <w:abstractNumId w:val="0"/>
  </w:num>
  <w:num w:numId="15">
    <w:abstractNumId w:val="3"/>
  </w:num>
  <w:num w:numId="16">
    <w:abstractNumId w:val="2"/>
  </w:num>
  <w:num w:numId="17">
    <w:abstractNumId w:val="1"/>
  </w:num>
  <w:num w:numId="18">
    <w:abstractNumId w:val="28"/>
  </w:num>
  <w:num w:numId="19">
    <w:abstractNumId w:val="24"/>
  </w:num>
  <w:num w:numId="20">
    <w:abstractNumId w:val="23"/>
  </w:num>
  <w:num w:numId="21">
    <w:abstractNumId w:val="18"/>
  </w:num>
  <w:num w:numId="22">
    <w:abstractNumId w:val="15"/>
  </w:num>
  <w:num w:numId="23">
    <w:abstractNumId w:val="16"/>
  </w:num>
  <w:num w:numId="24">
    <w:abstractNumId w:val="26"/>
  </w:num>
  <w:num w:numId="25">
    <w:abstractNumId w:val="9"/>
  </w:num>
  <w:num w:numId="26">
    <w:abstractNumId w:val="31"/>
  </w:num>
  <w:num w:numId="27">
    <w:abstractNumId w:val="8"/>
  </w:num>
  <w:num w:numId="28">
    <w:abstractNumId w:val="14"/>
  </w:num>
  <w:num w:numId="29">
    <w:abstractNumId w:val="30"/>
  </w:num>
  <w:num w:numId="30">
    <w:abstractNumId w:val="21"/>
  </w:num>
  <w:num w:numId="31">
    <w:abstractNumId w:val="27"/>
  </w:num>
  <w:num w:numId="32">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2"/>
  </w:num>
  <w:num w:numId="34">
    <w:abstractNumId w:val="31"/>
  </w:num>
  <w:num w:numId="35">
    <w:abstractNumId w:val="25"/>
  </w:num>
  <w:num w:numId="36">
    <w:abstractNumId w:val="13"/>
  </w:num>
  <w:num w:numId="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2"/>
  </w:num>
  <w:num w:numId="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0"/>
    <w:lvlOverride w:ilvl="0">
      <w:startOverride w:val="1"/>
    </w:lvlOverride>
  </w:num>
  <w:num w:numId="41">
    <w:abstractNumId w:val="11"/>
  </w:num>
  <w:num w:numId="42">
    <w:abstractNumId w:val="19"/>
  </w:num>
  <w:num w:numId="43">
    <w:abstractNumId w:val="29"/>
  </w:num>
  <w:num w:numId="44">
    <w:abstractNumId w:val="2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proofState w:spelling="clean" w:grammar="clean"/>
  <w:defaultTabStop w:val="709"/>
  <w:doNotHyphenateCaps/>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37E"/>
    <w:rsid w:val="00000079"/>
    <w:rsid w:val="00000655"/>
    <w:rsid w:val="00000729"/>
    <w:rsid w:val="00000B27"/>
    <w:rsid w:val="0000240F"/>
    <w:rsid w:val="00002453"/>
    <w:rsid w:val="00002A3E"/>
    <w:rsid w:val="00003A12"/>
    <w:rsid w:val="000040AC"/>
    <w:rsid w:val="00004231"/>
    <w:rsid w:val="00004495"/>
    <w:rsid w:val="0000467E"/>
    <w:rsid w:val="0000589B"/>
    <w:rsid w:val="000065E3"/>
    <w:rsid w:val="00006672"/>
    <w:rsid w:val="00006D99"/>
    <w:rsid w:val="00007D26"/>
    <w:rsid w:val="000100D7"/>
    <w:rsid w:val="000108C0"/>
    <w:rsid w:val="00010FDA"/>
    <w:rsid w:val="0001103D"/>
    <w:rsid w:val="00011750"/>
    <w:rsid w:val="0001371F"/>
    <w:rsid w:val="00013B90"/>
    <w:rsid w:val="00014FB5"/>
    <w:rsid w:val="00015676"/>
    <w:rsid w:val="00015B9A"/>
    <w:rsid w:val="00015C8E"/>
    <w:rsid w:val="00016011"/>
    <w:rsid w:val="0001627C"/>
    <w:rsid w:val="00016AA9"/>
    <w:rsid w:val="00016CBE"/>
    <w:rsid w:val="000174BC"/>
    <w:rsid w:val="000176F4"/>
    <w:rsid w:val="00020411"/>
    <w:rsid w:val="00021894"/>
    <w:rsid w:val="000218EA"/>
    <w:rsid w:val="00021A58"/>
    <w:rsid w:val="00021B11"/>
    <w:rsid w:val="00022048"/>
    <w:rsid w:val="00022179"/>
    <w:rsid w:val="00022C3F"/>
    <w:rsid w:val="0002325E"/>
    <w:rsid w:val="00023771"/>
    <w:rsid w:val="0002388C"/>
    <w:rsid w:val="00023E14"/>
    <w:rsid w:val="0002461D"/>
    <w:rsid w:val="000251BF"/>
    <w:rsid w:val="00025D9A"/>
    <w:rsid w:val="000261F0"/>
    <w:rsid w:val="00026564"/>
    <w:rsid w:val="000265ED"/>
    <w:rsid w:val="00026D3E"/>
    <w:rsid w:val="00027B89"/>
    <w:rsid w:val="00027F05"/>
    <w:rsid w:val="000305CA"/>
    <w:rsid w:val="00030608"/>
    <w:rsid w:val="00030E58"/>
    <w:rsid w:val="000312F7"/>
    <w:rsid w:val="000317CC"/>
    <w:rsid w:val="00031813"/>
    <w:rsid w:val="00031C7E"/>
    <w:rsid w:val="000322A1"/>
    <w:rsid w:val="000355DB"/>
    <w:rsid w:val="00035C4D"/>
    <w:rsid w:val="0003619F"/>
    <w:rsid w:val="00040D8F"/>
    <w:rsid w:val="00041293"/>
    <w:rsid w:val="00041381"/>
    <w:rsid w:val="00041FE2"/>
    <w:rsid w:val="000420F8"/>
    <w:rsid w:val="00043BCE"/>
    <w:rsid w:val="000440D0"/>
    <w:rsid w:val="00044110"/>
    <w:rsid w:val="00044F05"/>
    <w:rsid w:val="000454C3"/>
    <w:rsid w:val="000466A8"/>
    <w:rsid w:val="00046933"/>
    <w:rsid w:val="00046ED4"/>
    <w:rsid w:val="00047AA6"/>
    <w:rsid w:val="00047F79"/>
    <w:rsid w:val="0005003D"/>
    <w:rsid w:val="0005031B"/>
    <w:rsid w:val="00050596"/>
    <w:rsid w:val="00051282"/>
    <w:rsid w:val="00051872"/>
    <w:rsid w:val="00052245"/>
    <w:rsid w:val="00052C29"/>
    <w:rsid w:val="00052D69"/>
    <w:rsid w:val="00052E8E"/>
    <w:rsid w:val="000532F5"/>
    <w:rsid w:val="0005380F"/>
    <w:rsid w:val="00053A22"/>
    <w:rsid w:val="00053B98"/>
    <w:rsid w:val="000542E3"/>
    <w:rsid w:val="00054BE5"/>
    <w:rsid w:val="00055347"/>
    <w:rsid w:val="000562EE"/>
    <w:rsid w:val="00056CF6"/>
    <w:rsid w:val="000574A7"/>
    <w:rsid w:val="00061052"/>
    <w:rsid w:val="0006209A"/>
    <w:rsid w:val="00063A5A"/>
    <w:rsid w:val="00063EC8"/>
    <w:rsid w:val="0006418B"/>
    <w:rsid w:val="000653BD"/>
    <w:rsid w:val="00065482"/>
    <w:rsid w:val="00065754"/>
    <w:rsid w:val="000658D2"/>
    <w:rsid w:val="0006627A"/>
    <w:rsid w:val="0006670D"/>
    <w:rsid w:val="000672B4"/>
    <w:rsid w:val="000673C0"/>
    <w:rsid w:val="000703AC"/>
    <w:rsid w:val="00070AA5"/>
    <w:rsid w:val="00070D14"/>
    <w:rsid w:val="0007218F"/>
    <w:rsid w:val="0007225A"/>
    <w:rsid w:val="000727E5"/>
    <w:rsid w:val="00073786"/>
    <w:rsid w:val="00074CE7"/>
    <w:rsid w:val="0007534E"/>
    <w:rsid w:val="00075989"/>
    <w:rsid w:val="00075EDE"/>
    <w:rsid w:val="00076870"/>
    <w:rsid w:val="00076BC7"/>
    <w:rsid w:val="00077B4D"/>
    <w:rsid w:val="00077C33"/>
    <w:rsid w:val="00077DAC"/>
    <w:rsid w:val="00081373"/>
    <w:rsid w:val="00081394"/>
    <w:rsid w:val="00081804"/>
    <w:rsid w:val="0008224B"/>
    <w:rsid w:val="00082694"/>
    <w:rsid w:val="00083D8A"/>
    <w:rsid w:val="00083D9E"/>
    <w:rsid w:val="00083F58"/>
    <w:rsid w:val="000842E8"/>
    <w:rsid w:val="0008445A"/>
    <w:rsid w:val="00087169"/>
    <w:rsid w:val="00087534"/>
    <w:rsid w:val="000875D4"/>
    <w:rsid w:val="00090884"/>
    <w:rsid w:val="0009180D"/>
    <w:rsid w:val="00091ED4"/>
    <w:rsid w:val="00092F0F"/>
    <w:rsid w:val="000935FE"/>
    <w:rsid w:val="000946FC"/>
    <w:rsid w:val="00094985"/>
    <w:rsid w:val="00095452"/>
    <w:rsid w:val="00095732"/>
    <w:rsid w:val="000971D5"/>
    <w:rsid w:val="000A020D"/>
    <w:rsid w:val="000A10A9"/>
    <w:rsid w:val="000A15EE"/>
    <w:rsid w:val="000A1742"/>
    <w:rsid w:val="000A1908"/>
    <w:rsid w:val="000A21E8"/>
    <w:rsid w:val="000A35E2"/>
    <w:rsid w:val="000A3794"/>
    <w:rsid w:val="000A409F"/>
    <w:rsid w:val="000A4BCD"/>
    <w:rsid w:val="000A4C7E"/>
    <w:rsid w:val="000A5654"/>
    <w:rsid w:val="000A5902"/>
    <w:rsid w:val="000A6289"/>
    <w:rsid w:val="000A68B9"/>
    <w:rsid w:val="000A716E"/>
    <w:rsid w:val="000A72C0"/>
    <w:rsid w:val="000A79C7"/>
    <w:rsid w:val="000B09FD"/>
    <w:rsid w:val="000B0DC8"/>
    <w:rsid w:val="000B157A"/>
    <w:rsid w:val="000B3BE4"/>
    <w:rsid w:val="000B487F"/>
    <w:rsid w:val="000B56C7"/>
    <w:rsid w:val="000B5E87"/>
    <w:rsid w:val="000B5FB1"/>
    <w:rsid w:val="000B602B"/>
    <w:rsid w:val="000B7CAF"/>
    <w:rsid w:val="000B7D14"/>
    <w:rsid w:val="000B7F50"/>
    <w:rsid w:val="000C007B"/>
    <w:rsid w:val="000C0122"/>
    <w:rsid w:val="000C0229"/>
    <w:rsid w:val="000C02EB"/>
    <w:rsid w:val="000C0EEC"/>
    <w:rsid w:val="000C1024"/>
    <w:rsid w:val="000C1A6A"/>
    <w:rsid w:val="000C23D1"/>
    <w:rsid w:val="000C24CE"/>
    <w:rsid w:val="000C2EF5"/>
    <w:rsid w:val="000C4428"/>
    <w:rsid w:val="000C4830"/>
    <w:rsid w:val="000C5114"/>
    <w:rsid w:val="000C527E"/>
    <w:rsid w:val="000C602D"/>
    <w:rsid w:val="000C6155"/>
    <w:rsid w:val="000C6943"/>
    <w:rsid w:val="000C738E"/>
    <w:rsid w:val="000C7785"/>
    <w:rsid w:val="000D0652"/>
    <w:rsid w:val="000D0A52"/>
    <w:rsid w:val="000D0F2D"/>
    <w:rsid w:val="000D1FFE"/>
    <w:rsid w:val="000D20B4"/>
    <w:rsid w:val="000D3724"/>
    <w:rsid w:val="000D3F56"/>
    <w:rsid w:val="000D457D"/>
    <w:rsid w:val="000D564C"/>
    <w:rsid w:val="000D5DD3"/>
    <w:rsid w:val="000D6751"/>
    <w:rsid w:val="000D70D1"/>
    <w:rsid w:val="000D7C95"/>
    <w:rsid w:val="000E0022"/>
    <w:rsid w:val="000E04B9"/>
    <w:rsid w:val="000E070E"/>
    <w:rsid w:val="000E12B7"/>
    <w:rsid w:val="000E1D86"/>
    <w:rsid w:val="000E31DD"/>
    <w:rsid w:val="000E4546"/>
    <w:rsid w:val="000E4925"/>
    <w:rsid w:val="000E4A43"/>
    <w:rsid w:val="000E5B82"/>
    <w:rsid w:val="000E5C52"/>
    <w:rsid w:val="000E734B"/>
    <w:rsid w:val="000F0766"/>
    <w:rsid w:val="000F1723"/>
    <w:rsid w:val="000F23F0"/>
    <w:rsid w:val="000F25AD"/>
    <w:rsid w:val="000F2EE5"/>
    <w:rsid w:val="000F3884"/>
    <w:rsid w:val="000F4663"/>
    <w:rsid w:val="000F48A1"/>
    <w:rsid w:val="000F575F"/>
    <w:rsid w:val="000F5825"/>
    <w:rsid w:val="000F6BE8"/>
    <w:rsid w:val="000F6CFB"/>
    <w:rsid w:val="000F6EAB"/>
    <w:rsid w:val="000F704E"/>
    <w:rsid w:val="000F7204"/>
    <w:rsid w:val="000F73FB"/>
    <w:rsid w:val="000F7514"/>
    <w:rsid w:val="000F75D6"/>
    <w:rsid w:val="000F76AD"/>
    <w:rsid w:val="000F778E"/>
    <w:rsid w:val="000F7C65"/>
    <w:rsid w:val="000F7F3C"/>
    <w:rsid w:val="0010014D"/>
    <w:rsid w:val="00100658"/>
    <w:rsid w:val="0010082D"/>
    <w:rsid w:val="00100B70"/>
    <w:rsid w:val="00103343"/>
    <w:rsid w:val="001033E1"/>
    <w:rsid w:val="00103961"/>
    <w:rsid w:val="00103D56"/>
    <w:rsid w:val="00104A12"/>
    <w:rsid w:val="001058EF"/>
    <w:rsid w:val="00105C1E"/>
    <w:rsid w:val="00105CA1"/>
    <w:rsid w:val="00105D73"/>
    <w:rsid w:val="00106F5C"/>
    <w:rsid w:val="00106F98"/>
    <w:rsid w:val="00110334"/>
    <w:rsid w:val="00110B8C"/>
    <w:rsid w:val="0011118A"/>
    <w:rsid w:val="0011143B"/>
    <w:rsid w:val="001122EE"/>
    <w:rsid w:val="00112AAE"/>
    <w:rsid w:val="00113DC5"/>
    <w:rsid w:val="00114995"/>
    <w:rsid w:val="00115168"/>
    <w:rsid w:val="001154E6"/>
    <w:rsid w:val="00116BC2"/>
    <w:rsid w:val="00116CDB"/>
    <w:rsid w:val="00117DFF"/>
    <w:rsid w:val="001204B1"/>
    <w:rsid w:val="00121D3C"/>
    <w:rsid w:val="00122D91"/>
    <w:rsid w:val="001231D7"/>
    <w:rsid w:val="00123BF8"/>
    <w:rsid w:val="0012432A"/>
    <w:rsid w:val="00124A3B"/>
    <w:rsid w:val="00124F96"/>
    <w:rsid w:val="00126689"/>
    <w:rsid w:val="00126F3A"/>
    <w:rsid w:val="00127245"/>
    <w:rsid w:val="00127763"/>
    <w:rsid w:val="00130BFB"/>
    <w:rsid w:val="00130E44"/>
    <w:rsid w:val="00132328"/>
    <w:rsid w:val="001325B5"/>
    <w:rsid w:val="00132C32"/>
    <w:rsid w:val="00133E38"/>
    <w:rsid w:val="00134281"/>
    <w:rsid w:val="001343DE"/>
    <w:rsid w:val="00134481"/>
    <w:rsid w:val="00134F9F"/>
    <w:rsid w:val="00135873"/>
    <w:rsid w:val="00136178"/>
    <w:rsid w:val="00136AD4"/>
    <w:rsid w:val="00137922"/>
    <w:rsid w:val="00137B81"/>
    <w:rsid w:val="00137F4A"/>
    <w:rsid w:val="00140271"/>
    <w:rsid w:val="001402F6"/>
    <w:rsid w:val="00140368"/>
    <w:rsid w:val="00140905"/>
    <w:rsid w:val="00141DD9"/>
    <w:rsid w:val="00141FEB"/>
    <w:rsid w:val="00142054"/>
    <w:rsid w:val="00142820"/>
    <w:rsid w:val="00142AE4"/>
    <w:rsid w:val="00142AE7"/>
    <w:rsid w:val="00142E0D"/>
    <w:rsid w:val="00144562"/>
    <w:rsid w:val="00145231"/>
    <w:rsid w:val="001459D9"/>
    <w:rsid w:val="00145CDD"/>
    <w:rsid w:val="00146C6E"/>
    <w:rsid w:val="00147138"/>
    <w:rsid w:val="00147306"/>
    <w:rsid w:val="00147A93"/>
    <w:rsid w:val="0015003B"/>
    <w:rsid w:val="00150430"/>
    <w:rsid w:val="00150BDB"/>
    <w:rsid w:val="00150C6D"/>
    <w:rsid w:val="00151F07"/>
    <w:rsid w:val="001520B8"/>
    <w:rsid w:val="001540F0"/>
    <w:rsid w:val="001555F0"/>
    <w:rsid w:val="001557C8"/>
    <w:rsid w:val="0015633A"/>
    <w:rsid w:val="00156CBB"/>
    <w:rsid w:val="00156F51"/>
    <w:rsid w:val="00157D7B"/>
    <w:rsid w:val="00160023"/>
    <w:rsid w:val="0016041A"/>
    <w:rsid w:val="001614A6"/>
    <w:rsid w:val="00161B52"/>
    <w:rsid w:val="00161BB7"/>
    <w:rsid w:val="00162CFE"/>
    <w:rsid w:val="00163725"/>
    <w:rsid w:val="00164B13"/>
    <w:rsid w:val="00164DF9"/>
    <w:rsid w:val="00166E1D"/>
    <w:rsid w:val="00166E42"/>
    <w:rsid w:val="0016770B"/>
    <w:rsid w:val="0016774B"/>
    <w:rsid w:val="00167867"/>
    <w:rsid w:val="00167B73"/>
    <w:rsid w:val="00167B82"/>
    <w:rsid w:val="00167FFB"/>
    <w:rsid w:val="0017017D"/>
    <w:rsid w:val="00170EB4"/>
    <w:rsid w:val="00172496"/>
    <w:rsid w:val="00174D9B"/>
    <w:rsid w:val="00174E77"/>
    <w:rsid w:val="00175D4A"/>
    <w:rsid w:val="001765E5"/>
    <w:rsid w:val="0017711B"/>
    <w:rsid w:val="00177A54"/>
    <w:rsid w:val="00177FB0"/>
    <w:rsid w:val="00180523"/>
    <w:rsid w:val="00180646"/>
    <w:rsid w:val="0018085F"/>
    <w:rsid w:val="00180AF9"/>
    <w:rsid w:val="00180B93"/>
    <w:rsid w:val="001813A8"/>
    <w:rsid w:val="001813C1"/>
    <w:rsid w:val="001815DF"/>
    <w:rsid w:val="00181889"/>
    <w:rsid w:val="00181A52"/>
    <w:rsid w:val="001838B1"/>
    <w:rsid w:val="00183F16"/>
    <w:rsid w:val="001847C2"/>
    <w:rsid w:val="00184E02"/>
    <w:rsid w:val="00185AC2"/>
    <w:rsid w:val="00185AD3"/>
    <w:rsid w:val="00186A1D"/>
    <w:rsid w:val="00186A64"/>
    <w:rsid w:val="00187093"/>
    <w:rsid w:val="0018720E"/>
    <w:rsid w:val="00187605"/>
    <w:rsid w:val="00187662"/>
    <w:rsid w:val="00190989"/>
    <w:rsid w:val="0019394C"/>
    <w:rsid w:val="00195172"/>
    <w:rsid w:val="00195BF5"/>
    <w:rsid w:val="00196E4B"/>
    <w:rsid w:val="001973FA"/>
    <w:rsid w:val="001974F9"/>
    <w:rsid w:val="001A0042"/>
    <w:rsid w:val="001A0286"/>
    <w:rsid w:val="001A035C"/>
    <w:rsid w:val="001A13C1"/>
    <w:rsid w:val="001A2254"/>
    <w:rsid w:val="001A298F"/>
    <w:rsid w:val="001A3604"/>
    <w:rsid w:val="001A4F37"/>
    <w:rsid w:val="001A5983"/>
    <w:rsid w:val="001A5A74"/>
    <w:rsid w:val="001A6A1B"/>
    <w:rsid w:val="001A6C72"/>
    <w:rsid w:val="001A70E1"/>
    <w:rsid w:val="001B0D20"/>
    <w:rsid w:val="001B135A"/>
    <w:rsid w:val="001B1F20"/>
    <w:rsid w:val="001B25E1"/>
    <w:rsid w:val="001B2CDC"/>
    <w:rsid w:val="001B2E79"/>
    <w:rsid w:val="001B3EF1"/>
    <w:rsid w:val="001B417C"/>
    <w:rsid w:val="001B4686"/>
    <w:rsid w:val="001B4997"/>
    <w:rsid w:val="001B4BD0"/>
    <w:rsid w:val="001B502D"/>
    <w:rsid w:val="001B5217"/>
    <w:rsid w:val="001B5DCA"/>
    <w:rsid w:val="001B6137"/>
    <w:rsid w:val="001B70C6"/>
    <w:rsid w:val="001B71A7"/>
    <w:rsid w:val="001B7355"/>
    <w:rsid w:val="001B75E2"/>
    <w:rsid w:val="001B7F26"/>
    <w:rsid w:val="001C0142"/>
    <w:rsid w:val="001C09B0"/>
    <w:rsid w:val="001C0FE8"/>
    <w:rsid w:val="001C1FA1"/>
    <w:rsid w:val="001C2B2E"/>
    <w:rsid w:val="001C33AA"/>
    <w:rsid w:val="001C3785"/>
    <w:rsid w:val="001C37DD"/>
    <w:rsid w:val="001C3949"/>
    <w:rsid w:val="001C39C2"/>
    <w:rsid w:val="001C3A67"/>
    <w:rsid w:val="001C3CC3"/>
    <w:rsid w:val="001C3F43"/>
    <w:rsid w:val="001C4530"/>
    <w:rsid w:val="001C4FA6"/>
    <w:rsid w:val="001C52C8"/>
    <w:rsid w:val="001C53EE"/>
    <w:rsid w:val="001C5944"/>
    <w:rsid w:val="001C6461"/>
    <w:rsid w:val="001C67DF"/>
    <w:rsid w:val="001C690A"/>
    <w:rsid w:val="001C69B0"/>
    <w:rsid w:val="001C7D6C"/>
    <w:rsid w:val="001C7FF4"/>
    <w:rsid w:val="001D13FF"/>
    <w:rsid w:val="001D1CE9"/>
    <w:rsid w:val="001D1E13"/>
    <w:rsid w:val="001D1F90"/>
    <w:rsid w:val="001D25FD"/>
    <w:rsid w:val="001D3D49"/>
    <w:rsid w:val="001D41A7"/>
    <w:rsid w:val="001D4722"/>
    <w:rsid w:val="001D5097"/>
    <w:rsid w:val="001D54D1"/>
    <w:rsid w:val="001D5B11"/>
    <w:rsid w:val="001D5B56"/>
    <w:rsid w:val="001D634F"/>
    <w:rsid w:val="001D6AE3"/>
    <w:rsid w:val="001D6FD2"/>
    <w:rsid w:val="001D767E"/>
    <w:rsid w:val="001E057E"/>
    <w:rsid w:val="001E079D"/>
    <w:rsid w:val="001E07FF"/>
    <w:rsid w:val="001E0CCB"/>
    <w:rsid w:val="001E1098"/>
    <w:rsid w:val="001E14EA"/>
    <w:rsid w:val="001E181C"/>
    <w:rsid w:val="001E18D2"/>
    <w:rsid w:val="001E25BB"/>
    <w:rsid w:val="001E2F61"/>
    <w:rsid w:val="001E4197"/>
    <w:rsid w:val="001E4647"/>
    <w:rsid w:val="001E54DA"/>
    <w:rsid w:val="001E5D82"/>
    <w:rsid w:val="001E5EA6"/>
    <w:rsid w:val="001E68A0"/>
    <w:rsid w:val="001E68CF"/>
    <w:rsid w:val="001E6B36"/>
    <w:rsid w:val="001E7320"/>
    <w:rsid w:val="001E7C13"/>
    <w:rsid w:val="001E7F44"/>
    <w:rsid w:val="001F0B86"/>
    <w:rsid w:val="001F1002"/>
    <w:rsid w:val="001F189E"/>
    <w:rsid w:val="001F2994"/>
    <w:rsid w:val="001F2D01"/>
    <w:rsid w:val="001F3B85"/>
    <w:rsid w:val="001F4D5C"/>
    <w:rsid w:val="001F57A2"/>
    <w:rsid w:val="001F619E"/>
    <w:rsid w:val="001F65B2"/>
    <w:rsid w:val="001F6AF3"/>
    <w:rsid w:val="001F743F"/>
    <w:rsid w:val="001F7451"/>
    <w:rsid w:val="002006DE"/>
    <w:rsid w:val="00200838"/>
    <w:rsid w:val="00201711"/>
    <w:rsid w:val="0020177F"/>
    <w:rsid w:val="002019F6"/>
    <w:rsid w:val="00202117"/>
    <w:rsid w:val="00202416"/>
    <w:rsid w:val="00202F76"/>
    <w:rsid w:val="002031C6"/>
    <w:rsid w:val="00203E3E"/>
    <w:rsid w:val="00204444"/>
    <w:rsid w:val="00204534"/>
    <w:rsid w:val="002051C8"/>
    <w:rsid w:val="002065D3"/>
    <w:rsid w:val="0020669D"/>
    <w:rsid w:val="002067F2"/>
    <w:rsid w:val="00206B6B"/>
    <w:rsid w:val="00206C39"/>
    <w:rsid w:val="0020722E"/>
    <w:rsid w:val="002076E7"/>
    <w:rsid w:val="00207A37"/>
    <w:rsid w:val="00211761"/>
    <w:rsid w:val="00211B7B"/>
    <w:rsid w:val="00213677"/>
    <w:rsid w:val="00213976"/>
    <w:rsid w:val="00213A10"/>
    <w:rsid w:val="00213FF0"/>
    <w:rsid w:val="002142DB"/>
    <w:rsid w:val="002148FC"/>
    <w:rsid w:val="00214C35"/>
    <w:rsid w:val="00216A1A"/>
    <w:rsid w:val="00217B88"/>
    <w:rsid w:val="00217DC7"/>
    <w:rsid w:val="00220925"/>
    <w:rsid w:val="00220EDE"/>
    <w:rsid w:val="00221DD7"/>
    <w:rsid w:val="00222204"/>
    <w:rsid w:val="0022295D"/>
    <w:rsid w:val="0022343C"/>
    <w:rsid w:val="002237C4"/>
    <w:rsid w:val="00223943"/>
    <w:rsid w:val="00224511"/>
    <w:rsid w:val="00224D6E"/>
    <w:rsid w:val="00224DAF"/>
    <w:rsid w:val="00226ED0"/>
    <w:rsid w:val="00226EF7"/>
    <w:rsid w:val="00227330"/>
    <w:rsid w:val="002306EB"/>
    <w:rsid w:val="00230A2E"/>
    <w:rsid w:val="002310B9"/>
    <w:rsid w:val="0023116A"/>
    <w:rsid w:val="00231B05"/>
    <w:rsid w:val="00232B09"/>
    <w:rsid w:val="00232EAA"/>
    <w:rsid w:val="00234CF9"/>
    <w:rsid w:val="00235908"/>
    <w:rsid w:val="00235987"/>
    <w:rsid w:val="00235A3E"/>
    <w:rsid w:val="00235F67"/>
    <w:rsid w:val="002360FE"/>
    <w:rsid w:val="002361C3"/>
    <w:rsid w:val="0023669E"/>
    <w:rsid w:val="00237F03"/>
    <w:rsid w:val="00240328"/>
    <w:rsid w:val="002403F7"/>
    <w:rsid w:val="00240BFE"/>
    <w:rsid w:val="0024122E"/>
    <w:rsid w:val="0024203A"/>
    <w:rsid w:val="00242CF4"/>
    <w:rsid w:val="0024365E"/>
    <w:rsid w:val="00243721"/>
    <w:rsid w:val="002438CB"/>
    <w:rsid w:val="00243DAE"/>
    <w:rsid w:val="00243EE6"/>
    <w:rsid w:val="002442E7"/>
    <w:rsid w:val="002447A2"/>
    <w:rsid w:val="00245D41"/>
    <w:rsid w:val="00245DFE"/>
    <w:rsid w:val="00246166"/>
    <w:rsid w:val="00246417"/>
    <w:rsid w:val="002474B0"/>
    <w:rsid w:val="00247EEB"/>
    <w:rsid w:val="0025052E"/>
    <w:rsid w:val="00250CA9"/>
    <w:rsid w:val="00250E82"/>
    <w:rsid w:val="00250EF9"/>
    <w:rsid w:val="002512CD"/>
    <w:rsid w:val="002512FF"/>
    <w:rsid w:val="002522B0"/>
    <w:rsid w:val="00252B9A"/>
    <w:rsid w:val="00252BD8"/>
    <w:rsid w:val="00252EBB"/>
    <w:rsid w:val="00253489"/>
    <w:rsid w:val="002549D1"/>
    <w:rsid w:val="00254F39"/>
    <w:rsid w:val="002552CD"/>
    <w:rsid w:val="00256390"/>
    <w:rsid w:val="002568F5"/>
    <w:rsid w:val="00256953"/>
    <w:rsid w:val="00256DFB"/>
    <w:rsid w:val="002577A9"/>
    <w:rsid w:val="002607E6"/>
    <w:rsid w:val="00260E4E"/>
    <w:rsid w:val="00260FB6"/>
    <w:rsid w:val="0026158B"/>
    <w:rsid w:val="00261AEB"/>
    <w:rsid w:val="00261E2E"/>
    <w:rsid w:val="00262BC6"/>
    <w:rsid w:val="00263922"/>
    <w:rsid w:val="00263B45"/>
    <w:rsid w:val="00263D84"/>
    <w:rsid w:val="002640BC"/>
    <w:rsid w:val="00264120"/>
    <w:rsid w:val="0026435A"/>
    <w:rsid w:val="00264CBA"/>
    <w:rsid w:val="00265693"/>
    <w:rsid w:val="00265A42"/>
    <w:rsid w:val="00266A9E"/>
    <w:rsid w:val="002670B8"/>
    <w:rsid w:val="00267193"/>
    <w:rsid w:val="0026787F"/>
    <w:rsid w:val="00270057"/>
    <w:rsid w:val="00270625"/>
    <w:rsid w:val="0027096C"/>
    <w:rsid w:val="00270CFC"/>
    <w:rsid w:val="002718B9"/>
    <w:rsid w:val="00271CEE"/>
    <w:rsid w:val="00271CF4"/>
    <w:rsid w:val="00271E06"/>
    <w:rsid w:val="0027234A"/>
    <w:rsid w:val="00273036"/>
    <w:rsid w:val="002732E4"/>
    <w:rsid w:val="002735FE"/>
    <w:rsid w:val="00273AA9"/>
    <w:rsid w:val="00273CB3"/>
    <w:rsid w:val="0027441C"/>
    <w:rsid w:val="00274E90"/>
    <w:rsid w:val="002750E2"/>
    <w:rsid w:val="00275858"/>
    <w:rsid w:val="00275940"/>
    <w:rsid w:val="0027628E"/>
    <w:rsid w:val="00276C06"/>
    <w:rsid w:val="00276CB8"/>
    <w:rsid w:val="00280454"/>
    <w:rsid w:val="0028087C"/>
    <w:rsid w:val="00280A08"/>
    <w:rsid w:val="002811AD"/>
    <w:rsid w:val="002811EF"/>
    <w:rsid w:val="002812F2"/>
    <w:rsid w:val="0028154F"/>
    <w:rsid w:val="00281EF2"/>
    <w:rsid w:val="00281F8A"/>
    <w:rsid w:val="0028270A"/>
    <w:rsid w:val="00283B76"/>
    <w:rsid w:val="00284063"/>
    <w:rsid w:val="002842F9"/>
    <w:rsid w:val="00284380"/>
    <w:rsid w:val="002844F7"/>
    <w:rsid w:val="00284514"/>
    <w:rsid w:val="0028558B"/>
    <w:rsid w:val="00286157"/>
    <w:rsid w:val="00287412"/>
    <w:rsid w:val="00290390"/>
    <w:rsid w:val="00291494"/>
    <w:rsid w:val="00291D3B"/>
    <w:rsid w:val="00291DE6"/>
    <w:rsid w:val="002920AA"/>
    <w:rsid w:val="002921DB"/>
    <w:rsid w:val="002923EC"/>
    <w:rsid w:val="002924BB"/>
    <w:rsid w:val="00293215"/>
    <w:rsid w:val="00293895"/>
    <w:rsid w:val="00293938"/>
    <w:rsid w:val="00293A7A"/>
    <w:rsid w:val="00294149"/>
    <w:rsid w:val="00294478"/>
    <w:rsid w:val="00294698"/>
    <w:rsid w:val="00295B03"/>
    <w:rsid w:val="00296A34"/>
    <w:rsid w:val="00297651"/>
    <w:rsid w:val="00297F12"/>
    <w:rsid w:val="002A0FF8"/>
    <w:rsid w:val="002A13A5"/>
    <w:rsid w:val="002A16CB"/>
    <w:rsid w:val="002A241C"/>
    <w:rsid w:val="002A2693"/>
    <w:rsid w:val="002A31F7"/>
    <w:rsid w:val="002A3A97"/>
    <w:rsid w:val="002A3AE4"/>
    <w:rsid w:val="002A42C6"/>
    <w:rsid w:val="002A4FE1"/>
    <w:rsid w:val="002A58AE"/>
    <w:rsid w:val="002A62F9"/>
    <w:rsid w:val="002A6685"/>
    <w:rsid w:val="002A71DE"/>
    <w:rsid w:val="002A735D"/>
    <w:rsid w:val="002A745F"/>
    <w:rsid w:val="002A777B"/>
    <w:rsid w:val="002A7AEA"/>
    <w:rsid w:val="002A7B1C"/>
    <w:rsid w:val="002A7FCF"/>
    <w:rsid w:val="002B0103"/>
    <w:rsid w:val="002B0341"/>
    <w:rsid w:val="002B0D10"/>
    <w:rsid w:val="002B0FE8"/>
    <w:rsid w:val="002B1C12"/>
    <w:rsid w:val="002B24EA"/>
    <w:rsid w:val="002B3491"/>
    <w:rsid w:val="002B3EAC"/>
    <w:rsid w:val="002B4F4E"/>
    <w:rsid w:val="002B5397"/>
    <w:rsid w:val="002B5BAD"/>
    <w:rsid w:val="002B5E62"/>
    <w:rsid w:val="002B65C7"/>
    <w:rsid w:val="002B6AF2"/>
    <w:rsid w:val="002B7221"/>
    <w:rsid w:val="002B7363"/>
    <w:rsid w:val="002B7C7E"/>
    <w:rsid w:val="002B7F01"/>
    <w:rsid w:val="002C0312"/>
    <w:rsid w:val="002C0C2B"/>
    <w:rsid w:val="002C0DD0"/>
    <w:rsid w:val="002C1F6B"/>
    <w:rsid w:val="002C2223"/>
    <w:rsid w:val="002C2528"/>
    <w:rsid w:val="002C2D65"/>
    <w:rsid w:val="002C348A"/>
    <w:rsid w:val="002C47D6"/>
    <w:rsid w:val="002C4C43"/>
    <w:rsid w:val="002C5178"/>
    <w:rsid w:val="002C6447"/>
    <w:rsid w:val="002C729C"/>
    <w:rsid w:val="002C7D15"/>
    <w:rsid w:val="002D00AC"/>
    <w:rsid w:val="002D031C"/>
    <w:rsid w:val="002D0518"/>
    <w:rsid w:val="002D06B2"/>
    <w:rsid w:val="002D0A99"/>
    <w:rsid w:val="002D0CF8"/>
    <w:rsid w:val="002D1B9C"/>
    <w:rsid w:val="002D2C18"/>
    <w:rsid w:val="002D3BDE"/>
    <w:rsid w:val="002D3E86"/>
    <w:rsid w:val="002D4892"/>
    <w:rsid w:val="002D4D1C"/>
    <w:rsid w:val="002D5771"/>
    <w:rsid w:val="002D5BC4"/>
    <w:rsid w:val="002D608B"/>
    <w:rsid w:val="002D65FD"/>
    <w:rsid w:val="002D6976"/>
    <w:rsid w:val="002D6A88"/>
    <w:rsid w:val="002D74A1"/>
    <w:rsid w:val="002D7BDD"/>
    <w:rsid w:val="002E0233"/>
    <w:rsid w:val="002E0736"/>
    <w:rsid w:val="002E18FB"/>
    <w:rsid w:val="002E1FE4"/>
    <w:rsid w:val="002E25BA"/>
    <w:rsid w:val="002E3BCB"/>
    <w:rsid w:val="002E3D2D"/>
    <w:rsid w:val="002E402A"/>
    <w:rsid w:val="002E4539"/>
    <w:rsid w:val="002E4E91"/>
    <w:rsid w:val="002E4EF9"/>
    <w:rsid w:val="002E5305"/>
    <w:rsid w:val="002E6777"/>
    <w:rsid w:val="002E79DA"/>
    <w:rsid w:val="002E7E41"/>
    <w:rsid w:val="002F0853"/>
    <w:rsid w:val="002F0CE1"/>
    <w:rsid w:val="002F1B70"/>
    <w:rsid w:val="002F1F65"/>
    <w:rsid w:val="002F205A"/>
    <w:rsid w:val="002F3192"/>
    <w:rsid w:val="002F3240"/>
    <w:rsid w:val="002F44CD"/>
    <w:rsid w:val="002F4710"/>
    <w:rsid w:val="002F4C19"/>
    <w:rsid w:val="002F57C8"/>
    <w:rsid w:val="002F5ACF"/>
    <w:rsid w:val="002F61FC"/>
    <w:rsid w:val="002F6F9C"/>
    <w:rsid w:val="002F7D01"/>
    <w:rsid w:val="0030090F"/>
    <w:rsid w:val="003010C0"/>
    <w:rsid w:val="00301576"/>
    <w:rsid w:val="00301847"/>
    <w:rsid w:val="003019E6"/>
    <w:rsid w:val="00301FF0"/>
    <w:rsid w:val="00302A5E"/>
    <w:rsid w:val="00302EAB"/>
    <w:rsid w:val="003037A7"/>
    <w:rsid w:val="003038C9"/>
    <w:rsid w:val="00303B4C"/>
    <w:rsid w:val="00303BBA"/>
    <w:rsid w:val="0030428A"/>
    <w:rsid w:val="00304DBF"/>
    <w:rsid w:val="003059FE"/>
    <w:rsid w:val="00305B6B"/>
    <w:rsid w:val="00305BD7"/>
    <w:rsid w:val="00306101"/>
    <w:rsid w:val="003101FC"/>
    <w:rsid w:val="00310345"/>
    <w:rsid w:val="003103D6"/>
    <w:rsid w:val="00310825"/>
    <w:rsid w:val="00310E19"/>
    <w:rsid w:val="00312B8A"/>
    <w:rsid w:val="0031308F"/>
    <w:rsid w:val="00314AB1"/>
    <w:rsid w:val="0031504C"/>
    <w:rsid w:val="00315592"/>
    <w:rsid w:val="00317009"/>
    <w:rsid w:val="003173B5"/>
    <w:rsid w:val="00317F70"/>
    <w:rsid w:val="003201F2"/>
    <w:rsid w:val="00320344"/>
    <w:rsid w:val="003209A6"/>
    <w:rsid w:val="003209BF"/>
    <w:rsid w:val="00320B99"/>
    <w:rsid w:val="00321062"/>
    <w:rsid w:val="003215F2"/>
    <w:rsid w:val="003219B4"/>
    <w:rsid w:val="00321A24"/>
    <w:rsid w:val="00321FAC"/>
    <w:rsid w:val="0032210E"/>
    <w:rsid w:val="00322999"/>
    <w:rsid w:val="00322DC6"/>
    <w:rsid w:val="00322FBC"/>
    <w:rsid w:val="0032346D"/>
    <w:rsid w:val="00323C83"/>
    <w:rsid w:val="003241A4"/>
    <w:rsid w:val="00325035"/>
    <w:rsid w:val="00325688"/>
    <w:rsid w:val="003258FA"/>
    <w:rsid w:val="00326E61"/>
    <w:rsid w:val="00327134"/>
    <w:rsid w:val="003271D9"/>
    <w:rsid w:val="00327513"/>
    <w:rsid w:val="00327A54"/>
    <w:rsid w:val="00330BCA"/>
    <w:rsid w:val="003318F5"/>
    <w:rsid w:val="00332A3E"/>
    <w:rsid w:val="00332B3B"/>
    <w:rsid w:val="00332CE4"/>
    <w:rsid w:val="00332D5A"/>
    <w:rsid w:val="003330C9"/>
    <w:rsid w:val="00333741"/>
    <w:rsid w:val="0033384A"/>
    <w:rsid w:val="003339DF"/>
    <w:rsid w:val="0033472F"/>
    <w:rsid w:val="00334A71"/>
    <w:rsid w:val="00334C37"/>
    <w:rsid w:val="00334FFD"/>
    <w:rsid w:val="00335536"/>
    <w:rsid w:val="00335FC8"/>
    <w:rsid w:val="003368FE"/>
    <w:rsid w:val="0033699A"/>
    <w:rsid w:val="003373E8"/>
    <w:rsid w:val="003375F0"/>
    <w:rsid w:val="00337A3C"/>
    <w:rsid w:val="00337C52"/>
    <w:rsid w:val="00337DF7"/>
    <w:rsid w:val="00340174"/>
    <w:rsid w:val="0034071A"/>
    <w:rsid w:val="00341CCC"/>
    <w:rsid w:val="00341FB7"/>
    <w:rsid w:val="00343DB5"/>
    <w:rsid w:val="003441A2"/>
    <w:rsid w:val="00344E8C"/>
    <w:rsid w:val="00345735"/>
    <w:rsid w:val="00345C0D"/>
    <w:rsid w:val="0034601D"/>
    <w:rsid w:val="00346980"/>
    <w:rsid w:val="00346F03"/>
    <w:rsid w:val="00350F0E"/>
    <w:rsid w:val="00350FF0"/>
    <w:rsid w:val="00351646"/>
    <w:rsid w:val="00351C78"/>
    <w:rsid w:val="00351EDD"/>
    <w:rsid w:val="00354417"/>
    <w:rsid w:val="00354C76"/>
    <w:rsid w:val="00355C3A"/>
    <w:rsid w:val="00355D04"/>
    <w:rsid w:val="0035643E"/>
    <w:rsid w:val="00356604"/>
    <w:rsid w:val="00360265"/>
    <w:rsid w:val="00360315"/>
    <w:rsid w:val="00362A9C"/>
    <w:rsid w:val="00362C46"/>
    <w:rsid w:val="0036357D"/>
    <w:rsid w:val="00363CE7"/>
    <w:rsid w:val="00364B44"/>
    <w:rsid w:val="00364E76"/>
    <w:rsid w:val="003659AD"/>
    <w:rsid w:val="00365BDE"/>
    <w:rsid w:val="00365FDE"/>
    <w:rsid w:val="00367846"/>
    <w:rsid w:val="00367BB1"/>
    <w:rsid w:val="003702A1"/>
    <w:rsid w:val="00370CAB"/>
    <w:rsid w:val="00370CEA"/>
    <w:rsid w:val="00372163"/>
    <w:rsid w:val="00372197"/>
    <w:rsid w:val="00372D76"/>
    <w:rsid w:val="00372F6A"/>
    <w:rsid w:val="003730B4"/>
    <w:rsid w:val="003731F8"/>
    <w:rsid w:val="0037343B"/>
    <w:rsid w:val="00373520"/>
    <w:rsid w:val="003743A7"/>
    <w:rsid w:val="00374758"/>
    <w:rsid w:val="00375294"/>
    <w:rsid w:val="003753DB"/>
    <w:rsid w:val="00375B7A"/>
    <w:rsid w:val="00376438"/>
    <w:rsid w:val="003765D7"/>
    <w:rsid w:val="00376AA1"/>
    <w:rsid w:val="00377953"/>
    <w:rsid w:val="00377BF3"/>
    <w:rsid w:val="00377F32"/>
    <w:rsid w:val="003804BA"/>
    <w:rsid w:val="00381F72"/>
    <w:rsid w:val="00381F9D"/>
    <w:rsid w:val="00381FD2"/>
    <w:rsid w:val="00382951"/>
    <w:rsid w:val="00382C68"/>
    <w:rsid w:val="00383183"/>
    <w:rsid w:val="0038349E"/>
    <w:rsid w:val="00384114"/>
    <w:rsid w:val="003847F4"/>
    <w:rsid w:val="00386791"/>
    <w:rsid w:val="00386DCD"/>
    <w:rsid w:val="003871C6"/>
    <w:rsid w:val="00387EBB"/>
    <w:rsid w:val="00390251"/>
    <w:rsid w:val="0039077B"/>
    <w:rsid w:val="00390D32"/>
    <w:rsid w:val="00390EF7"/>
    <w:rsid w:val="0039137E"/>
    <w:rsid w:val="00392200"/>
    <w:rsid w:val="00392C5C"/>
    <w:rsid w:val="003930C9"/>
    <w:rsid w:val="0039391D"/>
    <w:rsid w:val="0039551B"/>
    <w:rsid w:val="00395529"/>
    <w:rsid w:val="003A0884"/>
    <w:rsid w:val="003A0C24"/>
    <w:rsid w:val="003A1D64"/>
    <w:rsid w:val="003A27D8"/>
    <w:rsid w:val="003A3544"/>
    <w:rsid w:val="003A47EF"/>
    <w:rsid w:val="003A49B0"/>
    <w:rsid w:val="003A4B20"/>
    <w:rsid w:val="003A4CD8"/>
    <w:rsid w:val="003A4EE1"/>
    <w:rsid w:val="003A5950"/>
    <w:rsid w:val="003A60E7"/>
    <w:rsid w:val="003A656D"/>
    <w:rsid w:val="003A6845"/>
    <w:rsid w:val="003A68EA"/>
    <w:rsid w:val="003A6BC0"/>
    <w:rsid w:val="003A7250"/>
    <w:rsid w:val="003A7ABD"/>
    <w:rsid w:val="003A7BEB"/>
    <w:rsid w:val="003B0793"/>
    <w:rsid w:val="003B1808"/>
    <w:rsid w:val="003B239F"/>
    <w:rsid w:val="003B2921"/>
    <w:rsid w:val="003B344C"/>
    <w:rsid w:val="003B441F"/>
    <w:rsid w:val="003B48EA"/>
    <w:rsid w:val="003B6724"/>
    <w:rsid w:val="003B6CF9"/>
    <w:rsid w:val="003B6FC8"/>
    <w:rsid w:val="003C060F"/>
    <w:rsid w:val="003C1165"/>
    <w:rsid w:val="003C163D"/>
    <w:rsid w:val="003C1B2B"/>
    <w:rsid w:val="003C1D41"/>
    <w:rsid w:val="003C29E0"/>
    <w:rsid w:val="003C342B"/>
    <w:rsid w:val="003C3456"/>
    <w:rsid w:val="003C388B"/>
    <w:rsid w:val="003C3D91"/>
    <w:rsid w:val="003C3FC0"/>
    <w:rsid w:val="003C4BC1"/>
    <w:rsid w:val="003C5678"/>
    <w:rsid w:val="003C59EB"/>
    <w:rsid w:val="003C6304"/>
    <w:rsid w:val="003C664B"/>
    <w:rsid w:val="003C732C"/>
    <w:rsid w:val="003C7579"/>
    <w:rsid w:val="003C7585"/>
    <w:rsid w:val="003D0381"/>
    <w:rsid w:val="003D07F3"/>
    <w:rsid w:val="003D0F92"/>
    <w:rsid w:val="003D160B"/>
    <w:rsid w:val="003D28B1"/>
    <w:rsid w:val="003D2F1F"/>
    <w:rsid w:val="003D3BA0"/>
    <w:rsid w:val="003D3BBB"/>
    <w:rsid w:val="003D4727"/>
    <w:rsid w:val="003D48C6"/>
    <w:rsid w:val="003D4B57"/>
    <w:rsid w:val="003D4EBA"/>
    <w:rsid w:val="003D4F25"/>
    <w:rsid w:val="003D50FC"/>
    <w:rsid w:val="003D6333"/>
    <w:rsid w:val="003D684A"/>
    <w:rsid w:val="003D7162"/>
    <w:rsid w:val="003D79BB"/>
    <w:rsid w:val="003D7B50"/>
    <w:rsid w:val="003E0731"/>
    <w:rsid w:val="003E09DA"/>
    <w:rsid w:val="003E0C47"/>
    <w:rsid w:val="003E1C84"/>
    <w:rsid w:val="003E354D"/>
    <w:rsid w:val="003E3CD4"/>
    <w:rsid w:val="003E4B77"/>
    <w:rsid w:val="003E5125"/>
    <w:rsid w:val="003E553D"/>
    <w:rsid w:val="003E5BCF"/>
    <w:rsid w:val="003E5C3E"/>
    <w:rsid w:val="003E633C"/>
    <w:rsid w:val="003E6649"/>
    <w:rsid w:val="003E664E"/>
    <w:rsid w:val="003E66F3"/>
    <w:rsid w:val="003E6995"/>
    <w:rsid w:val="003E6B91"/>
    <w:rsid w:val="003E74BF"/>
    <w:rsid w:val="003F0543"/>
    <w:rsid w:val="003F05D8"/>
    <w:rsid w:val="003F06A1"/>
    <w:rsid w:val="003F087A"/>
    <w:rsid w:val="003F0F17"/>
    <w:rsid w:val="003F12D0"/>
    <w:rsid w:val="003F1943"/>
    <w:rsid w:val="003F27B8"/>
    <w:rsid w:val="003F4A88"/>
    <w:rsid w:val="003F4E6B"/>
    <w:rsid w:val="003F5EF3"/>
    <w:rsid w:val="003F6D1F"/>
    <w:rsid w:val="003F7068"/>
    <w:rsid w:val="003F7111"/>
    <w:rsid w:val="003F7606"/>
    <w:rsid w:val="003F7A05"/>
    <w:rsid w:val="0040012B"/>
    <w:rsid w:val="0040029D"/>
    <w:rsid w:val="0040094A"/>
    <w:rsid w:val="0040098C"/>
    <w:rsid w:val="00401863"/>
    <w:rsid w:val="00401A84"/>
    <w:rsid w:val="00402434"/>
    <w:rsid w:val="004040ED"/>
    <w:rsid w:val="0040443F"/>
    <w:rsid w:val="00404B1B"/>
    <w:rsid w:val="004051CF"/>
    <w:rsid w:val="0040573F"/>
    <w:rsid w:val="004058CD"/>
    <w:rsid w:val="00405956"/>
    <w:rsid w:val="00406582"/>
    <w:rsid w:val="004072E9"/>
    <w:rsid w:val="00410864"/>
    <w:rsid w:val="00411922"/>
    <w:rsid w:val="00411E49"/>
    <w:rsid w:val="00413DE7"/>
    <w:rsid w:val="0041563E"/>
    <w:rsid w:val="00415BB8"/>
    <w:rsid w:val="00415C56"/>
    <w:rsid w:val="00415C8A"/>
    <w:rsid w:val="00415EA8"/>
    <w:rsid w:val="00416D43"/>
    <w:rsid w:val="00417020"/>
    <w:rsid w:val="004173C4"/>
    <w:rsid w:val="0042013B"/>
    <w:rsid w:val="00420F85"/>
    <w:rsid w:val="004225B9"/>
    <w:rsid w:val="004228BB"/>
    <w:rsid w:val="00422FC6"/>
    <w:rsid w:val="00423839"/>
    <w:rsid w:val="004238E5"/>
    <w:rsid w:val="00425B52"/>
    <w:rsid w:val="00426593"/>
    <w:rsid w:val="0042725B"/>
    <w:rsid w:val="00427C14"/>
    <w:rsid w:val="004304BA"/>
    <w:rsid w:val="0043050C"/>
    <w:rsid w:val="00430D41"/>
    <w:rsid w:val="004315EB"/>
    <w:rsid w:val="00431D4D"/>
    <w:rsid w:val="0043221C"/>
    <w:rsid w:val="00432741"/>
    <w:rsid w:val="00432DAD"/>
    <w:rsid w:val="00433976"/>
    <w:rsid w:val="00433AF0"/>
    <w:rsid w:val="00433B3F"/>
    <w:rsid w:val="00433B5F"/>
    <w:rsid w:val="004348C8"/>
    <w:rsid w:val="00434939"/>
    <w:rsid w:val="00434BB9"/>
    <w:rsid w:val="00435CA3"/>
    <w:rsid w:val="00435CE6"/>
    <w:rsid w:val="00436166"/>
    <w:rsid w:val="0043763B"/>
    <w:rsid w:val="00440F5B"/>
    <w:rsid w:val="004417C0"/>
    <w:rsid w:val="00441BBD"/>
    <w:rsid w:val="00441C79"/>
    <w:rsid w:val="00442183"/>
    <w:rsid w:val="00442A41"/>
    <w:rsid w:val="00442EAA"/>
    <w:rsid w:val="004434E3"/>
    <w:rsid w:val="00443824"/>
    <w:rsid w:val="00443AC8"/>
    <w:rsid w:val="00443C3A"/>
    <w:rsid w:val="004441EF"/>
    <w:rsid w:val="00444A5E"/>
    <w:rsid w:val="00446137"/>
    <w:rsid w:val="00446A37"/>
    <w:rsid w:val="00447D14"/>
    <w:rsid w:val="00450275"/>
    <w:rsid w:val="004502F2"/>
    <w:rsid w:val="00450864"/>
    <w:rsid w:val="004509EA"/>
    <w:rsid w:val="00451AE2"/>
    <w:rsid w:val="00451B3C"/>
    <w:rsid w:val="00452335"/>
    <w:rsid w:val="0045236E"/>
    <w:rsid w:val="004529D1"/>
    <w:rsid w:val="00452C5E"/>
    <w:rsid w:val="00453DB0"/>
    <w:rsid w:val="00455AC8"/>
    <w:rsid w:val="0045659A"/>
    <w:rsid w:val="00456605"/>
    <w:rsid w:val="00456C5A"/>
    <w:rsid w:val="00457510"/>
    <w:rsid w:val="00461278"/>
    <w:rsid w:val="00461399"/>
    <w:rsid w:val="0046172F"/>
    <w:rsid w:val="0046206D"/>
    <w:rsid w:val="004622B8"/>
    <w:rsid w:val="00462738"/>
    <w:rsid w:val="00464355"/>
    <w:rsid w:val="00464AC5"/>
    <w:rsid w:val="004655E0"/>
    <w:rsid w:val="0046665C"/>
    <w:rsid w:val="0046742D"/>
    <w:rsid w:val="00467638"/>
    <w:rsid w:val="00467F7F"/>
    <w:rsid w:val="00470240"/>
    <w:rsid w:val="00471079"/>
    <w:rsid w:val="0047293D"/>
    <w:rsid w:val="00472E57"/>
    <w:rsid w:val="0047326D"/>
    <w:rsid w:val="0047398B"/>
    <w:rsid w:val="00473F19"/>
    <w:rsid w:val="004740D0"/>
    <w:rsid w:val="00475556"/>
    <w:rsid w:val="0047682B"/>
    <w:rsid w:val="004775D6"/>
    <w:rsid w:val="004803EF"/>
    <w:rsid w:val="00480925"/>
    <w:rsid w:val="00480CC5"/>
    <w:rsid w:val="00481047"/>
    <w:rsid w:val="004817C6"/>
    <w:rsid w:val="00481E2A"/>
    <w:rsid w:val="004825D5"/>
    <w:rsid w:val="00482C82"/>
    <w:rsid w:val="0048400F"/>
    <w:rsid w:val="0048482C"/>
    <w:rsid w:val="00484EBE"/>
    <w:rsid w:val="00484F86"/>
    <w:rsid w:val="00485451"/>
    <w:rsid w:val="00485E21"/>
    <w:rsid w:val="00485E8C"/>
    <w:rsid w:val="00487005"/>
    <w:rsid w:val="004870AA"/>
    <w:rsid w:val="004874EE"/>
    <w:rsid w:val="00490146"/>
    <w:rsid w:val="004902A6"/>
    <w:rsid w:val="00490303"/>
    <w:rsid w:val="0049062E"/>
    <w:rsid w:val="0049103C"/>
    <w:rsid w:val="004915AB"/>
    <w:rsid w:val="00491B99"/>
    <w:rsid w:val="00491BC3"/>
    <w:rsid w:val="00491F76"/>
    <w:rsid w:val="004921AF"/>
    <w:rsid w:val="0049266F"/>
    <w:rsid w:val="00492E50"/>
    <w:rsid w:val="0049382C"/>
    <w:rsid w:val="004946C5"/>
    <w:rsid w:val="00494A00"/>
    <w:rsid w:val="00494D25"/>
    <w:rsid w:val="00495F62"/>
    <w:rsid w:val="004964AA"/>
    <w:rsid w:val="00496596"/>
    <w:rsid w:val="0049666B"/>
    <w:rsid w:val="00496BD2"/>
    <w:rsid w:val="00496F06"/>
    <w:rsid w:val="00496FD8"/>
    <w:rsid w:val="00496FF6"/>
    <w:rsid w:val="00497034"/>
    <w:rsid w:val="00497CBC"/>
    <w:rsid w:val="004A0576"/>
    <w:rsid w:val="004A06C4"/>
    <w:rsid w:val="004A0875"/>
    <w:rsid w:val="004A0F34"/>
    <w:rsid w:val="004A1144"/>
    <w:rsid w:val="004A1349"/>
    <w:rsid w:val="004A18EA"/>
    <w:rsid w:val="004A344E"/>
    <w:rsid w:val="004A34DF"/>
    <w:rsid w:val="004A3BCE"/>
    <w:rsid w:val="004A483D"/>
    <w:rsid w:val="004A6742"/>
    <w:rsid w:val="004B0721"/>
    <w:rsid w:val="004B0795"/>
    <w:rsid w:val="004B1CA1"/>
    <w:rsid w:val="004B22CF"/>
    <w:rsid w:val="004B292D"/>
    <w:rsid w:val="004B381F"/>
    <w:rsid w:val="004B3ACB"/>
    <w:rsid w:val="004B3AF1"/>
    <w:rsid w:val="004B4AFE"/>
    <w:rsid w:val="004B4E95"/>
    <w:rsid w:val="004B5290"/>
    <w:rsid w:val="004B554F"/>
    <w:rsid w:val="004B61D8"/>
    <w:rsid w:val="004B6FDB"/>
    <w:rsid w:val="004B745C"/>
    <w:rsid w:val="004B7DDB"/>
    <w:rsid w:val="004B7DE6"/>
    <w:rsid w:val="004C05A4"/>
    <w:rsid w:val="004C13E9"/>
    <w:rsid w:val="004C2DA5"/>
    <w:rsid w:val="004C3C3E"/>
    <w:rsid w:val="004C414F"/>
    <w:rsid w:val="004C4753"/>
    <w:rsid w:val="004C4913"/>
    <w:rsid w:val="004C53D9"/>
    <w:rsid w:val="004C5E9E"/>
    <w:rsid w:val="004C6EE5"/>
    <w:rsid w:val="004C722B"/>
    <w:rsid w:val="004D0B1B"/>
    <w:rsid w:val="004D0CE5"/>
    <w:rsid w:val="004D1A6B"/>
    <w:rsid w:val="004D35C1"/>
    <w:rsid w:val="004D42E9"/>
    <w:rsid w:val="004D4966"/>
    <w:rsid w:val="004D4A4C"/>
    <w:rsid w:val="004D596D"/>
    <w:rsid w:val="004D5974"/>
    <w:rsid w:val="004D59BA"/>
    <w:rsid w:val="004D6B98"/>
    <w:rsid w:val="004D6E21"/>
    <w:rsid w:val="004D6F04"/>
    <w:rsid w:val="004E0005"/>
    <w:rsid w:val="004E015D"/>
    <w:rsid w:val="004E06E9"/>
    <w:rsid w:val="004E0CC9"/>
    <w:rsid w:val="004E1564"/>
    <w:rsid w:val="004E162E"/>
    <w:rsid w:val="004E164B"/>
    <w:rsid w:val="004E1D8B"/>
    <w:rsid w:val="004E1E24"/>
    <w:rsid w:val="004E2353"/>
    <w:rsid w:val="004E23F3"/>
    <w:rsid w:val="004E27FA"/>
    <w:rsid w:val="004E2B4A"/>
    <w:rsid w:val="004E38C8"/>
    <w:rsid w:val="004E3AD3"/>
    <w:rsid w:val="004E3D83"/>
    <w:rsid w:val="004E3DAA"/>
    <w:rsid w:val="004E493C"/>
    <w:rsid w:val="004E4EC0"/>
    <w:rsid w:val="004E56BE"/>
    <w:rsid w:val="004E57D8"/>
    <w:rsid w:val="004E588F"/>
    <w:rsid w:val="004E5910"/>
    <w:rsid w:val="004E5985"/>
    <w:rsid w:val="004E5C4A"/>
    <w:rsid w:val="004E649D"/>
    <w:rsid w:val="004E64E7"/>
    <w:rsid w:val="004E670F"/>
    <w:rsid w:val="004E79F0"/>
    <w:rsid w:val="004E7AF7"/>
    <w:rsid w:val="004E7E0D"/>
    <w:rsid w:val="004F0076"/>
    <w:rsid w:val="004F08B1"/>
    <w:rsid w:val="004F0CCE"/>
    <w:rsid w:val="004F0DBF"/>
    <w:rsid w:val="004F0E1F"/>
    <w:rsid w:val="004F23D5"/>
    <w:rsid w:val="004F2D37"/>
    <w:rsid w:val="004F345C"/>
    <w:rsid w:val="004F38C7"/>
    <w:rsid w:val="004F3D95"/>
    <w:rsid w:val="004F5F7C"/>
    <w:rsid w:val="004F7047"/>
    <w:rsid w:val="004F742C"/>
    <w:rsid w:val="004F7555"/>
    <w:rsid w:val="004F7BD9"/>
    <w:rsid w:val="00501539"/>
    <w:rsid w:val="00501D15"/>
    <w:rsid w:val="00501DF3"/>
    <w:rsid w:val="005025FD"/>
    <w:rsid w:val="0050265B"/>
    <w:rsid w:val="005039DA"/>
    <w:rsid w:val="00503D56"/>
    <w:rsid w:val="00505553"/>
    <w:rsid w:val="00506740"/>
    <w:rsid w:val="00510BE1"/>
    <w:rsid w:val="00510C69"/>
    <w:rsid w:val="00510C7D"/>
    <w:rsid w:val="0051127F"/>
    <w:rsid w:val="00511DE4"/>
    <w:rsid w:val="005129E8"/>
    <w:rsid w:val="00513715"/>
    <w:rsid w:val="00513D1B"/>
    <w:rsid w:val="00514ACC"/>
    <w:rsid w:val="00514D97"/>
    <w:rsid w:val="00514F6E"/>
    <w:rsid w:val="0051530B"/>
    <w:rsid w:val="00515B40"/>
    <w:rsid w:val="005165E4"/>
    <w:rsid w:val="0051737E"/>
    <w:rsid w:val="00517822"/>
    <w:rsid w:val="00520853"/>
    <w:rsid w:val="00520964"/>
    <w:rsid w:val="00521280"/>
    <w:rsid w:val="005221F6"/>
    <w:rsid w:val="00523221"/>
    <w:rsid w:val="005236DC"/>
    <w:rsid w:val="00523DF6"/>
    <w:rsid w:val="00524711"/>
    <w:rsid w:val="005249C5"/>
    <w:rsid w:val="00525153"/>
    <w:rsid w:val="005256BF"/>
    <w:rsid w:val="00525CBE"/>
    <w:rsid w:val="0052603F"/>
    <w:rsid w:val="0052611F"/>
    <w:rsid w:val="005261A3"/>
    <w:rsid w:val="00526AB4"/>
    <w:rsid w:val="005270E0"/>
    <w:rsid w:val="00527938"/>
    <w:rsid w:val="00530784"/>
    <w:rsid w:val="00530A05"/>
    <w:rsid w:val="005310E2"/>
    <w:rsid w:val="005314F9"/>
    <w:rsid w:val="00532CD1"/>
    <w:rsid w:val="00533613"/>
    <w:rsid w:val="00533A97"/>
    <w:rsid w:val="00533DB2"/>
    <w:rsid w:val="0053485C"/>
    <w:rsid w:val="00535320"/>
    <w:rsid w:val="00535698"/>
    <w:rsid w:val="00536426"/>
    <w:rsid w:val="00536809"/>
    <w:rsid w:val="00536CAC"/>
    <w:rsid w:val="00536E09"/>
    <w:rsid w:val="00537475"/>
    <w:rsid w:val="00537A2B"/>
    <w:rsid w:val="00540971"/>
    <w:rsid w:val="00541F29"/>
    <w:rsid w:val="00542060"/>
    <w:rsid w:val="00542E74"/>
    <w:rsid w:val="005431E5"/>
    <w:rsid w:val="005432C0"/>
    <w:rsid w:val="00543D94"/>
    <w:rsid w:val="00545129"/>
    <w:rsid w:val="00546992"/>
    <w:rsid w:val="00546A3F"/>
    <w:rsid w:val="00547C07"/>
    <w:rsid w:val="0055018D"/>
    <w:rsid w:val="0055161C"/>
    <w:rsid w:val="00551BDF"/>
    <w:rsid w:val="00551E37"/>
    <w:rsid w:val="0055216B"/>
    <w:rsid w:val="00552805"/>
    <w:rsid w:val="00552D07"/>
    <w:rsid w:val="00552F17"/>
    <w:rsid w:val="00553FE4"/>
    <w:rsid w:val="00554002"/>
    <w:rsid w:val="0055413D"/>
    <w:rsid w:val="00554478"/>
    <w:rsid w:val="00555901"/>
    <w:rsid w:val="00555A26"/>
    <w:rsid w:val="00555EA6"/>
    <w:rsid w:val="005570CB"/>
    <w:rsid w:val="00557255"/>
    <w:rsid w:val="005578AB"/>
    <w:rsid w:val="00560051"/>
    <w:rsid w:val="005606AC"/>
    <w:rsid w:val="00561039"/>
    <w:rsid w:val="005611C1"/>
    <w:rsid w:val="00561B2A"/>
    <w:rsid w:val="0056323D"/>
    <w:rsid w:val="005641D3"/>
    <w:rsid w:val="005658C2"/>
    <w:rsid w:val="00565EFD"/>
    <w:rsid w:val="005662CC"/>
    <w:rsid w:val="00566960"/>
    <w:rsid w:val="00566CBE"/>
    <w:rsid w:val="00567CE1"/>
    <w:rsid w:val="00570018"/>
    <w:rsid w:val="00570653"/>
    <w:rsid w:val="00571056"/>
    <w:rsid w:val="005719C4"/>
    <w:rsid w:val="00571F16"/>
    <w:rsid w:val="005726D1"/>
    <w:rsid w:val="00572A83"/>
    <w:rsid w:val="00572BB7"/>
    <w:rsid w:val="005731A8"/>
    <w:rsid w:val="005738DD"/>
    <w:rsid w:val="00573F3F"/>
    <w:rsid w:val="005747C3"/>
    <w:rsid w:val="00574B6E"/>
    <w:rsid w:val="00574D49"/>
    <w:rsid w:val="00574E3B"/>
    <w:rsid w:val="00574EFB"/>
    <w:rsid w:val="00575388"/>
    <w:rsid w:val="00576362"/>
    <w:rsid w:val="00576A0B"/>
    <w:rsid w:val="00576FEE"/>
    <w:rsid w:val="00580177"/>
    <w:rsid w:val="00580572"/>
    <w:rsid w:val="005829F6"/>
    <w:rsid w:val="005843CC"/>
    <w:rsid w:val="00584E05"/>
    <w:rsid w:val="00585B39"/>
    <w:rsid w:val="005870E8"/>
    <w:rsid w:val="0058781D"/>
    <w:rsid w:val="0059157B"/>
    <w:rsid w:val="00591935"/>
    <w:rsid w:val="00591BC6"/>
    <w:rsid w:val="00591EA2"/>
    <w:rsid w:val="0059213C"/>
    <w:rsid w:val="00592EA5"/>
    <w:rsid w:val="005943C5"/>
    <w:rsid w:val="0059478E"/>
    <w:rsid w:val="00594DCB"/>
    <w:rsid w:val="0059542A"/>
    <w:rsid w:val="0059659B"/>
    <w:rsid w:val="00596648"/>
    <w:rsid w:val="00596A86"/>
    <w:rsid w:val="00596CDE"/>
    <w:rsid w:val="0059735C"/>
    <w:rsid w:val="00597AE0"/>
    <w:rsid w:val="00597D5A"/>
    <w:rsid w:val="005A05DE"/>
    <w:rsid w:val="005A0C2D"/>
    <w:rsid w:val="005A0C8E"/>
    <w:rsid w:val="005A0D46"/>
    <w:rsid w:val="005A1DFE"/>
    <w:rsid w:val="005A24D1"/>
    <w:rsid w:val="005A3A37"/>
    <w:rsid w:val="005A42DC"/>
    <w:rsid w:val="005A5B5C"/>
    <w:rsid w:val="005A5E35"/>
    <w:rsid w:val="005A75B1"/>
    <w:rsid w:val="005A7C03"/>
    <w:rsid w:val="005B1C82"/>
    <w:rsid w:val="005B20A7"/>
    <w:rsid w:val="005B2B42"/>
    <w:rsid w:val="005B2F37"/>
    <w:rsid w:val="005B3528"/>
    <w:rsid w:val="005B387E"/>
    <w:rsid w:val="005B3A40"/>
    <w:rsid w:val="005B3AE8"/>
    <w:rsid w:val="005B3BCA"/>
    <w:rsid w:val="005B3C1A"/>
    <w:rsid w:val="005B419D"/>
    <w:rsid w:val="005B45D7"/>
    <w:rsid w:val="005B4719"/>
    <w:rsid w:val="005B48CB"/>
    <w:rsid w:val="005B4CE9"/>
    <w:rsid w:val="005B5427"/>
    <w:rsid w:val="005B57DA"/>
    <w:rsid w:val="005B60F7"/>
    <w:rsid w:val="005B69F2"/>
    <w:rsid w:val="005B6D85"/>
    <w:rsid w:val="005B716B"/>
    <w:rsid w:val="005B73BD"/>
    <w:rsid w:val="005B76C1"/>
    <w:rsid w:val="005C0922"/>
    <w:rsid w:val="005C0ADD"/>
    <w:rsid w:val="005C0F33"/>
    <w:rsid w:val="005C190F"/>
    <w:rsid w:val="005C199D"/>
    <w:rsid w:val="005C22DD"/>
    <w:rsid w:val="005C2747"/>
    <w:rsid w:val="005C2BBC"/>
    <w:rsid w:val="005C2BDB"/>
    <w:rsid w:val="005C3B01"/>
    <w:rsid w:val="005C3BAF"/>
    <w:rsid w:val="005C4610"/>
    <w:rsid w:val="005C4E77"/>
    <w:rsid w:val="005C5776"/>
    <w:rsid w:val="005C5A69"/>
    <w:rsid w:val="005C5C44"/>
    <w:rsid w:val="005C6E60"/>
    <w:rsid w:val="005C74B4"/>
    <w:rsid w:val="005D06C3"/>
    <w:rsid w:val="005D0DF3"/>
    <w:rsid w:val="005D1B9F"/>
    <w:rsid w:val="005D26AB"/>
    <w:rsid w:val="005D2D2B"/>
    <w:rsid w:val="005D35D7"/>
    <w:rsid w:val="005D36D0"/>
    <w:rsid w:val="005D3BDD"/>
    <w:rsid w:val="005D4612"/>
    <w:rsid w:val="005D4633"/>
    <w:rsid w:val="005D4AB5"/>
    <w:rsid w:val="005D5247"/>
    <w:rsid w:val="005D6066"/>
    <w:rsid w:val="005D6310"/>
    <w:rsid w:val="005D694D"/>
    <w:rsid w:val="005D7039"/>
    <w:rsid w:val="005D72CD"/>
    <w:rsid w:val="005D784E"/>
    <w:rsid w:val="005E0438"/>
    <w:rsid w:val="005E09F8"/>
    <w:rsid w:val="005E1347"/>
    <w:rsid w:val="005E1F17"/>
    <w:rsid w:val="005E1F25"/>
    <w:rsid w:val="005E2FE0"/>
    <w:rsid w:val="005E314A"/>
    <w:rsid w:val="005E37D3"/>
    <w:rsid w:val="005E3C4D"/>
    <w:rsid w:val="005E40ED"/>
    <w:rsid w:val="005E4428"/>
    <w:rsid w:val="005E5122"/>
    <w:rsid w:val="005E5B29"/>
    <w:rsid w:val="005E6063"/>
    <w:rsid w:val="005E63DD"/>
    <w:rsid w:val="005E69F9"/>
    <w:rsid w:val="005E6C4D"/>
    <w:rsid w:val="005E7071"/>
    <w:rsid w:val="005E7E6D"/>
    <w:rsid w:val="005F0003"/>
    <w:rsid w:val="005F0704"/>
    <w:rsid w:val="005F20D4"/>
    <w:rsid w:val="005F2AF2"/>
    <w:rsid w:val="005F2D63"/>
    <w:rsid w:val="005F3255"/>
    <w:rsid w:val="005F3A35"/>
    <w:rsid w:val="005F3D34"/>
    <w:rsid w:val="005F4234"/>
    <w:rsid w:val="005F4472"/>
    <w:rsid w:val="005F4B23"/>
    <w:rsid w:val="005F4EE4"/>
    <w:rsid w:val="005F55AF"/>
    <w:rsid w:val="005F57D7"/>
    <w:rsid w:val="005F62E0"/>
    <w:rsid w:val="005F70E5"/>
    <w:rsid w:val="005F7118"/>
    <w:rsid w:val="005F7F63"/>
    <w:rsid w:val="006000B2"/>
    <w:rsid w:val="00601387"/>
    <w:rsid w:val="006015C2"/>
    <w:rsid w:val="00601ADB"/>
    <w:rsid w:val="006024F0"/>
    <w:rsid w:val="00604698"/>
    <w:rsid w:val="00605BF8"/>
    <w:rsid w:val="0060707E"/>
    <w:rsid w:val="006072B4"/>
    <w:rsid w:val="00607AB6"/>
    <w:rsid w:val="0061019F"/>
    <w:rsid w:val="0061033B"/>
    <w:rsid w:val="00610A42"/>
    <w:rsid w:val="00610C21"/>
    <w:rsid w:val="00611B02"/>
    <w:rsid w:val="00611D78"/>
    <w:rsid w:val="00612303"/>
    <w:rsid w:val="00612C49"/>
    <w:rsid w:val="00613AEE"/>
    <w:rsid w:val="00613D4D"/>
    <w:rsid w:val="0061525A"/>
    <w:rsid w:val="00616973"/>
    <w:rsid w:val="00616A5E"/>
    <w:rsid w:val="00616D85"/>
    <w:rsid w:val="00617F5E"/>
    <w:rsid w:val="0062006E"/>
    <w:rsid w:val="00620926"/>
    <w:rsid w:val="00620B46"/>
    <w:rsid w:val="00620C8E"/>
    <w:rsid w:val="00621A24"/>
    <w:rsid w:val="0062216B"/>
    <w:rsid w:val="00622182"/>
    <w:rsid w:val="00622298"/>
    <w:rsid w:val="00622702"/>
    <w:rsid w:val="006229BC"/>
    <w:rsid w:val="00622B78"/>
    <w:rsid w:val="006232D4"/>
    <w:rsid w:val="00624255"/>
    <w:rsid w:val="00624893"/>
    <w:rsid w:val="00625007"/>
    <w:rsid w:val="00625124"/>
    <w:rsid w:val="00625BD0"/>
    <w:rsid w:val="006266A3"/>
    <w:rsid w:val="00626D12"/>
    <w:rsid w:val="00627108"/>
    <w:rsid w:val="00627B33"/>
    <w:rsid w:val="00627D32"/>
    <w:rsid w:val="00627E4B"/>
    <w:rsid w:val="00627EC4"/>
    <w:rsid w:val="006306B7"/>
    <w:rsid w:val="00631913"/>
    <w:rsid w:val="00632820"/>
    <w:rsid w:val="00632D4D"/>
    <w:rsid w:val="00633FD9"/>
    <w:rsid w:val="006345C2"/>
    <w:rsid w:val="006351C5"/>
    <w:rsid w:val="00636C99"/>
    <w:rsid w:val="00636DDD"/>
    <w:rsid w:val="006370CD"/>
    <w:rsid w:val="0063782C"/>
    <w:rsid w:val="00640195"/>
    <w:rsid w:val="006401C2"/>
    <w:rsid w:val="006410F2"/>
    <w:rsid w:val="006419F6"/>
    <w:rsid w:val="00641CAD"/>
    <w:rsid w:val="006425D4"/>
    <w:rsid w:val="00642900"/>
    <w:rsid w:val="00642BA8"/>
    <w:rsid w:val="00643353"/>
    <w:rsid w:val="006436E6"/>
    <w:rsid w:val="00643D08"/>
    <w:rsid w:val="0064409F"/>
    <w:rsid w:val="0064446E"/>
    <w:rsid w:val="0064556C"/>
    <w:rsid w:val="00645879"/>
    <w:rsid w:val="00645A81"/>
    <w:rsid w:val="00645AEC"/>
    <w:rsid w:val="00645D1B"/>
    <w:rsid w:val="00646158"/>
    <w:rsid w:val="006461C0"/>
    <w:rsid w:val="0064743A"/>
    <w:rsid w:val="006475AC"/>
    <w:rsid w:val="006476F5"/>
    <w:rsid w:val="0064788D"/>
    <w:rsid w:val="00647BDD"/>
    <w:rsid w:val="00650069"/>
    <w:rsid w:val="00650392"/>
    <w:rsid w:val="006513AE"/>
    <w:rsid w:val="00651AA2"/>
    <w:rsid w:val="00652CFD"/>
    <w:rsid w:val="00652E3B"/>
    <w:rsid w:val="00652F47"/>
    <w:rsid w:val="006530C9"/>
    <w:rsid w:val="006530DD"/>
    <w:rsid w:val="0065346A"/>
    <w:rsid w:val="00654350"/>
    <w:rsid w:val="00655AAF"/>
    <w:rsid w:val="006572E2"/>
    <w:rsid w:val="0065759D"/>
    <w:rsid w:val="0065776C"/>
    <w:rsid w:val="0065788A"/>
    <w:rsid w:val="00657EA5"/>
    <w:rsid w:val="006616D7"/>
    <w:rsid w:val="00661E06"/>
    <w:rsid w:val="00661F0E"/>
    <w:rsid w:val="0066200B"/>
    <w:rsid w:val="006628C0"/>
    <w:rsid w:val="006630F8"/>
    <w:rsid w:val="00663993"/>
    <w:rsid w:val="00664424"/>
    <w:rsid w:val="006645D2"/>
    <w:rsid w:val="0066469D"/>
    <w:rsid w:val="00665259"/>
    <w:rsid w:val="00665C35"/>
    <w:rsid w:val="00666273"/>
    <w:rsid w:val="00666B18"/>
    <w:rsid w:val="00667103"/>
    <w:rsid w:val="006672B9"/>
    <w:rsid w:val="00670A33"/>
    <w:rsid w:val="00670A6A"/>
    <w:rsid w:val="00670B73"/>
    <w:rsid w:val="006714CD"/>
    <w:rsid w:val="006717E1"/>
    <w:rsid w:val="0067192E"/>
    <w:rsid w:val="00671AC8"/>
    <w:rsid w:val="00672384"/>
    <w:rsid w:val="006723E8"/>
    <w:rsid w:val="0067258F"/>
    <w:rsid w:val="00672A93"/>
    <w:rsid w:val="0067380E"/>
    <w:rsid w:val="0067399F"/>
    <w:rsid w:val="006741DB"/>
    <w:rsid w:val="006747D8"/>
    <w:rsid w:val="00674CFE"/>
    <w:rsid w:val="00675891"/>
    <w:rsid w:val="00675ED9"/>
    <w:rsid w:val="00675F73"/>
    <w:rsid w:val="006768DF"/>
    <w:rsid w:val="0067698B"/>
    <w:rsid w:val="00676AF3"/>
    <w:rsid w:val="00676CC7"/>
    <w:rsid w:val="00677580"/>
    <w:rsid w:val="006778DD"/>
    <w:rsid w:val="00677C3C"/>
    <w:rsid w:val="006800E4"/>
    <w:rsid w:val="006805AC"/>
    <w:rsid w:val="0068084F"/>
    <w:rsid w:val="00680DD4"/>
    <w:rsid w:val="006810E5"/>
    <w:rsid w:val="00681952"/>
    <w:rsid w:val="00681E98"/>
    <w:rsid w:val="0068206B"/>
    <w:rsid w:val="006830AD"/>
    <w:rsid w:val="006835AD"/>
    <w:rsid w:val="006842CE"/>
    <w:rsid w:val="0068644D"/>
    <w:rsid w:val="006864E0"/>
    <w:rsid w:val="00686A46"/>
    <w:rsid w:val="00686C7C"/>
    <w:rsid w:val="006877E1"/>
    <w:rsid w:val="00687853"/>
    <w:rsid w:val="006903B7"/>
    <w:rsid w:val="00691C1A"/>
    <w:rsid w:val="00692DE1"/>
    <w:rsid w:val="00693605"/>
    <w:rsid w:val="00693647"/>
    <w:rsid w:val="00693B13"/>
    <w:rsid w:val="0069465B"/>
    <w:rsid w:val="006946A9"/>
    <w:rsid w:val="00694EC0"/>
    <w:rsid w:val="006953EB"/>
    <w:rsid w:val="00695915"/>
    <w:rsid w:val="00695FC1"/>
    <w:rsid w:val="00696275"/>
    <w:rsid w:val="0069659D"/>
    <w:rsid w:val="00696665"/>
    <w:rsid w:val="006A0279"/>
    <w:rsid w:val="006A0F57"/>
    <w:rsid w:val="006A2334"/>
    <w:rsid w:val="006A250C"/>
    <w:rsid w:val="006A2803"/>
    <w:rsid w:val="006A3967"/>
    <w:rsid w:val="006A42CC"/>
    <w:rsid w:val="006A5032"/>
    <w:rsid w:val="006A50C2"/>
    <w:rsid w:val="006A55A9"/>
    <w:rsid w:val="006A5A26"/>
    <w:rsid w:val="006A63FB"/>
    <w:rsid w:val="006A672A"/>
    <w:rsid w:val="006A6B07"/>
    <w:rsid w:val="006A6C4F"/>
    <w:rsid w:val="006A703C"/>
    <w:rsid w:val="006A70CD"/>
    <w:rsid w:val="006A757A"/>
    <w:rsid w:val="006B01E3"/>
    <w:rsid w:val="006B02E8"/>
    <w:rsid w:val="006B0DA8"/>
    <w:rsid w:val="006B11D0"/>
    <w:rsid w:val="006B11D3"/>
    <w:rsid w:val="006B1301"/>
    <w:rsid w:val="006B1B54"/>
    <w:rsid w:val="006B217E"/>
    <w:rsid w:val="006B2A67"/>
    <w:rsid w:val="006B37F1"/>
    <w:rsid w:val="006B49A7"/>
    <w:rsid w:val="006B4C12"/>
    <w:rsid w:val="006B4C39"/>
    <w:rsid w:val="006B58FB"/>
    <w:rsid w:val="006B5B04"/>
    <w:rsid w:val="006B5CF9"/>
    <w:rsid w:val="006B5D3E"/>
    <w:rsid w:val="006B698A"/>
    <w:rsid w:val="006B6E3F"/>
    <w:rsid w:val="006B718E"/>
    <w:rsid w:val="006B7423"/>
    <w:rsid w:val="006B7DA4"/>
    <w:rsid w:val="006B7F00"/>
    <w:rsid w:val="006C02B6"/>
    <w:rsid w:val="006C1228"/>
    <w:rsid w:val="006C1595"/>
    <w:rsid w:val="006C165E"/>
    <w:rsid w:val="006C1B3B"/>
    <w:rsid w:val="006C1CED"/>
    <w:rsid w:val="006C25AC"/>
    <w:rsid w:val="006C2F50"/>
    <w:rsid w:val="006C356F"/>
    <w:rsid w:val="006C367F"/>
    <w:rsid w:val="006C3849"/>
    <w:rsid w:val="006C3BFD"/>
    <w:rsid w:val="006C3F0E"/>
    <w:rsid w:val="006C4CF7"/>
    <w:rsid w:val="006C55F7"/>
    <w:rsid w:val="006C56F8"/>
    <w:rsid w:val="006C57E4"/>
    <w:rsid w:val="006C5C87"/>
    <w:rsid w:val="006C611F"/>
    <w:rsid w:val="006C6D69"/>
    <w:rsid w:val="006C728C"/>
    <w:rsid w:val="006C76DE"/>
    <w:rsid w:val="006D0A45"/>
    <w:rsid w:val="006D117D"/>
    <w:rsid w:val="006D155D"/>
    <w:rsid w:val="006D1EEE"/>
    <w:rsid w:val="006D2B98"/>
    <w:rsid w:val="006D2E4D"/>
    <w:rsid w:val="006D3D85"/>
    <w:rsid w:val="006D40AD"/>
    <w:rsid w:val="006D4334"/>
    <w:rsid w:val="006D45D6"/>
    <w:rsid w:val="006D5725"/>
    <w:rsid w:val="006D5A3C"/>
    <w:rsid w:val="006D5BA6"/>
    <w:rsid w:val="006E0AE0"/>
    <w:rsid w:val="006E0C05"/>
    <w:rsid w:val="006E156D"/>
    <w:rsid w:val="006E17AB"/>
    <w:rsid w:val="006E1DF3"/>
    <w:rsid w:val="006E2168"/>
    <w:rsid w:val="006E27F1"/>
    <w:rsid w:val="006E2856"/>
    <w:rsid w:val="006E2893"/>
    <w:rsid w:val="006E2AF6"/>
    <w:rsid w:val="006E2BCA"/>
    <w:rsid w:val="006E3DD6"/>
    <w:rsid w:val="006E3E25"/>
    <w:rsid w:val="006E5243"/>
    <w:rsid w:val="006E7DBC"/>
    <w:rsid w:val="006E7F7D"/>
    <w:rsid w:val="006E7F92"/>
    <w:rsid w:val="006F0AFE"/>
    <w:rsid w:val="006F25D3"/>
    <w:rsid w:val="006F2780"/>
    <w:rsid w:val="006F319E"/>
    <w:rsid w:val="006F3E62"/>
    <w:rsid w:val="006F42E8"/>
    <w:rsid w:val="006F48B0"/>
    <w:rsid w:val="006F5891"/>
    <w:rsid w:val="006F5B8F"/>
    <w:rsid w:val="006F76A3"/>
    <w:rsid w:val="006F77E3"/>
    <w:rsid w:val="006F79DC"/>
    <w:rsid w:val="006F7D44"/>
    <w:rsid w:val="0070097C"/>
    <w:rsid w:val="00700E87"/>
    <w:rsid w:val="007019C9"/>
    <w:rsid w:val="007024E6"/>
    <w:rsid w:val="0070264E"/>
    <w:rsid w:val="00702690"/>
    <w:rsid w:val="00702F72"/>
    <w:rsid w:val="00703621"/>
    <w:rsid w:val="007038BC"/>
    <w:rsid w:val="00703996"/>
    <w:rsid w:val="0070448F"/>
    <w:rsid w:val="0070467A"/>
    <w:rsid w:val="00705026"/>
    <w:rsid w:val="00705646"/>
    <w:rsid w:val="007056DD"/>
    <w:rsid w:val="0070570B"/>
    <w:rsid w:val="00705A07"/>
    <w:rsid w:val="0070621A"/>
    <w:rsid w:val="007064AE"/>
    <w:rsid w:val="00707835"/>
    <w:rsid w:val="00707868"/>
    <w:rsid w:val="007117C0"/>
    <w:rsid w:val="00711DDD"/>
    <w:rsid w:val="00713160"/>
    <w:rsid w:val="00713E3A"/>
    <w:rsid w:val="0071437B"/>
    <w:rsid w:val="007143FF"/>
    <w:rsid w:val="00714911"/>
    <w:rsid w:val="007150EC"/>
    <w:rsid w:val="007162D4"/>
    <w:rsid w:val="0071642F"/>
    <w:rsid w:val="007164F4"/>
    <w:rsid w:val="00716FA6"/>
    <w:rsid w:val="007177D6"/>
    <w:rsid w:val="00717B30"/>
    <w:rsid w:val="0072013D"/>
    <w:rsid w:val="00720568"/>
    <w:rsid w:val="007205BF"/>
    <w:rsid w:val="00721195"/>
    <w:rsid w:val="0072146B"/>
    <w:rsid w:val="00721FB1"/>
    <w:rsid w:val="0072267B"/>
    <w:rsid w:val="00723145"/>
    <w:rsid w:val="007236B5"/>
    <w:rsid w:val="00724018"/>
    <w:rsid w:val="00724AF3"/>
    <w:rsid w:val="007250CC"/>
    <w:rsid w:val="00725AF6"/>
    <w:rsid w:val="00725F9F"/>
    <w:rsid w:val="007267DB"/>
    <w:rsid w:val="00726AA2"/>
    <w:rsid w:val="00726C79"/>
    <w:rsid w:val="00727188"/>
    <w:rsid w:val="007271C2"/>
    <w:rsid w:val="00727581"/>
    <w:rsid w:val="0073051C"/>
    <w:rsid w:val="00730E68"/>
    <w:rsid w:val="007331AF"/>
    <w:rsid w:val="00733911"/>
    <w:rsid w:val="00734ACA"/>
    <w:rsid w:val="00734E9A"/>
    <w:rsid w:val="007352CA"/>
    <w:rsid w:val="00735789"/>
    <w:rsid w:val="007363E2"/>
    <w:rsid w:val="00736418"/>
    <w:rsid w:val="00737435"/>
    <w:rsid w:val="00737BFC"/>
    <w:rsid w:val="00737F9B"/>
    <w:rsid w:val="007401BC"/>
    <w:rsid w:val="00740753"/>
    <w:rsid w:val="00740939"/>
    <w:rsid w:val="007409E7"/>
    <w:rsid w:val="00740E0D"/>
    <w:rsid w:val="007418F5"/>
    <w:rsid w:val="00741B1F"/>
    <w:rsid w:val="0074291F"/>
    <w:rsid w:val="00742B35"/>
    <w:rsid w:val="00743539"/>
    <w:rsid w:val="00743FAD"/>
    <w:rsid w:val="007440FA"/>
    <w:rsid w:val="00744283"/>
    <w:rsid w:val="007448C1"/>
    <w:rsid w:val="007448D8"/>
    <w:rsid w:val="00745077"/>
    <w:rsid w:val="007453EC"/>
    <w:rsid w:val="0074752B"/>
    <w:rsid w:val="007516E3"/>
    <w:rsid w:val="007523BB"/>
    <w:rsid w:val="007523D6"/>
    <w:rsid w:val="00753122"/>
    <w:rsid w:val="00753315"/>
    <w:rsid w:val="00753E61"/>
    <w:rsid w:val="007545E4"/>
    <w:rsid w:val="00754A3C"/>
    <w:rsid w:val="00756A71"/>
    <w:rsid w:val="0075779C"/>
    <w:rsid w:val="00760314"/>
    <w:rsid w:val="00762395"/>
    <w:rsid w:val="00762D6A"/>
    <w:rsid w:val="007633FD"/>
    <w:rsid w:val="00763CCC"/>
    <w:rsid w:val="00763CE0"/>
    <w:rsid w:val="00763F15"/>
    <w:rsid w:val="00763F75"/>
    <w:rsid w:val="0076427F"/>
    <w:rsid w:val="00764A05"/>
    <w:rsid w:val="00765447"/>
    <w:rsid w:val="00765649"/>
    <w:rsid w:val="007701CB"/>
    <w:rsid w:val="00770524"/>
    <w:rsid w:val="0077054E"/>
    <w:rsid w:val="00770CD5"/>
    <w:rsid w:val="00770FF4"/>
    <w:rsid w:val="007712A9"/>
    <w:rsid w:val="00771A0F"/>
    <w:rsid w:val="00771A3E"/>
    <w:rsid w:val="00771CA8"/>
    <w:rsid w:val="00771D0F"/>
    <w:rsid w:val="00772934"/>
    <w:rsid w:val="00772A50"/>
    <w:rsid w:val="007736A8"/>
    <w:rsid w:val="00773A80"/>
    <w:rsid w:val="00774520"/>
    <w:rsid w:val="00774632"/>
    <w:rsid w:val="0077463B"/>
    <w:rsid w:val="00774CFC"/>
    <w:rsid w:val="00776035"/>
    <w:rsid w:val="00776DEF"/>
    <w:rsid w:val="00777120"/>
    <w:rsid w:val="007773B2"/>
    <w:rsid w:val="00777960"/>
    <w:rsid w:val="00777AC7"/>
    <w:rsid w:val="00780265"/>
    <w:rsid w:val="00780A9E"/>
    <w:rsid w:val="00780E73"/>
    <w:rsid w:val="00781446"/>
    <w:rsid w:val="00781A5E"/>
    <w:rsid w:val="00781B19"/>
    <w:rsid w:val="00782B66"/>
    <w:rsid w:val="00782C82"/>
    <w:rsid w:val="007838FA"/>
    <w:rsid w:val="0078439F"/>
    <w:rsid w:val="00784EFF"/>
    <w:rsid w:val="007864AD"/>
    <w:rsid w:val="00786673"/>
    <w:rsid w:val="00787E8D"/>
    <w:rsid w:val="0079019C"/>
    <w:rsid w:val="00790460"/>
    <w:rsid w:val="0079089F"/>
    <w:rsid w:val="00790BC4"/>
    <w:rsid w:val="0079157A"/>
    <w:rsid w:val="00791C85"/>
    <w:rsid w:val="00792878"/>
    <w:rsid w:val="00792E5B"/>
    <w:rsid w:val="007932B9"/>
    <w:rsid w:val="007940AF"/>
    <w:rsid w:val="00794707"/>
    <w:rsid w:val="00794CC2"/>
    <w:rsid w:val="0079528B"/>
    <w:rsid w:val="007953AD"/>
    <w:rsid w:val="00795917"/>
    <w:rsid w:val="007960BF"/>
    <w:rsid w:val="00796677"/>
    <w:rsid w:val="00797152"/>
    <w:rsid w:val="0079739F"/>
    <w:rsid w:val="007A0203"/>
    <w:rsid w:val="007A0E48"/>
    <w:rsid w:val="007A169C"/>
    <w:rsid w:val="007A22CE"/>
    <w:rsid w:val="007A260C"/>
    <w:rsid w:val="007A2F7B"/>
    <w:rsid w:val="007A32BC"/>
    <w:rsid w:val="007A3669"/>
    <w:rsid w:val="007A39C7"/>
    <w:rsid w:val="007A3CE4"/>
    <w:rsid w:val="007A3D2D"/>
    <w:rsid w:val="007A45E7"/>
    <w:rsid w:val="007A48E3"/>
    <w:rsid w:val="007A4C99"/>
    <w:rsid w:val="007A4D30"/>
    <w:rsid w:val="007A5568"/>
    <w:rsid w:val="007A56D5"/>
    <w:rsid w:val="007A67D3"/>
    <w:rsid w:val="007A6852"/>
    <w:rsid w:val="007A6A6F"/>
    <w:rsid w:val="007A6A8B"/>
    <w:rsid w:val="007A6EC6"/>
    <w:rsid w:val="007A7237"/>
    <w:rsid w:val="007A7934"/>
    <w:rsid w:val="007A79C6"/>
    <w:rsid w:val="007B004C"/>
    <w:rsid w:val="007B0FD9"/>
    <w:rsid w:val="007B2100"/>
    <w:rsid w:val="007B276C"/>
    <w:rsid w:val="007B28A2"/>
    <w:rsid w:val="007B2BCA"/>
    <w:rsid w:val="007B3079"/>
    <w:rsid w:val="007B30F9"/>
    <w:rsid w:val="007B324F"/>
    <w:rsid w:val="007B3862"/>
    <w:rsid w:val="007B39CC"/>
    <w:rsid w:val="007B4084"/>
    <w:rsid w:val="007B43FD"/>
    <w:rsid w:val="007B47DB"/>
    <w:rsid w:val="007B493B"/>
    <w:rsid w:val="007B6BFA"/>
    <w:rsid w:val="007B705A"/>
    <w:rsid w:val="007B7475"/>
    <w:rsid w:val="007B79CF"/>
    <w:rsid w:val="007C0156"/>
    <w:rsid w:val="007C18CC"/>
    <w:rsid w:val="007C1E96"/>
    <w:rsid w:val="007C2702"/>
    <w:rsid w:val="007C29EE"/>
    <w:rsid w:val="007C2AB5"/>
    <w:rsid w:val="007C2D67"/>
    <w:rsid w:val="007C301B"/>
    <w:rsid w:val="007C33CA"/>
    <w:rsid w:val="007C4E85"/>
    <w:rsid w:val="007C575B"/>
    <w:rsid w:val="007C5DE5"/>
    <w:rsid w:val="007C6120"/>
    <w:rsid w:val="007C737E"/>
    <w:rsid w:val="007C764B"/>
    <w:rsid w:val="007C7AC6"/>
    <w:rsid w:val="007D0589"/>
    <w:rsid w:val="007D1FBB"/>
    <w:rsid w:val="007D23BF"/>
    <w:rsid w:val="007D295F"/>
    <w:rsid w:val="007D2B3C"/>
    <w:rsid w:val="007D3192"/>
    <w:rsid w:val="007D32F4"/>
    <w:rsid w:val="007D3332"/>
    <w:rsid w:val="007D374A"/>
    <w:rsid w:val="007D3CB9"/>
    <w:rsid w:val="007D3CBD"/>
    <w:rsid w:val="007D41CC"/>
    <w:rsid w:val="007D45D8"/>
    <w:rsid w:val="007D50BD"/>
    <w:rsid w:val="007D5E89"/>
    <w:rsid w:val="007D664A"/>
    <w:rsid w:val="007D7454"/>
    <w:rsid w:val="007D746E"/>
    <w:rsid w:val="007D7D45"/>
    <w:rsid w:val="007E04D5"/>
    <w:rsid w:val="007E0FE6"/>
    <w:rsid w:val="007E1543"/>
    <w:rsid w:val="007E1FFF"/>
    <w:rsid w:val="007E2708"/>
    <w:rsid w:val="007E2CAF"/>
    <w:rsid w:val="007E2CD6"/>
    <w:rsid w:val="007E396B"/>
    <w:rsid w:val="007E3D17"/>
    <w:rsid w:val="007E4509"/>
    <w:rsid w:val="007E4BA3"/>
    <w:rsid w:val="007E5BBD"/>
    <w:rsid w:val="007E6AF7"/>
    <w:rsid w:val="007E790A"/>
    <w:rsid w:val="007F0051"/>
    <w:rsid w:val="007F0D1D"/>
    <w:rsid w:val="007F19B2"/>
    <w:rsid w:val="007F1F92"/>
    <w:rsid w:val="007F214B"/>
    <w:rsid w:val="007F22C6"/>
    <w:rsid w:val="007F2E2D"/>
    <w:rsid w:val="007F335D"/>
    <w:rsid w:val="007F426C"/>
    <w:rsid w:val="007F4A6F"/>
    <w:rsid w:val="007F4BDF"/>
    <w:rsid w:val="007F4C4A"/>
    <w:rsid w:val="007F547A"/>
    <w:rsid w:val="007F54F3"/>
    <w:rsid w:val="007F6ADE"/>
    <w:rsid w:val="007F6B9F"/>
    <w:rsid w:val="007F72C2"/>
    <w:rsid w:val="007F78F8"/>
    <w:rsid w:val="007F7CBC"/>
    <w:rsid w:val="00800361"/>
    <w:rsid w:val="00800575"/>
    <w:rsid w:val="00800B17"/>
    <w:rsid w:val="0080120A"/>
    <w:rsid w:val="008015A3"/>
    <w:rsid w:val="00801BAF"/>
    <w:rsid w:val="00801CF6"/>
    <w:rsid w:val="00802718"/>
    <w:rsid w:val="00802B61"/>
    <w:rsid w:val="0080351D"/>
    <w:rsid w:val="00803551"/>
    <w:rsid w:val="00803693"/>
    <w:rsid w:val="00804DE7"/>
    <w:rsid w:val="00804E86"/>
    <w:rsid w:val="00804E93"/>
    <w:rsid w:val="00805259"/>
    <w:rsid w:val="008059F4"/>
    <w:rsid w:val="008066DA"/>
    <w:rsid w:val="00806B3C"/>
    <w:rsid w:val="00806F9D"/>
    <w:rsid w:val="00807565"/>
    <w:rsid w:val="008100CE"/>
    <w:rsid w:val="00810349"/>
    <w:rsid w:val="00812775"/>
    <w:rsid w:val="00812927"/>
    <w:rsid w:val="00812ABB"/>
    <w:rsid w:val="00812D99"/>
    <w:rsid w:val="00814121"/>
    <w:rsid w:val="00814348"/>
    <w:rsid w:val="008148CC"/>
    <w:rsid w:val="008149BA"/>
    <w:rsid w:val="00815156"/>
    <w:rsid w:val="0081585F"/>
    <w:rsid w:val="00817065"/>
    <w:rsid w:val="00817497"/>
    <w:rsid w:val="0081763D"/>
    <w:rsid w:val="00817643"/>
    <w:rsid w:val="008178A3"/>
    <w:rsid w:val="00820B98"/>
    <w:rsid w:val="00820BC6"/>
    <w:rsid w:val="008213B9"/>
    <w:rsid w:val="00821825"/>
    <w:rsid w:val="00824660"/>
    <w:rsid w:val="00824873"/>
    <w:rsid w:val="008248F0"/>
    <w:rsid w:val="00824AB6"/>
    <w:rsid w:val="00824D1E"/>
    <w:rsid w:val="008251D0"/>
    <w:rsid w:val="00825365"/>
    <w:rsid w:val="0082718C"/>
    <w:rsid w:val="008272DD"/>
    <w:rsid w:val="00830200"/>
    <w:rsid w:val="00830B21"/>
    <w:rsid w:val="008313E3"/>
    <w:rsid w:val="0083162D"/>
    <w:rsid w:val="008319E6"/>
    <w:rsid w:val="008323AB"/>
    <w:rsid w:val="008326A2"/>
    <w:rsid w:val="008329FF"/>
    <w:rsid w:val="00832F11"/>
    <w:rsid w:val="00833286"/>
    <w:rsid w:val="00833365"/>
    <w:rsid w:val="00833784"/>
    <w:rsid w:val="008338E2"/>
    <w:rsid w:val="00834F33"/>
    <w:rsid w:val="00836133"/>
    <w:rsid w:val="00836D3F"/>
    <w:rsid w:val="00837AFC"/>
    <w:rsid w:val="008402B0"/>
    <w:rsid w:val="00841AC6"/>
    <w:rsid w:val="00842C48"/>
    <w:rsid w:val="00845095"/>
    <w:rsid w:val="0084546D"/>
    <w:rsid w:val="00845499"/>
    <w:rsid w:val="00845655"/>
    <w:rsid w:val="008458D8"/>
    <w:rsid w:val="0084616C"/>
    <w:rsid w:val="008472A5"/>
    <w:rsid w:val="008479B8"/>
    <w:rsid w:val="00847DD7"/>
    <w:rsid w:val="0085126E"/>
    <w:rsid w:val="008519A1"/>
    <w:rsid w:val="00851C26"/>
    <w:rsid w:val="0085218B"/>
    <w:rsid w:val="00852D02"/>
    <w:rsid w:val="00852F01"/>
    <w:rsid w:val="00852FFC"/>
    <w:rsid w:val="00853212"/>
    <w:rsid w:val="00853264"/>
    <w:rsid w:val="008553CE"/>
    <w:rsid w:val="008568C9"/>
    <w:rsid w:val="00856987"/>
    <w:rsid w:val="008574BF"/>
    <w:rsid w:val="00857780"/>
    <w:rsid w:val="0086071A"/>
    <w:rsid w:val="00861714"/>
    <w:rsid w:val="00861D29"/>
    <w:rsid w:val="00861D3E"/>
    <w:rsid w:val="00861E73"/>
    <w:rsid w:val="00862F87"/>
    <w:rsid w:val="00863AA3"/>
    <w:rsid w:val="00864DA5"/>
    <w:rsid w:val="00865BF4"/>
    <w:rsid w:val="0086604A"/>
    <w:rsid w:val="008674F7"/>
    <w:rsid w:val="008705EA"/>
    <w:rsid w:val="00870DDE"/>
    <w:rsid w:val="00871243"/>
    <w:rsid w:val="00871AF1"/>
    <w:rsid w:val="00871B1B"/>
    <w:rsid w:val="00871C6D"/>
    <w:rsid w:val="00871F4D"/>
    <w:rsid w:val="00872119"/>
    <w:rsid w:val="00874EDD"/>
    <w:rsid w:val="00875553"/>
    <w:rsid w:val="00875FC7"/>
    <w:rsid w:val="00875FD2"/>
    <w:rsid w:val="00876517"/>
    <w:rsid w:val="00876EFB"/>
    <w:rsid w:val="00876F83"/>
    <w:rsid w:val="00877045"/>
    <w:rsid w:val="008773D7"/>
    <w:rsid w:val="00877A31"/>
    <w:rsid w:val="00877EAA"/>
    <w:rsid w:val="0088042B"/>
    <w:rsid w:val="00880631"/>
    <w:rsid w:val="00881001"/>
    <w:rsid w:val="008811B8"/>
    <w:rsid w:val="00881426"/>
    <w:rsid w:val="00881515"/>
    <w:rsid w:val="00883F56"/>
    <w:rsid w:val="0088413C"/>
    <w:rsid w:val="00884B59"/>
    <w:rsid w:val="008856FD"/>
    <w:rsid w:val="0088582C"/>
    <w:rsid w:val="00885EBD"/>
    <w:rsid w:val="008860FA"/>
    <w:rsid w:val="00886132"/>
    <w:rsid w:val="008864C1"/>
    <w:rsid w:val="00886BF1"/>
    <w:rsid w:val="008872E0"/>
    <w:rsid w:val="00887579"/>
    <w:rsid w:val="00887B0B"/>
    <w:rsid w:val="00890007"/>
    <w:rsid w:val="008913DF"/>
    <w:rsid w:val="008936B6"/>
    <w:rsid w:val="00893C58"/>
    <w:rsid w:val="00893F1D"/>
    <w:rsid w:val="008944D8"/>
    <w:rsid w:val="00894BD6"/>
    <w:rsid w:val="008955C3"/>
    <w:rsid w:val="0089651F"/>
    <w:rsid w:val="008A02C6"/>
    <w:rsid w:val="008A069C"/>
    <w:rsid w:val="008A07F4"/>
    <w:rsid w:val="008A154B"/>
    <w:rsid w:val="008A290B"/>
    <w:rsid w:val="008A291E"/>
    <w:rsid w:val="008A2E09"/>
    <w:rsid w:val="008A3076"/>
    <w:rsid w:val="008A3679"/>
    <w:rsid w:val="008A55F8"/>
    <w:rsid w:val="008A6C2B"/>
    <w:rsid w:val="008A6DEE"/>
    <w:rsid w:val="008A701F"/>
    <w:rsid w:val="008A76C2"/>
    <w:rsid w:val="008A7A15"/>
    <w:rsid w:val="008B0B64"/>
    <w:rsid w:val="008B0C55"/>
    <w:rsid w:val="008B0FB6"/>
    <w:rsid w:val="008B10D3"/>
    <w:rsid w:val="008B124B"/>
    <w:rsid w:val="008B1740"/>
    <w:rsid w:val="008B32C9"/>
    <w:rsid w:val="008B58D9"/>
    <w:rsid w:val="008B5DB2"/>
    <w:rsid w:val="008B5FF1"/>
    <w:rsid w:val="008B635B"/>
    <w:rsid w:val="008B638C"/>
    <w:rsid w:val="008B7930"/>
    <w:rsid w:val="008C0521"/>
    <w:rsid w:val="008C053C"/>
    <w:rsid w:val="008C08DE"/>
    <w:rsid w:val="008C0DF9"/>
    <w:rsid w:val="008C0E98"/>
    <w:rsid w:val="008C141E"/>
    <w:rsid w:val="008C1905"/>
    <w:rsid w:val="008C1A33"/>
    <w:rsid w:val="008C1CD7"/>
    <w:rsid w:val="008C26B8"/>
    <w:rsid w:val="008C2B0E"/>
    <w:rsid w:val="008C2D88"/>
    <w:rsid w:val="008C4011"/>
    <w:rsid w:val="008C4A75"/>
    <w:rsid w:val="008C50FE"/>
    <w:rsid w:val="008C5DC6"/>
    <w:rsid w:val="008C6B11"/>
    <w:rsid w:val="008C6B7D"/>
    <w:rsid w:val="008C7214"/>
    <w:rsid w:val="008C7B7B"/>
    <w:rsid w:val="008D0E6A"/>
    <w:rsid w:val="008D0E76"/>
    <w:rsid w:val="008D1BCF"/>
    <w:rsid w:val="008D2A6A"/>
    <w:rsid w:val="008D3B25"/>
    <w:rsid w:val="008D3C80"/>
    <w:rsid w:val="008D452D"/>
    <w:rsid w:val="008D4625"/>
    <w:rsid w:val="008D46AC"/>
    <w:rsid w:val="008D475A"/>
    <w:rsid w:val="008D47FF"/>
    <w:rsid w:val="008D4D17"/>
    <w:rsid w:val="008D4EB9"/>
    <w:rsid w:val="008D572D"/>
    <w:rsid w:val="008D5CA1"/>
    <w:rsid w:val="008D7151"/>
    <w:rsid w:val="008D774F"/>
    <w:rsid w:val="008D7839"/>
    <w:rsid w:val="008D78A6"/>
    <w:rsid w:val="008D7ADC"/>
    <w:rsid w:val="008E01B3"/>
    <w:rsid w:val="008E0478"/>
    <w:rsid w:val="008E1059"/>
    <w:rsid w:val="008E11E0"/>
    <w:rsid w:val="008E17C1"/>
    <w:rsid w:val="008E1D55"/>
    <w:rsid w:val="008E1FB2"/>
    <w:rsid w:val="008E247D"/>
    <w:rsid w:val="008E25E1"/>
    <w:rsid w:val="008E3172"/>
    <w:rsid w:val="008E39AF"/>
    <w:rsid w:val="008E420E"/>
    <w:rsid w:val="008E4B8B"/>
    <w:rsid w:val="008E4F3C"/>
    <w:rsid w:val="008E5512"/>
    <w:rsid w:val="008E6C73"/>
    <w:rsid w:val="008E6E52"/>
    <w:rsid w:val="008F0FEC"/>
    <w:rsid w:val="008F1654"/>
    <w:rsid w:val="008F1B63"/>
    <w:rsid w:val="008F26CB"/>
    <w:rsid w:val="008F2A3E"/>
    <w:rsid w:val="008F2B62"/>
    <w:rsid w:val="008F3745"/>
    <w:rsid w:val="008F3DE0"/>
    <w:rsid w:val="008F42C7"/>
    <w:rsid w:val="008F4898"/>
    <w:rsid w:val="008F68BA"/>
    <w:rsid w:val="0090031E"/>
    <w:rsid w:val="00901245"/>
    <w:rsid w:val="0090139E"/>
    <w:rsid w:val="0090165F"/>
    <w:rsid w:val="00901BA5"/>
    <w:rsid w:val="00901BD0"/>
    <w:rsid w:val="009021EF"/>
    <w:rsid w:val="0090254B"/>
    <w:rsid w:val="0090304D"/>
    <w:rsid w:val="0090372D"/>
    <w:rsid w:val="00903F2A"/>
    <w:rsid w:val="0090462D"/>
    <w:rsid w:val="009047C6"/>
    <w:rsid w:val="00904966"/>
    <w:rsid w:val="00904B52"/>
    <w:rsid w:val="00904E8C"/>
    <w:rsid w:val="0090592E"/>
    <w:rsid w:val="00905B2D"/>
    <w:rsid w:val="00906B6A"/>
    <w:rsid w:val="00906E75"/>
    <w:rsid w:val="00907BEC"/>
    <w:rsid w:val="00907CFB"/>
    <w:rsid w:val="00907F43"/>
    <w:rsid w:val="00910200"/>
    <w:rsid w:val="00911033"/>
    <w:rsid w:val="009124FA"/>
    <w:rsid w:val="00912BA3"/>
    <w:rsid w:val="00912BCF"/>
    <w:rsid w:val="009142A3"/>
    <w:rsid w:val="00914FA8"/>
    <w:rsid w:val="00915ABF"/>
    <w:rsid w:val="00915AD0"/>
    <w:rsid w:val="00916C65"/>
    <w:rsid w:val="009201C5"/>
    <w:rsid w:val="00920A93"/>
    <w:rsid w:val="009216D2"/>
    <w:rsid w:val="00921CB9"/>
    <w:rsid w:val="00921FA9"/>
    <w:rsid w:val="00922B2C"/>
    <w:rsid w:val="00923E0D"/>
    <w:rsid w:val="0092498D"/>
    <w:rsid w:val="00924A4C"/>
    <w:rsid w:val="0092545D"/>
    <w:rsid w:val="00925B2E"/>
    <w:rsid w:val="00925E2E"/>
    <w:rsid w:val="00926B1C"/>
    <w:rsid w:val="00926C2B"/>
    <w:rsid w:val="00926E15"/>
    <w:rsid w:val="00930278"/>
    <w:rsid w:val="00931C91"/>
    <w:rsid w:val="00931EE1"/>
    <w:rsid w:val="0093222E"/>
    <w:rsid w:val="00932FB5"/>
    <w:rsid w:val="009335EB"/>
    <w:rsid w:val="00933693"/>
    <w:rsid w:val="00933C22"/>
    <w:rsid w:val="00933F44"/>
    <w:rsid w:val="0093423E"/>
    <w:rsid w:val="0093433D"/>
    <w:rsid w:val="00934416"/>
    <w:rsid w:val="00934A10"/>
    <w:rsid w:val="00935090"/>
    <w:rsid w:val="0093525F"/>
    <w:rsid w:val="0093550C"/>
    <w:rsid w:val="00935533"/>
    <w:rsid w:val="009355AF"/>
    <w:rsid w:val="00936823"/>
    <w:rsid w:val="00936C85"/>
    <w:rsid w:val="00936E5B"/>
    <w:rsid w:val="00936F9D"/>
    <w:rsid w:val="009373B2"/>
    <w:rsid w:val="009402A1"/>
    <w:rsid w:val="00940A8E"/>
    <w:rsid w:val="00940FC4"/>
    <w:rsid w:val="00941400"/>
    <w:rsid w:val="009421BD"/>
    <w:rsid w:val="0094303A"/>
    <w:rsid w:val="00944382"/>
    <w:rsid w:val="00944450"/>
    <w:rsid w:val="0094454E"/>
    <w:rsid w:val="00944D53"/>
    <w:rsid w:val="00945529"/>
    <w:rsid w:val="00945E53"/>
    <w:rsid w:val="009470F2"/>
    <w:rsid w:val="00947185"/>
    <w:rsid w:val="00947605"/>
    <w:rsid w:val="009478E1"/>
    <w:rsid w:val="00947AF8"/>
    <w:rsid w:val="00947C90"/>
    <w:rsid w:val="00950094"/>
    <w:rsid w:val="00950162"/>
    <w:rsid w:val="00950EBC"/>
    <w:rsid w:val="00951D8E"/>
    <w:rsid w:val="00952301"/>
    <w:rsid w:val="009543C6"/>
    <w:rsid w:val="00954CB5"/>
    <w:rsid w:val="00955051"/>
    <w:rsid w:val="009551D3"/>
    <w:rsid w:val="009566A3"/>
    <w:rsid w:val="009567ED"/>
    <w:rsid w:val="00956AC2"/>
    <w:rsid w:val="00956C19"/>
    <w:rsid w:val="00956C77"/>
    <w:rsid w:val="00956F46"/>
    <w:rsid w:val="0095731C"/>
    <w:rsid w:val="0095798D"/>
    <w:rsid w:val="00957F7D"/>
    <w:rsid w:val="0096036D"/>
    <w:rsid w:val="00960652"/>
    <w:rsid w:val="00960DFE"/>
    <w:rsid w:val="00960F91"/>
    <w:rsid w:val="0096102D"/>
    <w:rsid w:val="00961699"/>
    <w:rsid w:val="00961A96"/>
    <w:rsid w:val="00961CF9"/>
    <w:rsid w:val="00961FDF"/>
    <w:rsid w:val="009628CB"/>
    <w:rsid w:val="0096304B"/>
    <w:rsid w:val="00963C12"/>
    <w:rsid w:val="00964C4D"/>
    <w:rsid w:val="00964F80"/>
    <w:rsid w:val="00965072"/>
    <w:rsid w:val="009650FD"/>
    <w:rsid w:val="009651AC"/>
    <w:rsid w:val="009655A6"/>
    <w:rsid w:val="009657A5"/>
    <w:rsid w:val="00965BCB"/>
    <w:rsid w:val="00966108"/>
    <w:rsid w:val="00966464"/>
    <w:rsid w:val="00966505"/>
    <w:rsid w:val="00966BD1"/>
    <w:rsid w:val="00967118"/>
    <w:rsid w:val="00967848"/>
    <w:rsid w:val="00967BE9"/>
    <w:rsid w:val="00970472"/>
    <w:rsid w:val="009707A1"/>
    <w:rsid w:val="00971680"/>
    <w:rsid w:val="009719E2"/>
    <w:rsid w:val="00973078"/>
    <w:rsid w:val="00973246"/>
    <w:rsid w:val="00973AEB"/>
    <w:rsid w:val="00973EAD"/>
    <w:rsid w:val="00973FE9"/>
    <w:rsid w:val="00974018"/>
    <w:rsid w:val="0097435B"/>
    <w:rsid w:val="00974DAB"/>
    <w:rsid w:val="009758A3"/>
    <w:rsid w:val="00976CB3"/>
    <w:rsid w:val="00980BDF"/>
    <w:rsid w:val="00980FD1"/>
    <w:rsid w:val="00982659"/>
    <w:rsid w:val="0098398F"/>
    <w:rsid w:val="009843C2"/>
    <w:rsid w:val="009843D2"/>
    <w:rsid w:val="00984931"/>
    <w:rsid w:val="00984B40"/>
    <w:rsid w:val="00984DAC"/>
    <w:rsid w:val="00985075"/>
    <w:rsid w:val="009853ED"/>
    <w:rsid w:val="0098551A"/>
    <w:rsid w:val="009858C8"/>
    <w:rsid w:val="00986516"/>
    <w:rsid w:val="009868C8"/>
    <w:rsid w:val="009870AF"/>
    <w:rsid w:val="009870E1"/>
    <w:rsid w:val="00987AC6"/>
    <w:rsid w:val="009903A9"/>
    <w:rsid w:val="009905A6"/>
    <w:rsid w:val="00990BFB"/>
    <w:rsid w:val="009927ED"/>
    <w:rsid w:val="00993841"/>
    <w:rsid w:val="00993A92"/>
    <w:rsid w:val="00993C7F"/>
    <w:rsid w:val="00994318"/>
    <w:rsid w:val="0099442B"/>
    <w:rsid w:val="009945C8"/>
    <w:rsid w:val="009952BB"/>
    <w:rsid w:val="00995745"/>
    <w:rsid w:val="0099596A"/>
    <w:rsid w:val="009961E7"/>
    <w:rsid w:val="009969A2"/>
    <w:rsid w:val="00996D55"/>
    <w:rsid w:val="00996DD4"/>
    <w:rsid w:val="0099762B"/>
    <w:rsid w:val="00997D99"/>
    <w:rsid w:val="009A0043"/>
    <w:rsid w:val="009A0BB5"/>
    <w:rsid w:val="009A0D0A"/>
    <w:rsid w:val="009A0F88"/>
    <w:rsid w:val="009A1299"/>
    <w:rsid w:val="009A378F"/>
    <w:rsid w:val="009A3BEB"/>
    <w:rsid w:val="009A46DC"/>
    <w:rsid w:val="009A518F"/>
    <w:rsid w:val="009A51F4"/>
    <w:rsid w:val="009A610F"/>
    <w:rsid w:val="009A6649"/>
    <w:rsid w:val="009A7076"/>
    <w:rsid w:val="009A7576"/>
    <w:rsid w:val="009A7A86"/>
    <w:rsid w:val="009A7F10"/>
    <w:rsid w:val="009A7FBB"/>
    <w:rsid w:val="009B1CC2"/>
    <w:rsid w:val="009B27BB"/>
    <w:rsid w:val="009B3407"/>
    <w:rsid w:val="009B3631"/>
    <w:rsid w:val="009B58B4"/>
    <w:rsid w:val="009B58D0"/>
    <w:rsid w:val="009B5D7B"/>
    <w:rsid w:val="009B626A"/>
    <w:rsid w:val="009B6768"/>
    <w:rsid w:val="009B698B"/>
    <w:rsid w:val="009B7274"/>
    <w:rsid w:val="009B72FD"/>
    <w:rsid w:val="009B7381"/>
    <w:rsid w:val="009B7532"/>
    <w:rsid w:val="009B7962"/>
    <w:rsid w:val="009B7C1A"/>
    <w:rsid w:val="009C04DE"/>
    <w:rsid w:val="009C085D"/>
    <w:rsid w:val="009C0F7B"/>
    <w:rsid w:val="009C1537"/>
    <w:rsid w:val="009C2BA3"/>
    <w:rsid w:val="009C3AAB"/>
    <w:rsid w:val="009C3CD4"/>
    <w:rsid w:val="009C4FDB"/>
    <w:rsid w:val="009C5A06"/>
    <w:rsid w:val="009C5A37"/>
    <w:rsid w:val="009C668F"/>
    <w:rsid w:val="009C6CEC"/>
    <w:rsid w:val="009C6F8C"/>
    <w:rsid w:val="009C72A7"/>
    <w:rsid w:val="009D02A1"/>
    <w:rsid w:val="009D0A84"/>
    <w:rsid w:val="009D0DFF"/>
    <w:rsid w:val="009D122A"/>
    <w:rsid w:val="009D246F"/>
    <w:rsid w:val="009D2BD1"/>
    <w:rsid w:val="009D2CDD"/>
    <w:rsid w:val="009D42D0"/>
    <w:rsid w:val="009D4459"/>
    <w:rsid w:val="009D53B2"/>
    <w:rsid w:val="009D5967"/>
    <w:rsid w:val="009D5F88"/>
    <w:rsid w:val="009D606E"/>
    <w:rsid w:val="009D62F2"/>
    <w:rsid w:val="009D6814"/>
    <w:rsid w:val="009D6FD7"/>
    <w:rsid w:val="009D73DB"/>
    <w:rsid w:val="009D74AC"/>
    <w:rsid w:val="009D7A06"/>
    <w:rsid w:val="009D7B73"/>
    <w:rsid w:val="009E04A8"/>
    <w:rsid w:val="009E0736"/>
    <w:rsid w:val="009E0CD2"/>
    <w:rsid w:val="009E0D98"/>
    <w:rsid w:val="009E200C"/>
    <w:rsid w:val="009E2306"/>
    <w:rsid w:val="009E2964"/>
    <w:rsid w:val="009E296D"/>
    <w:rsid w:val="009E3161"/>
    <w:rsid w:val="009E3515"/>
    <w:rsid w:val="009E40CA"/>
    <w:rsid w:val="009E43FC"/>
    <w:rsid w:val="009E48ED"/>
    <w:rsid w:val="009E4D44"/>
    <w:rsid w:val="009E5009"/>
    <w:rsid w:val="009E53BB"/>
    <w:rsid w:val="009E6A40"/>
    <w:rsid w:val="009E727A"/>
    <w:rsid w:val="009E7336"/>
    <w:rsid w:val="009E7DA8"/>
    <w:rsid w:val="009F0867"/>
    <w:rsid w:val="009F0C81"/>
    <w:rsid w:val="009F1242"/>
    <w:rsid w:val="009F126D"/>
    <w:rsid w:val="009F15EC"/>
    <w:rsid w:val="009F2395"/>
    <w:rsid w:val="009F2F92"/>
    <w:rsid w:val="009F38B9"/>
    <w:rsid w:val="009F3A16"/>
    <w:rsid w:val="009F47CE"/>
    <w:rsid w:val="009F5DD3"/>
    <w:rsid w:val="009F5E1F"/>
    <w:rsid w:val="009F632A"/>
    <w:rsid w:val="009F64BF"/>
    <w:rsid w:val="009F67B2"/>
    <w:rsid w:val="009F6DB0"/>
    <w:rsid w:val="009F707B"/>
    <w:rsid w:val="009F778B"/>
    <w:rsid w:val="009F794F"/>
    <w:rsid w:val="009F79B1"/>
    <w:rsid w:val="009F7ACF"/>
    <w:rsid w:val="00A00B05"/>
    <w:rsid w:val="00A010DD"/>
    <w:rsid w:val="00A01251"/>
    <w:rsid w:val="00A025A2"/>
    <w:rsid w:val="00A0329E"/>
    <w:rsid w:val="00A03426"/>
    <w:rsid w:val="00A03EC2"/>
    <w:rsid w:val="00A04B84"/>
    <w:rsid w:val="00A04CC3"/>
    <w:rsid w:val="00A05275"/>
    <w:rsid w:val="00A053CF"/>
    <w:rsid w:val="00A0644F"/>
    <w:rsid w:val="00A06DAA"/>
    <w:rsid w:val="00A07DD7"/>
    <w:rsid w:val="00A1026E"/>
    <w:rsid w:val="00A104FE"/>
    <w:rsid w:val="00A1087C"/>
    <w:rsid w:val="00A1122F"/>
    <w:rsid w:val="00A12BFC"/>
    <w:rsid w:val="00A13187"/>
    <w:rsid w:val="00A143C7"/>
    <w:rsid w:val="00A1526B"/>
    <w:rsid w:val="00A152E3"/>
    <w:rsid w:val="00A15C7B"/>
    <w:rsid w:val="00A16274"/>
    <w:rsid w:val="00A16408"/>
    <w:rsid w:val="00A17FCA"/>
    <w:rsid w:val="00A20411"/>
    <w:rsid w:val="00A208C8"/>
    <w:rsid w:val="00A20FD6"/>
    <w:rsid w:val="00A21873"/>
    <w:rsid w:val="00A21E63"/>
    <w:rsid w:val="00A229CC"/>
    <w:rsid w:val="00A22CC2"/>
    <w:rsid w:val="00A23E85"/>
    <w:rsid w:val="00A2404D"/>
    <w:rsid w:val="00A24160"/>
    <w:rsid w:val="00A246F2"/>
    <w:rsid w:val="00A24D57"/>
    <w:rsid w:val="00A2593B"/>
    <w:rsid w:val="00A2631B"/>
    <w:rsid w:val="00A266E4"/>
    <w:rsid w:val="00A270EF"/>
    <w:rsid w:val="00A2723C"/>
    <w:rsid w:val="00A27D64"/>
    <w:rsid w:val="00A30B6B"/>
    <w:rsid w:val="00A31B9C"/>
    <w:rsid w:val="00A32B26"/>
    <w:rsid w:val="00A3392D"/>
    <w:rsid w:val="00A351D6"/>
    <w:rsid w:val="00A36383"/>
    <w:rsid w:val="00A36478"/>
    <w:rsid w:val="00A36623"/>
    <w:rsid w:val="00A36980"/>
    <w:rsid w:val="00A36FE5"/>
    <w:rsid w:val="00A37674"/>
    <w:rsid w:val="00A3777E"/>
    <w:rsid w:val="00A37D8C"/>
    <w:rsid w:val="00A37ED5"/>
    <w:rsid w:val="00A37F32"/>
    <w:rsid w:val="00A40AC0"/>
    <w:rsid w:val="00A40B2C"/>
    <w:rsid w:val="00A40DD1"/>
    <w:rsid w:val="00A41411"/>
    <w:rsid w:val="00A4142C"/>
    <w:rsid w:val="00A42F60"/>
    <w:rsid w:val="00A43C97"/>
    <w:rsid w:val="00A448B2"/>
    <w:rsid w:val="00A46225"/>
    <w:rsid w:val="00A4717B"/>
    <w:rsid w:val="00A47B44"/>
    <w:rsid w:val="00A47C32"/>
    <w:rsid w:val="00A47EB0"/>
    <w:rsid w:val="00A50CDD"/>
    <w:rsid w:val="00A513B5"/>
    <w:rsid w:val="00A51D6D"/>
    <w:rsid w:val="00A5221E"/>
    <w:rsid w:val="00A522C2"/>
    <w:rsid w:val="00A54055"/>
    <w:rsid w:val="00A55050"/>
    <w:rsid w:val="00A56183"/>
    <w:rsid w:val="00A565D9"/>
    <w:rsid w:val="00A56757"/>
    <w:rsid w:val="00A56F04"/>
    <w:rsid w:val="00A579B8"/>
    <w:rsid w:val="00A579E5"/>
    <w:rsid w:val="00A57E73"/>
    <w:rsid w:val="00A62078"/>
    <w:rsid w:val="00A625DF"/>
    <w:rsid w:val="00A634FC"/>
    <w:rsid w:val="00A6390C"/>
    <w:rsid w:val="00A639CF"/>
    <w:rsid w:val="00A63D59"/>
    <w:rsid w:val="00A63EA4"/>
    <w:rsid w:val="00A63FC7"/>
    <w:rsid w:val="00A64F1A"/>
    <w:rsid w:val="00A656D0"/>
    <w:rsid w:val="00A65B78"/>
    <w:rsid w:val="00A70DCD"/>
    <w:rsid w:val="00A70F8C"/>
    <w:rsid w:val="00A72282"/>
    <w:rsid w:val="00A72332"/>
    <w:rsid w:val="00A727AB"/>
    <w:rsid w:val="00A73213"/>
    <w:rsid w:val="00A7376D"/>
    <w:rsid w:val="00A74A74"/>
    <w:rsid w:val="00A75A20"/>
    <w:rsid w:val="00A75F11"/>
    <w:rsid w:val="00A76BDA"/>
    <w:rsid w:val="00A771B4"/>
    <w:rsid w:val="00A77907"/>
    <w:rsid w:val="00A803D6"/>
    <w:rsid w:val="00A805B9"/>
    <w:rsid w:val="00A80629"/>
    <w:rsid w:val="00A80FAA"/>
    <w:rsid w:val="00A81932"/>
    <w:rsid w:val="00A81A80"/>
    <w:rsid w:val="00A82214"/>
    <w:rsid w:val="00A825E8"/>
    <w:rsid w:val="00A82955"/>
    <w:rsid w:val="00A830BB"/>
    <w:rsid w:val="00A8369E"/>
    <w:rsid w:val="00A83EE5"/>
    <w:rsid w:val="00A83F8A"/>
    <w:rsid w:val="00A848E0"/>
    <w:rsid w:val="00A84F06"/>
    <w:rsid w:val="00A8588D"/>
    <w:rsid w:val="00A86894"/>
    <w:rsid w:val="00A869BA"/>
    <w:rsid w:val="00A87334"/>
    <w:rsid w:val="00A8735F"/>
    <w:rsid w:val="00A8738C"/>
    <w:rsid w:val="00A8779F"/>
    <w:rsid w:val="00A901FC"/>
    <w:rsid w:val="00A90A96"/>
    <w:rsid w:val="00A91022"/>
    <w:rsid w:val="00A914DF"/>
    <w:rsid w:val="00A918B1"/>
    <w:rsid w:val="00A91C0F"/>
    <w:rsid w:val="00A9222B"/>
    <w:rsid w:val="00A925D1"/>
    <w:rsid w:val="00A9285D"/>
    <w:rsid w:val="00A92C3C"/>
    <w:rsid w:val="00A9328D"/>
    <w:rsid w:val="00A93639"/>
    <w:rsid w:val="00A93B68"/>
    <w:rsid w:val="00A93B79"/>
    <w:rsid w:val="00A94667"/>
    <w:rsid w:val="00A94D61"/>
    <w:rsid w:val="00A95169"/>
    <w:rsid w:val="00A955D7"/>
    <w:rsid w:val="00A9618B"/>
    <w:rsid w:val="00A9662F"/>
    <w:rsid w:val="00A96BAE"/>
    <w:rsid w:val="00A96FE0"/>
    <w:rsid w:val="00A9742A"/>
    <w:rsid w:val="00A975C1"/>
    <w:rsid w:val="00A97AA1"/>
    <w:rsid w:val="00AA01F5"/>
    <w:rsid w:val="00AA0770"/>
    <w:rsid w:val="00AA0DBB"/>
    <w:rsid w:val="00AA16B2"/>
    <w:rsid w:val="00AA1B69"/>
    <w:rsid w:val="00AA3EAB"/>
    <w:rsid w:val="00AA4271"/>
    <w:rsid w:val="00AA527E"/>
    <w:rsid w:val="00AA55CD"/>
    <w:rsid w:val="00AA5740"/>
    <w:rsid w:val="00AA626B"/>
    <w:rsid w:val="00AA680C"/>
    <w:rsid w:val="00AA6D51"/>
    <w:rsid w:val="00AA7780"/>
    <w:rsid w:val="00AB0CEF"/>
    <w:rsid w:val="00AB0E92"/>
    <w:rsid w:val="00AB1AE8"/>
    <w:rsid w:val="00AB1C45"/>
    <w:rsid w:val="00AB26D1"/>
    <w:rsid w:val="00AB2B01"/>
    <w:rsid w:val="00AB32E9"/>
    <w:rsid w:val="00AB34BD"/>
    <w:rsid w:val="00AB364F"/>
    <w:rsid w:val="00AB3E6B"/>
    <w:rsid w:val="00AB44A5"/>
    <w:rsid w:val="00AB4896"/>
    <w:rsid w:val="00AB4FE2"/>
    <w:rsid w:val="00AB5655"/>
    <w:rsid w:val="00AB5904"/>
    <w:rsid w:val="00AB5A3B"/>
    <w:rsid w:val="00AB65FF"/>
    <w:rsid w:val="00AB6CAA"/>
    <w:rsid w:val="00AB7285"/>
    <w:rsid w:val="00AB79D1"/>
    <w:rsid w:val="00AC06D6"/>
    <w:rsid w:val="00AC0CF2"/>
    <w:rsid w:val="00AC177E"/>
    <w:rsid w:val="00AC1B76"/>
    <w:rsid w:val="00AC2367"/>
    <w:rsid w:val="00AC295D"/>
    <w:rsid w:val="00AC2962"/>
    <w:rsid w:val="00AC3BE0"/>
    <w:rsid w:val="00AC47AC"/>
    <w:rsid w:val="00AC4EEA"/>
    <w:rsid w:val="00AC5844"/>
    <w:rsid w:val="00AC6976"/>
    <w:rsid w:val="00AC6B14"/>
    <w:rsid w:val="00AC6F9F"/>
    <w:rsid w:val="00AC7872"/>
    <w:rsid w:val="00AC7D49"/>
    <w:rsid w:val="00AD11F6"/>
    <w:rsid w:val="00AD1455"/>
    <w:rsid w:val="00AD326B"/>
    <w:rsid w:val="00AD3898"/>
    <w:rsid w:val="00AD4E92"/>
    <w:rsid w:val="00AD5141"/>
    <w:rsid w:val="00AD515B"/>
    <w:rsid w:val="00AD5B1C"/>
    <w:rsid w:val="00AD5E81"/>
    <w:rsid w:val="00AD6132"/>
    <w:rsid w:val="00AD6882"/>
    <w:rsid w:val="00AD688B"/>
    <w:rsid w:val="00AD6AA8"/>
    <w:rsid w:val="00AD710D"/>
    <w:rsid w:val="00AD751B"/>
    <w:rsid w:val="00AD7A2D"/>
    <w:rsid w:val="00AD7AD5"/>
    <w:rsid w:val="00AE041A"/>
    <w:rsid w:val="00AE1ABC"/>
    <w:rsid w:val="00AE257C"/>
    <w:rsid w:val="00AE2B86"/>
    <w:rsid w:val="00AE2BB2"/>
    <w:rsid w:val="00AE2F36"/>
    <w:rsid w:val="00AE62AD"/>
    <w:rsid w:val="00AE63F5"/>
    <w:rsid w:val="00AE63F6"/>
    <w:rsid w:val="00AE6BA9"/>
    <w:rsid w:val="00AE734F"/>
    <w:rsid w:val="00AF1993"/>
    <w:rsid w:val="00AF23C0"/>
    <w:rsid w:val="00AF2AE4"/>
    <w:rsid w:val="00AF2AEB"/>
    <w:rsid w:val="00AF3438"/>
    <w:rsid w:val="00AF411D"/>
    <w:rsid w:val="00AF4D37"/>
    <w:rsid w:val="00AF5516"/>
    <w:rsid w:val="00AF560F"/>
    <w:rsid w:val="00AF58A2"/>
    <w:rsid w:val="00AF5B19"/>
    <w:rsid w:val="00AF5D94"/>
    <w:rsid w:val="00AF64DB"/>
    <w:rsid w:val="00AF64E2"/>
    <w:rsid w:val="00AF65C3"/>
    <w:rsid w:val="00AF72CE"/>
    <w:rsid w:val="00B00B6A"/>
    <w:rsid w:val="00B016ED"/>
    <w:rsid w:val="00B01BE3"/>
    <w:rsid w:val="00B01C37"/>
    <w:rsid w:val="00B0220D"/>
    <w:rsid w:val="00B02303"/>
    <w:rsid w:val="00B023AC"/>
    <w:rsid w:val="00B024FC"/>
    <w:rsid w:val="00B02AAC"/>
    <w:rsid w:val="00B034D0"/>
    <w:rsid w:val="00B03FE9"/>
    <w:rsid w:val="00B04315"/>
    <w:rsid w:val="00B04B18"/>
    <w:rsid w:val="00B04C23"/>
    <w:rsid w:val="00B053CA"/>
    <w:rsid w:val="00B05A07"/>
    <w:rsid w:val="00B06026"/>
    <w:rsid w:val="00B06A51"/>
    <w:rsid w:val="00B07163"/>
    <w:rsid w:val="00B0742B"/>
    <w:rsid w:val="00B07676"/>
    <w:rsid w:val="00B07C6A"/>
    <w:rsid w:val="00B1032A"/>
    <w:rsid w:val="00B10662"/>
    <w:rsid w:val="00B11133"/>
    <w:rsid w:val="00B1150A"/>
    <w:rsid w:val="00B11DD0"/>
    <w:rsid w:val="00B12E40"/>
    <w:rsid w:val="00B1344E"/>
    <w:rsid w:val="00B14B41"/>
    <w:rsid w:val="00B14D6B"/>
    <w:rsid w:val="00B14F6E"/>
    <w:rsid w:val="00B15745"/>
    <w:rsid w:val="00B16F21"/>
    <w:rsid w:val="00B17130"/>
    <w:rsid w:val="00B175B8"/>
    <w:rsid w:val="00B1796A"/>
    <w:rsid w:val="00B17B3E"/>
    <w:rsid w:val="00B21713"/>
    <w:rsid w:val="00B222ED"/>
    <w:rsid w:val="00B22491"/>
    <w:rsid w:val="00B22532"/>
    <w:rsid w:val="00B2256D"/>
    <w:rsid w:val="00B22B22"/>
    <w:rsid w:val="00B22D9D"/>
    <w:rsid w:val="00B2399E"/>
    <w:rsid w:val="00B240AC"/>
    <w:rsid w:val="00B24637"/>
    <w:rsid w:val="00B25BE6"/>
    <w:rsid w:val="00B25C45"/>
    <w:rsid w:val="00B267E6"/>
    <w:rsid w:val="00B27CB8"/>
    <w:rsid w:val="00B3049D"/>
    <w:rsid w:val="00B30708"/>
    <w:rsid w:val="00B30889"/>
    <w:rsid w:val="00B30E2A"/>
    <w:rsid w:val="00B30EEC"/>
    <w:rsid w:val="00B31017"/>
    <w:rsid w:val="00B31A51"/>
    <w:rsid w:val="00B32043"/>
    <w:rsid w:val="00B33899"/>
    <w:rsid w:val="00B34523"/>
    <w:rsid w:val="00B34FA6"/>
    <w:rsid w:val="00B352B3"/>
    <w:rsid w:val="00B35C5F"/>
    <w:rsid w:val="00B36095"/>
    <w:rsid w:val="00B368B7"/>
    <w:rsid w:val="00B37CC0"/>
    <w:rsid w:val="00B40789"/>
    <w:rsid w:val="00B41532"/>
    <w:rsid w:val="00B4182A"/>
    <w:rsid w:val="00B427F7"/>
    <w:rsid w:val="00B42896"/>
    <w:rsid w:val="00B43873"/>
    <w:rsid w:val="00B438AD"/>
    <w:rsid w:val="00B45FE8"/>
    <w:rsid w:val="00B4610F"/>
    <w:rsid w:val="00B461C6"/>
    <w:rsid w:val="00B461FD"/>
    <w:rsid w:val="00B508CF"/>
    <w:rsid w:val="00B513FF"/>
    <w:rsid w:val="00B51CDD"/>
    <w:rsid w:val="00B523AF"/>
    <w:rsid w:val="00B534EB"/>
    <w:rsid w:val="00B53A44"/>
    <w:rsid w:val="00B542BE"/>
    <w:rsid w:val="00B558CF"/>
    <w:rsid w:val="00B55C8D"/>
    <w:rsid w:val="00B56667"/>
    <w:rsid w:val="00B56E32"/>
    <w:rsid w:val="00B57667"/>
    <w:rsid w:val="00B576E3"/>
    <w:rsid w:val="00B603E6"/>
    <w:rsid w:val="00B6108F"/>
    <w:rsid w:val="00B615EC"/>
    <w:rsid w:val="00B62566"/>
    <w:rsid w:val="00B62DD3"/>
    <w:rsid w:val="00B638BF"/>
    <w:rsid w:val="00B63E1A"/>
    <w:rsid w:val="00B63E1C"/>
    <w:rsid w:val="00B644B6"/>
    <w:rsid w:val="00B648B5"/>
    <w:rsid w:val="00B654DC"/>
    <w:rsid w:val="00B658B8"/>
    <w:rsid w:val="00B702FB"/>
    <w:rsid w:val="00B708CA"/>
    <w:rsid w:val="00B70A20"/>
    <w:rsid w:val="00B7167D"/>
    <w:rsid w:val="00B7211C"/>
    <w:rsid w:val="00B7229E"/>
    <w:rsid w:val="00B72405"/>
    <w:rsid w:val="00B731CD"/>
    <w:rsid w:val="00B73435"/>
    <w:rsid w:val="00B75294"/>
    <w:rsid w:val="00B75B5B"/>
    <w:rsid w:val="00B762A2"/>
    <w:rsid w:val="00B76911"/>
    <w:rsid w:val="00B76D0E"/>
    <w:rsid w:val="00B77BF5"/>
    <w:rsid w:val="00B77CA7"/>
    <w:rsid w:val="00B77D38"/>
    <w:rsid w:val="00B80123"/>
    <w:rsid w:val="00B80243"/>
    <w:rsid w:val="00B80618"/>
    <w:rsid w:val="00B80A36"/>
    <w:rsid w:val="00B80C48"/>
    <w:rsid w:val="00B80FB3"/>
    <w:rsid w:val="00B8113C"/>
    <w:rsid w:val="00B8275C"/>
    <w:rsid w:val="00B82D82"/>
    <w:rsid w:val="00B831D8"/>
    <w:rsid w:val="00B844C6"/>
    <w:rsid w:val="00B8555E"/>
    <w:rsid w:val="00B85A44"/>
    <w:rsid w:val="00B8654B"/>
    <w:rsid w:val="00B86E27"/>
    <w:rsid w:val="00B86E63"/>
    <w:rsid w:val="00B87FAD"/>
    <w:rsid w:val="00B90DBA"/>
    <w:rsid w:val="00B90F20"/>
    <w:rsid w:val="00B91181"/>
    <w:rsid w:val="00B913ED"/>
    <w:rsid w:val="00B91E2E"/>
    <w:rsid w:val="00B932D3"/>
    <w:rsid w:val="00B937A6"/>
    <w:rsid w:val="00B93B12"/>
    <w:rsid w:val="00B93E84"/>
    <w:rsid w:val="00B963AB"/>
    <w:rsid w:val="00B97413"/>
    <w:rsid w:val="00B97624"/>
    <w:rsid w:val="00B97781"/>
    <w:rsid w:val="00B97DB5"/>
    <w:rsid w:val="00BA0863"/>
    <w:rsid w:val="00BA1DF7"/>
    <w:rsid w:val="00BA1E30"/>
    <w:rsid w:val="00BA25E9"/>
    <w:rsid w:val="00BA2A25"/>
    <w:rsid w:val="00BA3023"/>
    <w:rsid w:val="00BA335A"/>
    <w:rsid w:val="00BA3D04"/>
    <w:rsid w:val="00BA4BAF"/>
    <w:rsid w:val="00BA5124"/>
    <w:rsid w:val="00BA57A1"/>
    <w:rsid w:val="00BA5F24"/>
    <w:rsid w:val="00BA666B"/>
    <w:rsid w:val="00BA68CC"/>
    <w:rsid w:val="00BA6ABD"/>
    <w:rsid w:val="00BA6F3B"/>
    <w:rsid w:val="00BA711E"/>
    <w:rsid w:val="00BA7616"/>
    <w:rsid w:val="00BA7712"/>
    <w:rsid w:val="00BA7FB4"/>
    <w:rsid w:val="00BB0433"/>
    <w:rsid w:val="00BB07BD"/>
    <w:rsid w:val="00BB0E9F"/>
    <w:rsid w:val="00BB1CCE"/>
    <w:rsid w:val="00BB2605"/>
    <w:rsid w:val="00BB36F0"/>
    <w:rsid w:val="00BB4147"/>
    <w:rsid w:val="00BB45C1"/>
    <w:rsid w:val="00BB4942"/>
    <w:rsid w:val="00BB4BC8"/>
    <w:rsid w:val="00BB502B"/>
    <w:rsid w:val="00BB645E"/>
    <w:rsid w:val="00BB6FEE"/>
    <w:rsid w:val="00BB77BC"/>
    <w:rsid w:val="00BB7C15"/>
    <w:rsid w:val="00BC068B"/>
    <w:rsid w:val="00BC0A35"/>
    <w:rsid w:val="00BC0EF3"/>
    <w:rsid w:val="00BC1888"/>
    <w:rsid w:val="00BC2F55"/>
    <w:rsid w:val="00BC2FA3"/>
    <w:rsid w:val="00BC38C8"/>
    <w:rsid w:val="00BC4FE5"/>
    <w:rsid w:val="00BC5654"/>
    <w:rsid w:val="00BC576A"/>
    <w:rsid w:val="00BC7FC2"/>
    <w:rsid w:val="00BD05DE"/>
    <w:rsid w:val="00BD13F1"/>
    <w:rsid w:val="00BD1BCE"/>
    <w:rsid w:val="00BD2B81"/>
    <w:rsid w:val="00BD2C82"/>
    <w:rsid w:val="00BD3124"/>
    <w:rsid w:val="00BD4B88"/>
    <w:rsid w:val="00BD549A"/>
    <w:rsid w:val="00BD58FC"/>
    <w:rsid w:val="00BD59E4"/>
    <w:rsid w:val="00BD5E17"/>
    <w:rsid w:val="00BD62AC"/>
    <w:rsid w:val="00BD6BDF"/>
    <w:rsid w:val="00BD6EA8"/>
    <w:rsid w:val="00BD75C9"/>
    <w:rsid w:val="00BD7705"/>
    <w:rsid w:val="00BE1C8B"/>
    <w:rsid w:val="00BE1EF1"/>
    <w:rsid w:val="00BE1F32"/>
    <w:rsid w:val="00BE2140"/>
    <w:rsid w:val="00BE2A31"/>
    <w:rsid w:val="00BE3462"/>
    <w:rsid w:val="00BE3A3B"/>
    <w:rsid w:val="00BE468A"/>
    <w:rsid w:val="00BE55B4"/>
    <w:rsid w:val="00BE5697"/>
    <w:rsid w:val="00BE69DB"/>
    <w:rsid w:val="00BE6E13"/>
    <w:rsid w:val="00BE74E1"/>
    <w:rsid w:val="00BE7EC8"/>
    <w:rsid w:val="00BF0530"/>
    <w:rsid w:val="00BF150B"/>
    <w:rsid w:val="00BF20FC"/>
    <w:rsid w:val="00BF22FD"/>
    <w:rsid w:val="00BF24EA"/>
    <w:rsid w:val="00BF481F"/>
    <w:rsid w:val="00BF4B28"/>
    <w:rsid w:val="00BF6A83"/>
    <w:rsid w:val="00BF78E0"/>
    <w:rsid w:val="00BF7FF5"/>
    <w:rsid w:val="00C0057A"/>
    <w:rsid w:val="00C01347"/>
    <w:rsid w:val="00C0144E"/>
    <w:rsid w:val="00C016CB"/>
    <w:rsid w:val="00C0179A"/>
    <w:rsid w:val="00C017F0"/>
    <w:rsid w:val="00C02F9C"/>
    <w:rsid w:val="00C043B2"/>
    <w:rsid w:val="00C04AF0"/>
    <w:rsid w:val="00C04EFE"/>
    <w:rsid w:val="00C055C4"/>
    <w:rsid w:val="00C05A29"/>
    <w:rsid w:val="00C0602C"/>
    <w:rsid w:val="00C07DF3"/>
    <w:rsid w:val="00C10EEB"/>
    <w:rsid w:val="00C111A6"/>
    <w:rsid w:val="00C11E16"/>
    <w:rsid w:val="00C128B1"/>
    <w:rsid w:val="00C13A28"/>
    <w:rsid w:val="00C14D04"/>
    <w:rsid w:val="00C14FFB"/>
    <w:rsid w:val="00C15560"/>
    <w:rsid w:val="00C157B3"/>
    <w:rsid w:val="00C16661"/>
    <w:rsid w:val="00C16E8B"/>
    <w:rsid w:val="00C16E8E"/>
    <w:rsid w:val="00C16FB1"/>
    <w:rsid w:val="00C174E6"/>
    <w:rsid w:val="00C20346"/>
    <w:rsid w:val="00C20503"/>
    <w:rsid w:val="00C20BB5"/>
    <w:rsid w:val="00C20F6A"/>
    <w:rsid w:val="00C21E0C"/>
    <w:rsid w:val="00C21F89"/>
    <w:rsid w:val="00C2248A"/>
    <w:rsid w:val="00C228CE"/>
    <w:rsid w:val="00C22A44"/>
    <w:rsid w:val="00C22C20"/>
    <w:rsid w:val="00C22C54"/>
    <w:rsid w:val="00C23F77"/>
    <w:rsid w:val="00C2448F"/>
    <w:rsid w:val="00C25A74"/>
    <w:rsid w:val="00C274A5"/>
    <w:rsid w:val="00C303D5"/>
    <w:rsid w:val="00C30F3A"/>
    <w:rsid w:val="00C3194D"/>
    <w:rsid w:val="00C32412"/>
    <w:rsid w:val="00C32F24"/>
    <w:rsid w:val="00C32FFC"/>
    <w:rsid w:val="00C335AD"/>
    <w:rsid w:val="00C33D59"/>
    <w:rsid w:val="00C33E7E"/>
    <w:rsid w:val="00C3555E"/>
    <w:rsid w:val="00C35AF4"/>
    <w:rsid w:val="00C35B3E"/>
    <w:rsid w:val="00C36248"/>
    <w:rsid w:val="00C369F6"/>
    <w:rsid w:val="00C36CE2"/>
    <w:rsid w:val="00C36FDF"/>
    <w:rsid w:val="00C37140"/>
    <w:rsid w:val="00C377F3"/>
    <w:rsid w:val="00C37953"/>
    <w:rsid w:val="00C37C81"/>
    <w:rsid w:val="00C40EE2"/>
    <w:rsid w:val="00C420CA"/>
    <w:rsid w:val="00C4253C"/>
    <w:rsid w:val="00C432A8"/>
    <w:rsid w:val="00C43360"/>
    <w:rsid w:val="00C43E63"/>
    <w:rsid w:val="00C44515"/>
    <w:rsid w:val="00C4452D"/>
    <w:rsid w:val="00C448E1"/>
    <w:rsid w:val="00C44D2E"/>
    <w:rsid w:val="00C45410"/>
    <w:rsid w:val="00C467A7"/>
    <w:rsid w:val="00C46FEB"/>
    <w:rsid w:val="00C47374"/>
    <w:rsid w:val="00C47DA8"/>
    <w:rsid w:val="00C51078"/>
    <w:rsid w:val="00C5124B"/>
    <w:rsid w:val="00C51398"/>
    <w:rsid w:val="00C51ABC"/>
    <w:rsid w:val="00C52550"/>
    <w:rsid w:val="00C52CB4"/>
    <w:rsid w:val="00C531BA"/>
    <w:rsid w:val="00C5350D"/>
    <w:rsid w:val="00C54361"/>
    <w:rsid w:val="00C54412"/>
    <w:rsid w:val="00C54626"/>
    <w:rsid w:val="00C5472C"/>
    <w:rsid w:val="00C55F36"/>
    <w:rsid w:val="00C5620D"/>
    <w:rsid w:val="00C5680F"/>
    <w:rsid w:val="00C57631"/>
    <w:rsid w:val="00C57AF7"/>
    <w:rsid w:val="00C602C4"/>
    <w:rsid w:val="00C6035D"/>
    <w:rsid w:val="00C607CC"/>
    <w:rsid w:val="00C60863"/>
    <w:rsid w:val="00C6103D"/>
    <w:rsid w:val="00C616D7"/>
    <w:rsid w:val="00C61EA9"/>
    <w:rsid w:val="00C62051"/>
    <w:rsid w:val="00C636EE"/>
    <w:rsid w:val="00C637C4"/>
    <w:rsid w:val="00C63FD4"/>
    <w:rsid w:val="00C6511A"/>
    <w:rsid w:val="00C65128"/>
    <w:rsid w:val="00C65540"/>
    <w:rsid w:val="00C655F9"/>
    <w:rsid w:val="00C658A0"/>
    <w:rsid w:val="00C66E74"/>
    <w:rsid w:val="00C70281"/>
    <w:rsid w:val="00C71AB2"/>
    <w:rsid w:val="00C724AA"/>
    <w:rsid w:val="00C72F7C"/>
    <w:rsid w:val="00C73071"/>
    <w:rsid w:val="00C732FA"/>
    <w:rsid w:val="00C735AC"/>
    <w:rsid w:val="00C73959"/>
    <w:rsid w:val="00C73ABD"/>
    <w:rsid w:val="00C73C4C"/>
    <w:rsid w:val="00C73F33"/>
    <w:rsid w:val="00C74494"/>
    <w:rsid w:val="00C75025"/>
    <w:rsid w:val="00C80145"/>
    <w:rsid w:val="00C805E2"/>
    <w:rsid w:val="00C80901"/>
    <w:rsid w:val="00C80EAE"/>
    <w:rsid w:val="00C81049"/>
    <w:rsid w:val="00C81DC4"/>
    <w:rsid w:val="00C82460"/>
    <w:rsid w:val="00C8254D"/>
    <w:rsid w:val="00C828F6"/>
    <w:rsid w:val="00C8359C"/>
    <w:rsid w:val="00C83D62"/>
    <w:rsid w:val="00C84A8C"/>
    <w:rsid w:val="00C853F6"/>
    <w:rsid w:val="00C8597C"/>
    <w:rsid w:val="00C85AE8"/>
    <w:rsid w:val="00C85B59"/>
    <w:rsid w:val="00C85F84"/>
    <w:rsid w:val="00C87FA8"/>
    <w:rsid w:val="00C90340"/>
    <w:rsid w:val="00C90910"/>
    <w:rsid w:val="00C90C82"/>
    <w:rsid w:val="00C90CDE"/>
    <w:rsid w:val="00C9117D"/>
    <w:rsid w:val="00C912B6"/>
    <w:rsid w:val="00C91D05"/>
    <w:rsid w:val="00C9204D"/>
    <w:rsid w:val="00C920F3"/>
    <w:rsid w:val="00C926C1"/>
    <w:rsid w:val="00C928D0"/>
    <w:rsid w:val="00C9295B"/>
    <w:rsid w:val="00C93F6F"/>
    <w:rsid w:val="00C940D8"/>
    <w:rsid w:val="00C941E2"/>
    <w:rsid w:val="00C9437E"/>
    <w:rsid w:val="00C947E8"/>
    <w:rsid w:val="00C954D2"/>
    <w:rsid w:val="00C955BD"/>
    <w:rsid w:val="00C95BD4"/>
    <w:rsid w:val="00C95F09"/>
    <w:rsid w:val="00C967DD"/>
    <w:rsid w:val="00C970DD"/>
    <w:rsid w:val="00C97390"/>
    <w:rsid w:val="00C97534"/>
    <w:rsid w:val="00CA01A1"/>
    <w:rsid w:val="00CA09FF"/>
    <w:rsid w:val="00CA0F7A"/>
    <w:rsid w:val="00CA1007"/>
    <w:rsid w:val="00CA1442"/>
    <w:rsid w:val="00CA183A"/>
    <w:rsid w:val="00CA1AC5"/>
    <w:rsid w:val="00CA277A"/>
    <w:rsid w:val="00CA3277"/>
    <w:rsid w:val="00CA362E"/>
    <w:rsid w:val="00CA3738"/>
    <w:rsid w:val="00CA3AE0"/>
    <w:rsid w:val="00CA434F"/>
    <w:rsid w:val="00CA435C"/>
    <w:rsid w:val="00CA43B0"/>
    <w:rsid w:val="00CA4B34"/>
    <w:rsid w:val="00CA537E"/>
    <w:rsid w:val="00CA5E15"/>
    <w:rsid w:val="00CA622F"/>
    <w:rsid w:val="00CA6B1C"/>
    <w:rsid w:val="00CA7450"/>
    <w:rsid w:val="00CB0A50"/>
    <w:rsid w:val="00CB0ECB"/>
    <w:rsid w:val="00CB2346"/>
    <w:rsid w:val="00CB23B5"/>
    <w:rsid w:val="00CB31BA"/>
    <w:rsid w:val="00CB4636"/>
    <w:rsid w:val="00CB57FB"/>
    <w:rsid w:val="00CB5BB8"/>
    <w:rsid w:val="00CB5FE0"/>
    <w:rsid w:val="00CB65DB"/>
    <w:rsid w:val="00CB6A6B"/>
    <w:rsid w:val="00CB6ECE"/>
    <w:rsid w:val="00CB7046"/>
    <w:rsid w:val="00CC0041"/>
    <w:rsid w:val="00CC0FDD"/>
    <w:rsid w:val="00CC1725"/>
    <w:rsid w:val="00CC309A"/>
    <w:rsid w:val="00CC3517"/>
    <w:rsid w:val="00CC3529"/>
    <w:rsid w:val="00CC435D"/>
    <w:rsid w:val="00CC48BC"/>
    <w:rsid w:val="00CC558D"/>
    <w:rsid w:val="00CC56A2"/>
    <w:rsid w:val="00CC5874"/>
    <w:rsid w:val="00CC587B"/>
    <w:rsid w:val="00CC5D35"/>
    <w:rsid w:val="00CC7350"/>
    <w:rsid w:val="00CC78F5"/>
    <w:rsid w:val="00CC7DE6"/>
    <w:rsid w:val="00CD034F"/>
    <w:rsid w:val="00CD0381"/>
    <w:rsid w:val="00CD2458"/>
    <w:rsid w:val="00CD24B5"/>
    <w:rsid w:val="00CD2E05"/>
    <w:rsid w:val="00CD2F7F"/>
    <w:rsid w:val="00CD375F"/>
    <w:rsid w:val="00CD3F1B"/>
    <w:rsid w:val="00CD482D"/>
    <w:rsid w:val="00CD4946"/>
    <w:rsid w:val="00CD51D4"/>
    <w:rsid w:val="00CD6C3F"/>
    <w:rsid w:val="00CD7179"/>
    <w:rsid w:val="00CD71C3"/>
    <w:rsid w:val="00CD77B9"/>
    <w:rsid w:val="00CD7E9C"/>
    <w:rsid w:val="00CD7ED1"/>
    <w:rsid w:val="00CE1053"/>
    <w:rsid w:val="00CE15F0"/>
    <w:rsid w:val="00CE1ECB"/>
    <w:rsid w:val="00CE2D90"/>
    <w:rsid w:val="00CE2E0E"/>
    <w:rsid w:val="00CE424B"/>
    <w:rsid w:val="00CE47FB"/>
    <w:rsid w:val="00CE491C"/>
    <w:rsid w:val="00CE4AB0"/>
    <w:rsid w:val="00CE4F23"/>
    <w:rsid w:val="00CE53DC"/>
    <w:rsid w:val="00CE559D"/>
    <w:rsid w:val="00CE5B26"/>
    <w:rsid w:val="00CE642A"/>
    <w:rsid w:val="00CE6C46"/>
    <w:rsid w:val="00CE6DD4"/>
    <w:rsid w:val="00CE702D"/>
    <w:rsid w:val="00CE732C"/>
    <w:rsid w:val="00CF030F"/>
    <w:rsid w:val="00CF1323"/>
    <w:rsid w:val="00CF1999"/>
    <w:rsid w:val="00CF23A5"/>
    <w:rsid w:val="00CF25E9"/>
    <w:rsid w:val="00CF26D1"/>
    <w:rsid w:val="00CF2C7D"/>
    <w:rsid w:val="00CF3C62"/>
    <w:rsid w:val="00CF3D5B"/>
    <w:rsid w:val="00CF402A"/>
    <w:rsid w:val="00CF47A2"/>
    <w:rsid w:val="00CF6B8B"/>
    <w:rsid w:val="00CF75A5"/>
    <w:rsid w:val="00CF7699"/>
    <w:rsid w:val="00D01CAD"/>
    <w:rsid w:val="00D04036"/>
    <w:rsid w:val="00D04718"/>
    <w:rsid w:val="00D0525B"/>
    <w:rsid w:val="00D05350"/>
    <w:rsid w:val="00D05964"/>
    <w:rsid w:val="00D06004"/>
    <w:rsid w:val="00D06197"/>
    <w:rsid w:val="00D066BE"/>
    <w:rsid w:val="00D068D4"/>
    <w:rsid w:val="00D06F49"/>
    <w:rsid w:val="00D10F57"/>
    <w:rsid w:val="00D11957"/>
    <w:rsid w:val="00D121E3"/>
    <w:rsid w:val="00D12652"/>
    <w:rsid w:val="00D12BC4"/>
    <w:rsid w:val="00D13727"/>
    <w:rsid w:val="00D153BE"/>
    <w:rsid w:val="00D16229"/>
    <w:rsid w:val="00D16FB3"/>
    <w:rsid w:val="00D1737B"/>
    <w:rsid w:val="00D17DEB"/>
    <w:rsid w:val="00D20929"/>
    <w:rsid w:val="00D20DCA"/>
    <w:rsid w:val="00D219C2"/>
    <w:rsid w:val="00D21CD0"/>
    <w:rsid w:val="00D22FD0"/>
    <w:rsid w:val="00D2353D"/>
    <w:rsid w:val="00D23D82"/>
    <w:rsid w:val="00D23E97"/>
    <w:rsid w:val="00D24386"/>
    <w:rsid w:val="00D246AB"/>
    <w:rsid w:val="00D24E9F"/>
    <w:rsid w:val="00D25335"/>
    <w:rsid w:val="00D259BC"/>
    <w:rsid w:val="00D25BA9"/>
    <w:rsid w:val="00D25CB4"/>
    <w:rsid w:val="00D25F6F"/>
    <w:rsid w:val="00D26612"/>
    <w:rsid w:val="00D26C80"/>
    <w:rsid w:val="00D26CAF"/>
    <w:rsid w:val="00D273E7"/>
    <w:rsid w:val="00D2759F"/>
    <w:rsid w:val="00D30D6E"/>
    <w:rsid w:val="00D31D67"/>
    <w:rsid w:val="00D32054"/>
    <w:rsid w:val="00D3296D"/>
    <w:rsid w:val="00D34362"/>
    <w:rsid w:val="00D34F2A"/>
    <w:rsid w:val="00D358C9"/>
    <w:rsid w:val="00D36B27"/>
    <w:rsid w:val="00D36F09"/>
    <w:rsid w:val="00D37348"/>
    <w:rsid w:val="00D37945"/>
    <w:rsid w:val="00D37E8F"/>
    <w:rsid w:val="00D4141C"/>
    <w:rsid w:val="00D4155C"/>
    <w:rsid w:val="00D419F1"/>
    <w:rsid w:val="00D41A78"/>
    <w:rsid w:val="00D41B82"/>
    <w:rsid w:val="00D42288"/>
    <w:rsid w:val="00D42A64"/>
    <w:rsid w:val="00D42FED"/>
    <w:rsid w:val="00D430B6"/>
    <w:rsid w:val="00D43FC4"/>
    <w:rsid w:val="00D44783"/>
    <w:rsid w:val="00D44C91"/>
    <w:rsid w:val="00D44E3B"/>
    <w:rsid w:val="00D44E55"/>
    <w:rsid w:val="00D450AA"/>
    <w:rsid w:val="00D457FB"/>
    <w:rsid w:val="00D467AE"/>
    <w:rsid w:val="00D46AEA"/>
    <w:rsid w:val="00D47B98"/>
    <w:rsid w:val="00D506A2"/>
    <w:rsid w:val="00D50725"/>
    <w:rsid w:val="00D507F1"/>
    <w:rsid w:val="00D50E62"/>
    <w:rsid w:val="00D5173F"/>
    <w:rsid w:val="00D518B9"/>
    <w:rsid w:val="00D52149"/>
    <w:rsid w:val="00D53518"/>
    <w:rsid w:val="00D54878"/>
    <w:rsid w:val="00D5508C"/>
    <w:rsid w:val="00D55126"/>
    <w:rsid w:val="00D560A9"/>
    <w:rsid w:val="00D56408"/>
    <w:rsid w:val="00D57284"/>
    <w:rsid w:val="00D57294"/>
    <w:rsid w:val="00D57D1F"/>
    <w:rsid w:val="00D61589"/>
    <w:rsid w:val="00D61DB8"/>
    <w:rsid w:val="00D620CC"/>
    <w:rsid w:val="00D622CA"/>
    <w:rsid w:val="00D63224"/>
    <w:rsid w:val="00D63636"/>
    <w:rsid w:val="00D63B5B"/>
    <w:rsid w:val="00D6405A"/>
    <w:rsid w:val="00D64328"/>
    <w:rsid w:val="00D64787"/>
    <w:rsid w:val="00D64827"/>
    <w:rsid w:val="00D6607F"/>
    <w:rsid w:val="00D665DF"/>
    <w:rsid w:val="00D67344"/>
    <w:rsid w:val="00D67555"/>
    <w:rsid w:val="00D67A53"/>
    <w:rsid w:val="00D70DC9"/>
    <w:rsid w:val="00D715BA"/>
    <w:rsid w:val="00D7197F"/>
    <w:rsid w:val="00D729A6"/>
    <w:rsid w:val="00D72EDC"/>
    <w:rsid w:val="00D73504"/>
    <w:rsid w:val="00D7384E"/>
    <w:rsid w:val="00D74E4B"/>
    <w:rsid w:val="00D750D0"/>
    <w:rsid w:val="00D75ACE"/>
    <w:rsid w:val="00D760D8"/>
    <w:rsid w:val="00D76427"/>
    <w:rsid w:val="00D76DA5"/>
    <w:rsid w:val="00D77277"/>
    <w:rsid w:val="00D77733"/>
    <w:rsid w:val="00D777F3"/>
    <w:rsid w:val="00D8014E"/>
    <w:rsid w:val="00D8028D"/>
    <w:rsid w:val="00D8047F"/>
    <w:rsid w:val="00D81017"/>
    <w:rsid w:val="00D81902"/>
    <w:rsid w:val="00D82A4E"/>
    <w:rsid w:val="00D8500A"/>
    <w:rsid w:val="00D86210"/>
    <w:rsid w:val="00D862FF"/>
    <w:rsid w:val="00D865D5"/>
    <w:rsid w:val="00D86BE2"/>
    <w:rsid w:val="00D87A77"/>
    <w:rsid w:val="00D902A3"/>
    <w:rsid w:val="00D904E3"/>
    <w:rsid w:val="00D90540"/>
    <w:rsid w:val="00D90EF2"/>
    <w:rsid w:val="00D91135"/>
    <w:rsid w:val="00D9115D"/>
    <w:rsid w:val="00D9129D"/>
    <w:rsid w:val="00D9140A"/>
    <w:rsid w:val="00D914C8"/>
    <w:rsid w:val="00D91994"/>
    <w:rsid w:val="00D91C22"/>
    <w:rsid w:val="00D91DF3"/>
    <w:rsid w:val="00D91E50"/>
    <w:rsid w:val="00D939BF"/>
    <w:rsid w:val="00D93D05"/>
    <w:rsid w:val="00D94ADB"/>
    <w:rsid w:val="00D94EBA"/>
    <w:rsid w:val="00D965B2"/>
    <w:rsid w:val="00D96D38"/>
    <w:rsid w:val="00D97AC6"/>
    <w:rsid w:val="00D97B32"/>
    <w:rsid w:val="00DA151D"/>
    <w:rsid w:val="00DA1ADE"/>
    <w:rsid w:val="00DA2684"/>
    <w:rsid w:val="00DA28B9"/>
    <w:rsid w:val="00DA2906"/>
    <w:rsid w:val="00DA2A07"/>
    <w:rsid w:val="00DA2BBA"/>
    <w:rsid w:val="00DA3183"/>
    <w:rsid w:val="00DA37F5"/>
    <w:rsid w:val="00DA3AD1"/>
    <w:rsid w:val="00DA5389"/>
    <w:rsid w:val="00DA5676"/>
    <w:rsid w:val="00DA5A05"/>
    <w:rsid w:val="00DA5C31"/>
    <w:rsid w:val="00DA616D"/>
    <w:rsid w:val="00DA6496"/>
    <w:rsid w:val="00DA6D18"/>
    <w:rsid w:val="00DB01E9"/>
    <w:rsid w:val="00DB24AA"/>
    <w:rsid w:val="00DB377F"/>
    <w:rsid w:val="00DB37AF"/>
    <w:rsid w:val="00DB3B8B"/>
    <w:rsid w:val="00DB492C"/>
    <w:rsid w:val="00DB5216"/>
    <w:rsid w:val="00DB692B"/>
    <w:rsid w:val="00DB6E3B"/>
    <w:rsid w:val="00DB729B"/>
    <w:rsid w:val="00DC01B7"/>
    <w:rsid w:val="00DC070C"/>
    <w:rsid w:val="00DC187B"/>
    <w:rsid w:val="00DC23D6"/>
    <w:rsid w:val="00DC24D8"/>
    <w:rsid w:val="00DC3191"/>
    <w:rsid w:val="00DC4091"/>
    <w:rsid w:val="00DC41BE"/>
    <w:rsid w:val="00DC5111"/>
    <w:rsid w:val="00DC6A55"/>
    <w:rsid w:val="00DC6C1B"/>
    <w:rsid w:val="00DC772B"/>
    <w:rsid w:val="00DD0FA6"/>
    <w:rsid w:val="00DD1534"/>
    <w:rsid w:val="00DD1D96"/>
    <w:rsid w:val="00DD213D"/>
    <w:rsid w:val="00DD2811"/>
    <w:rsid w:val="00DD2A16"/>
    <w:rsid w:val="00DD2B50"/>
    <w:rsid w:val="00DD3A9C"/>
    <w:rsid w:val="00DD3C8E"/>
    <w:rsid w:val="00DD4698"/>
    <w:rsid w:val="00DD48DD"/>
    <w:rsid w:val="00DD4EE9"/>
    <w:rsid w:val="00DD5160"/>
    <w:rsid w:val="00DD52C1"/>
    <w:rsid w:val="00DD52F3"/>
    <w:rsid w:val="00DD5D1C"/>
    <w:rsid w:val="00DD5DF0"/>
    <w:rsid w:val="00DD701F"/>
    <w:rsid w:val="00DE0EE0"/>
    <w:rsid w:val="00DE0F89"/>
    <w:rsid w:val="00DE193B"/>
    <w:rsid w:val="00DE1B29"/>
    <w:rsid w:val="00DE1C96"/>
    <w:rsid w:val="00DE1FF1"/>
    <w:rsid w:val="00DE2A5B"/>
    <w:rsid w:val="00DE37F4"/>
    <w:rsid w:val="00DE3E5F"/>
    <w:rsid w:val="00DE3FD4"/>
    <w:rsid w:val="00DE5151"/>
    <w:rsid w:val="00DE57B0"/>
    <w:rsid w:val="00DE57C2"/>
    <w:rsid w:val="00DE7118"/>
    <w:rsid w:val="00DE74A2"/>
    <w:rsid w:val="00DF3131"/>
    <w:rsid w:val="00DF3661"/>
    <w:rsid w:val="00DF45F1"/>
    <w:rsid w:val="00DF4C9A"/>
    <w:rsid w:val="00DF4E83"/>
    <w:rsid w:val="00DF5801"/>
    <w:rsid w:val="00DF5E0C"/>
    <w:rsid w:val="00DF5E13"/>
    <w:rsid w:val="00DF5E33"/>
    <w:rsid w:val="00DF6A7D"/>
    <w:rsid w:val="00DF729E"/>
    <w:rsid w:val="00DF7C18"/>
    <w:rsid w:val="00DF7F2F"/>
    <w:rsid w:val="00E004A2"/>
    <w:rsid w:val="00E0113A"/>
    <w:rsid w:val="00E026CC"/>
    <w:rsid w:val="00E02BD2"/>
    <w:rsid w:val="00E030BF"/>
    <w:rsid w:val="00E0322F"/>
    <w:rsid w:val="00E04C50"/>
    <w:rsid w:val="00E05072"/>
    <w:rsid w:val="00E05540"/>
    <w:rsid w:val="00E05657"/>
    <w:rsid w:val="00E05B2C"/>
    <w:rsid w:val="00E06EDD"/>
    <w:rsid w:val="00E077FE"/>
    <w:rsid w:val="00E10451"/>
    <w:rsid w:val="00E105AA"/>
    <w:rsid w:val="00E10E58"/>
    <w:rsid w:val="00E112F4"/>
    <w:rsid w:val="00E114FE"/>
    <w:rsid w:val="00E11A88"/>
    <w:rsid w:val="00E11B2C"/>
    <w:rsid w:val="00E11E4D"/>
    <w:rsid w:val="00E1262B"/>
    <w:rsid w:val="00E13A1A"/>
    <w:rsid w:val="00E13EE4"/>
    <w:rsid w:val="00E15B28"/>
    <w:rsid w:val="00E165D4"/>
    <w:rsid w:val="00E16902"/>
    <w:rsid w:val="00E16DBE"/>
    <w:rsid w:val="00E16F8F"/>
    <w:rsid w:val="00E171F4"/>
    <w:rsid w:val="00E17E51"/>
    <w:rsid w:val="00E218F3"/>
    <w:rsid w:val="00E21931"/>
    <w:rsid w:val="00E21CBA"/>
    <w:rsid w:val="00E21D44"/>
    <w:rsid w:val="00E21FEE"/>
    <w:rsid w:val="00E233DE"/>
    <w:rsid w:val="00E23408"/>
    <w:rsid w:val="00E23DA0"/>
    <w:rsid w:val="00E24146"/>
    <w:rsid w:val="00E244B5"/>
    <w:rsid w:val="00E24631"/>
    <w:rsid w:val="00E2474A"/>
    <w:rsid w:val="00E24BD1"/>
    <w:rsid w:val="00E2557A"/>
    <w:rsid w:val="00E25641"/>
    <w:rsid w:val="00E26A8E"/>
    <w:rsid w:val="00E26E76"/>
    <w:rsid w:val="00E277D3"/>
    <w:rsid w:val="00E27AB0"/>
    <w:rsid w:val="00E27EFD"/>
    <w:rsid w:val="00E3094A"/>
    <w:rsid w:val="00E31947"/>
    <w:rsid w:val="00E31A58"/>
    <w:rsid w:val="00E31B30"/>
    <w:rsid w:val="00E32FC9"/>
    <w:rsid w:val="00E3304D"/>
    <w:rsid w:val="00E3320F"/>
    <w:rsid w:val="00E33A7D"/>
    <w:rsid w:val="00E340ED"/>
    <w:rsid w:val="00E3411F"/>
    <w:rsid w:val="00E3413D"/>
    <w:rsid w:val="00E34299"/>
    <w:rsid w:val="00E34491"/>
    <w:rsid w:val="00E34914"/>
    <w:rsid w:val="00E34A46"/>
    <w:rsid w:val="00E361FB"/>
    <w:rsid w:val="00E3679E"/>
    <w:rsid w:val="00E36EAB"/>
    <w:rsid w:val="00E3761E"/>
    <w:rsid w:val="00E3766D"/>
    <w:rsid w:val="00E40C43"/>
    <w:rsid w:val="00E40F3B"/>
    <w:rsid w:val="00E413EA"/>
    <w:rsid w:val="00E41E44"/>
    <w:rsid w:val="00E4203A"/>
    <w:rsid w:val="00E420A0"/>
    <w:rsid w:val="00E432E1"/>
    <w:rsid w:val="00E436C7"/>
    <w:rsid w:val="00E43891"/>
    <w:rsid w:val="00E4392A"/>
    <w:rsid w:val="00E443A5"/>
    <w:rsid w:val="00E4625F"/>
    <w:rsid w:val="00E464D4"/>
    <w:rsid w:val="00E4697F"/>
    <w:rsid w:val="00E46ABC"/>
    <w:rsid w:val="00E46B77"/>
    <w:rsid w:val="00E47122"/>
    <w:rsid w:val="00E5034D"/>
    <w:rsid w:val="00E5196B"/>
    <w:rsid w:val="00E51F5E"/>
    <w:rsid w:val="00E51F77"/>
    <w:rsid w:val="00E520F5"/>
    <w:rsid w:val="00E522E6"/>
    <w:rsid w:val="00E52396"/>
    <w:rsid w:val="00E526A2"/>
    <w:rsid w:val="00E529EF"/>
    <w:rsid w:val="00E530DE"/>
    <w:rsid w:val="00E53818"/>
    <w:rsid w:val="00E53CE1"/>
    <w:rsid w:val="00E54471"/>
    <w:rsid w:val="00E549B6"/>
    <w:rsid w:val="00E5614E"/>
    <w:rsid w:val="00E5619F"/>
    <w:rsid w:val="00E56730"/>
    <w:rsid w:val="00E56C99"/>
    <w:rsid w:val="00E573F2"/>
    <w:rsid w:val="00E5786F"/>
    <w:rsid w:val="00E603B2"/>
    <w:rsid w:val="00E6132C"/>
    <w:rsid w:val="00E6174B"/>
    <w:rsid w:val="00E61803"/>
    <w:rsid w:val="00E61CC5"/>
    <w:rsid w:val="00E62371"/>
    <w:rsid w:val="00E62764"/>
    <w:rsid w:val="00E6478C"/>
    <w:rsid w:val="00E64B28"/>
    <w:rsid w:val="00E65297"/>
    <w:rsid w:val="00E65759"/>
    <w:rsid w:val="00E658E8"/>
    <w:rsid w:val="00E65CE6"/>
    <w:rsid w:val="00E6628F"/>
    <w:rsid w:val="00E6696F"/>
    <w:rsid w:val="00E67137"/>
    <w:rsid w:val="00E67653"/>
    <w:rsid w:val="00E67D4D"/>
    <w:rsid w:val="00E7163F"/>
    <w:rsid w:val="00E7165F"/>
    <w:rsid w:val="00E716DC"/>
    <w:rsid w:val="00E71AC7"/>
    <w:rsid w:val="00E722CE"/>
    <w:rsid w:val="00E732EA"/>
    <w:rsid w:val="00E739CF"/>
    <w:rsid w:val="00E75346"/>
    <w:rsid w:val="00E7536E"/>
    <w:rsid w:val="00E75571"/>
    <w:rsid w:val="00E76B62"/>
    <w:rsid w:val="00E77D92"/>
    <w:rsid w:val="00E804C5"/>
    <w:rsid w:val="00E80655"/>
    <w:rsid w:val="00E818AB"/>
    <w:rsid w:val="00E81EAA"/>
    <w:rsid w:val="00E83606"/>
    <w:rsid w:val="00E837D8"/>
    <w:rsid w:val="00E83E20"/>
    <w:rsid w:val="00E843FC"/>
    <w:rsid w:val="00E85843"/>
    <w:rsid w:val="00E86315"/>
    <w:rsid w:val="00E8672F"/>
    <w:rsid w:val="00E86F6B"/>
    <w:rsid w:val="00E878D8"/>
    <w:rsid w:val="00E87D90"/>
    <w:rsid w:val="00E87DF7"/>
    <w:rsid w:val="00E90859"/>
    <w:rsid w:val="00E90937"/>
    <w:rsid w:val="00E911B4"/>
    <w:rsid w:val="00E912B7"/>
    <w:rsid w:val="00E9223F"/>
    <w:rsid w:val="00E927D4"/>
    <w:rsid w:val="00E93616"/>
    <w:rsid w:val="00E94AC9"/>
    <w:rsid w:val="00E953CE"/>
    <w:rsid w:val="00E95591"/>
    <w:rsid w:val="00E955B1"/>
    <w:rsid w:val="00E955CC"/>
    <w:rsid w:val="00E95718"/>
    <w:rsid w:val="00E95C70"/>
    <w:rsid w:val="00E96DE8"/>
    <w:rsid w:val="00E96F0A"/>
    <w:rsid w:val="00EA0507"/>
    <w:rsid w:val="00EA13FC"/>
    <w:rsid w:val="00EA19E7"/>
    <w:rsid w:val="00EA207D"/>
    <w:rsid w:val="00EA2A9A"/>
    <w:rsid w:val="00EA343C"/>
    <w:rsid w:val="00EA39C9"/>
    <w:rsid w:val="00EA3D52"/>
    <w:rsid w:val="00EA48D3"/>
    <w:rsid w:val="00EA52B4"/>
    <w:rsid w:val="00EA5624"/>
    <w:rsid w:val="00EA5B93"/>
    <w:rsid w:val="00EA657C"/>
    <w:rsid w:val="00EA66B9"/>
    <w:rsid w:val="00EA694B"/>
    <w:rsid w:val="00EA7700"/>
    <w:rsid w:val="00EB026C"/>
    <w:rsid w:val="00EB032F"/>
    <w:rsid w:val="00EB1A28"/>
    <w:rsid w:val="00EB22AE"/>
    <w:rsid w:val="00EB2557"/>
    <w:rsid w:val="00EB274F"/>
    <w:rsid w:val="00EB2A88"/>
    <w:rsid w:val="00EB3F75"/>
    <w:rsid w:val="00EB49BE"/>
    <w:rsid w:val="00EB5354"/>
    <w:rsid w:val="00EB5A09"/>
    <w:rsid w:val="00EB5F7B"/>
    <w:rsid w:val="00EB64E2"/>
    <w:rsid w:val="00EB6FAF"/>
    <w:rsid w:val="00EC0705"/>
    <w:rsid w:val="00EC0957"/>
    <w:rsid w:val="00EC10B8"/>
    <w:rsid w:val="00EC1267"/>
    <w:rsid w:val="00EC15E2"/>
    <w:rsid w:val="00EC276E"/>
    <w:rsid w:val="00EC2B1B"/>
    <w:rsid w:val="00EC2FD4"/>
    <w:rsid w:val="00EC31E8"/>
    <w:rsid w:val="00EC40E2"/>
    <w:rsid w:val="00EC4901"/>
    <w:rsid w:val="00EC4F9F"/>
    <w:rsid w:val="00EC52D2"/>
    <w:rsid w:val="00EC56AF"/>
    <w:rsid w:val="00EC578E"/>
    <w:rsid w:val="00EC5C70"/>
    <w:rsid w:val="00EC634D"/>
    <w:rsid w:val="00EC686D"/>
    <w:rsid w:val="00EC6CAB"/>
    <w:rsid w:val="00EC6D11"/>
    <w:rsid w:val="00EC7833"/>
    <w:rsid w:val="00ED0206"/>
    <w:rsid w:val="00ED06DD"/>
    <w:rsid w:val="00ED09B2"/>
    <w:rsid w:val="00ED0B37"/>
    <w:rsid w:val="00ED0EB3"/>
    <w:rsid w:val="00ED0F94"/>
    <w:rsid w:val="00ED13E3"/>
    <w:rsid w:val="00ED2E0A"/>
    <w:rsid w:val="00ED3CA9"/>
    <w:rsid w:val="00ED3ED7"/>
    <w:rsid w:val="00ED4941"/>
    <w:rsid w:val="00ED4A3D"/>
    <w:rsid w:val="00ED4DC8"/>
    <w:rsid w:val="00ED4F92"/>
    <w:rsid w:val="00ED5273"/>
    <w:rsid w:val="00ED5ED8"/>
    <w:rsid w:val="00ED6427"/>
    <w:rsid w:val="00ED6A67"/>
    <w:rsid w:val="00ED6BC4"/>
    <w:rsid w:val="00EE0290"/>
    <w:rsid w:val="00EE0356"/>
    <w:rsid w:val="00EE041A"/>
    <w:rsid w:val="00EE09C9"/>
    <w:rsid w:val="00EE0EDC"/>
    <w:rsid w:val="00EE1789"/>
    <w:rsid w:val="00EE1DC0"/>
    <w:rsid w:val="00EE23B9"/>
    <w:rsid w:val="00EE2C8A"/>
    <w:rsid w:val="00EE3279"/>
    <w:rsid w:val="00EE3726"/>
    <w:rsid w:val="00EE39F1"/>
    <w:rsid w:val="00EE56E2"/>
    <w:rsid w:val="00EE574B"/>
    <w:rsid w:val="00EE5B53"/>
    <w:rsid w:val="00EE6157"/>
    <w:rsid w:val="00EE6BDA"/>
    <w:rsid w:val="00EE6C0C"/>
    <w:rsid w:val="00EE74AE"/>
    <w:rsid w:val="00EE7A4D"/>
    <w:rsid w:val="00EF033E"/>
    <w:rsid w:val="00EF08B1"/>
    <w:rsid w:val="00EF0D47"/>
    <w:rsid w:val="00EF0EC1"/>
    <w:rsid w:val="00EF0F84"/>
    <w:rsid w:val="00EF1C44"/>
    <w:rsid w:val="00EF29E3"/>
    <w:rsid w:val="00EF32A1"/>
    <w:rsid w:val="00EF368E"/>
    <w:rsid w:val="00EF39C2"/>
    <w:rsid w:val="00EF3AA3"/>
    <w:rsid w:val="00EF48F5"/>
    <w:rsid w:val="00EF4B9D"/>
    <w:rsid w:val="00EF4EC4"/>
    <w:rsid w:val="00EF6C1F"/>
    <w:rsid w:val="00EF72E7"/>
    <w:rsid w:val="00EF7EFB"/>
    <w:rsid w:val="00F0136B"/>
    <w:rsid w:val="00F01AA2"/>
    <w:rsid w:val="00F0284F"/>
    <w:rsid w:val="00F03376"/>
    <w:rsid w:val="00F0425E"/>
    <w:rsid w:val="00F04272"/>
    <w:rsid w:val="00F0478C"/>
    <w:rsid w:val="00F04A8D"/>
    <w:rsid w:val="00F053DE"/>
    <w:rsid w:val="00F05569"/>
    <w:rsid w:val="00F0622C"/>
    <w:rsid w:val="00F069EC"/>
    <w:rsid w:val="00F06F87"/>
    <w:rsid w:val="00F072F2"/>
    <w:rsid w:val="00F0755D"/>
    <w:rsid w:val="00F07CCA"/>
    <w:rsid w:val="00F1017F"/>
    <w:rsid w:val="00F10572"/>
    <w:rsid w:val="00F107D1"/>
    <w:rsid w:val="00F10E3F"/>
    <w:rsid w:val="00F10EA4"/>
    <w:rsid w:val="00F128F4"/>
    <w:rsid w:val="00F15AE8"/>
    <w:rsid w:val="00F15BA0"/>
    <w:rsid w:val="00F160F2"/>
    <w:rsid w:val="00F16547"/>
    <w:rsid w:val="00F16692"/>
    <w:rsid w:val="00F16A45"/>
    <w:rsid w:val="00F16B2B"/>
    <w:rsid w:val="00F16CC5"/>
    <w:rsid w:val="00F200B8"/>
    <w:rsid w:val="00F21230"/>
    <w:rsid w:val="00F21326"/>
    <w:rsid w:val="00F21501"/>
    <w:rsid w:val="00F2200E"/>
    <w:rsid w:val="00F22017"/>
    <w:rsid w:val="00F2296D"/>
    <w:rsid w:val="00F22BE5"/>
    <w:rsid w:val="00F2347B"/>
    <w:rsid w:val="00F234C7"/>
    <w:rsid w:val="00F23FDA"/>
    <w:rsid w:val="00F243E1"/>
    <w:rsid w:val="00F24BCD"/>
    <w:rsid w:val="00F25303"/>
    <w:rsid w:val="00F258AE"/>
    <w:rsid w:val="00F26B26"/>
    <w:rsid w:val="00F26FA2"/>
    <w:rsid w:val="00F27023"/>
    <w:rsid w:val="00F274FA"/>
    <w:rsid w:val="00F27916"/>
    <w:rsid w:val="00F30F72"/>
    <w:rsid w:val="00F31D9F"/>
    <w:rsid w:val="00F31DC6"/>
    <w:rsid w:val="00F31EAF"/>
    <w:rsid w:val="00F3250E"/>
    <w:rsid w:val="00F3283B"/>
    <w:rsid w:val="00F341F7"/>
    <w:rsid w:val="00F347D3"/>
    <w:rsid w:val="00F36C8B"/>
    <w:rsid w:val="00F36F93"/>
    <w:rsid w:val="00F371FD"/>
    <w:rsid w:val="00F37C1E"/>
    <w:rsid w:val="00F40063"/>
    <w:rsid w:val="00F40943"/>
    <w:rsid w:val="00F4269D"/>
    <w:rsid w:val="00F43DC0"/>
    <w:rsid w:val="00F44CAD"/>
    <w:rsid w:val="00F44EB0"/>
    <w:rsid w:val="00F45A2E"/>
    <w:rsid w:val="00F464DC"/>
    <w:rsid w:val="00F46A16"/>
    <w:rsid w:val="00F46A76"/>
    <w:rsid w:val="00F46B9C"/>
    <w:rsid w:val="00F473BC"/>
    <w:rsid w:val="00F47567"/>
    <w:rsid w:val="00F47947"/>
    <w:rsid w:val="00F504F2"/>
    <w:rsid w:val="00F50CA0"/>
    <w:rsid w:val="00F50D86"/>
    <w:rsid w:val="00F51790"/>
    <w:rsid w:val="00F51EC2"/>
    <w:rsid w:val="00F5395A"/>
    <w:rsid w:val="00F53BBB"/>
    <w:rsid w:val="00F54E36"/>
    <w:rsid w:val="00F55337"/>
    <w:rsid w:val="00F55F4E"/>
    <w:rsid w:val="00F56281"/>
    <w:rsid w:val="00F56B81"/>
    <w:rsid w:val="00F573C6"/>
    <w:rsid w:val="00F57465"/>
    <w:rsid w:val="00F57565"/>
    <w:rsid w:val="00F605F9"/>
    <w:rsid w:val="00F60740"/>
    <w:rsid w:val="00F6086B"/>
    <w:rsid w:val="00F60D29"/>
    <w:rsid w:val="00F613B9"/>
    <w:rsid w:val="00F627C8"/>
    <w:rsid w:val="00F62F4A"/>
    <w:rsid w:val="00F634B3"/>
    <w:rsid w:val="00F640E5"/>
    <w:rsid w:val="00F642E7"/>
    <w:rsid w:val="00F65654"/>
    <w:rsid w:val="00F65A3B"/>
    <w:rsid w:val="00F65BD7"/>
    <w:rsid w:val="00F65D26"/>
    <w:rsid w:val="00F6638A"/>
    <w:rsid w:val="00F665D4"/>
    <w:rsid w:val="00F66A2D"/>
    <w:rsid w:val="00F66D6C"/>
    <w:rsid w:val="00F66E2D"/>
    <w:rsid w:val="00F67476"/>
    <w:rsid w:val="00F6778F"/>
    <w:rsid w:val="00F67BCE"/>
    <w:rsid w:val="00F70B69"/>
    <w:rsid w:val="00F70D3C"/>
    <w:rsid w:val="00F73054"/>
    <w:rsid w:val="00F738AB"/>
    <w:rsid w:val="00F739BB"/>
    <w:rsid w:val="00F73E9E"/>
    <w:rsid w:val="00F7691E"/>
    <w:rsid w:val="00F76C14"/>
    <w:rsid w:val="00F804B4"/>
    <w:rsid w:val="00F80866"/>
    <w:rsid w:val="00F80B7B"/>
    <w:rsid w:val="00F80EBC"/>
    <w:rsid w:val="00F81906"/>
    <w:rsid w:val="00F81922"/>
    <w:rsid w:val="00F8196A"/>
    <w:rsid w:val="00F81F13"/>
    <w:rsid w:val="00F82A1F"/>
    <w:rsid w:val="00F83364"/>
    <w:rsid w:val="00F838B0"/>
    <w:rsid w:val="00F841C0"/>
    <w:rsid w:val="00F8421F"/>
    <w:rsid w:val="00F846A8"/>
    <w:rsid w:val="00F85186"/>
    <w:rsid w:val="00F85615"/>
    <w:rsid w:val="00F85D2E"/>
    <w:rsid w:val="00F8670E"/>
    <w:rsid w:val="00F8693B"/>
    <w:rsid w:val="00F87358"/>
    <w:rsid w:val="00F9034D"/>
    <w:rsid w:val="00F908F4"/>
    <w:rsid w:val="00F91862"/>
    <w:rsid w:val="00F91907"/>
    <w:rsid w:val="00F91E22"/>
    <w:rsid w:val="00F91FB5"/>
    <w:rsid w:val="00F91FC9"/>
    <w:rsid w:val="00F9263F"/>
    <w:rsid w:val="00F92AE7"/>
    <w:rsid w:val="00F92DA8"/>
    <w:rsid w:val="00F935F5"/>
    <w:rsid w:val="00F9368A"/>
    <w:rsid w:val="00F94025"/>
    <w:rsid w:val="00F94E0D"/>
    <w:rsid w:val="00F95629"/>
    <w:rsid w:val="00F956D7"/>
    <w:rsid w:val="00F957B5"/>
    <w:rsid w:val="00F9688B"/>
    <w:rsid w:val="00F96F54"/>
    <w:rsid w:val="00F97004"/>
    <w:rsid w:val="00FA01A8"/>
    <w:rsid w:val="00FA071E"/>
    <w:rsid w:val="00FA14AA"/>
    <w:rsid w:val="00FA16C3"/>
    <w:rsid w:val="00FA1F52"/>
    <w:rsid w:val="00FA2725"/>
    <w:rsid w:val="00FA28A5"/>
    <w:rsid w:val="00FA44FC"/>
    <w:rsid w:val="00FA4572"/>
    <w:rsid w:val="00FA60AB"/>
    <w:rsid w:val="00FA73E6"/>
    <w:rsid w:val="00FA748F"/>
    <w:rsid w:val="00FA7923"/>
    <w:rsid w:val="00FB02D5"/>
    <w:rsid w:val="00FB0C15"/>
    <w:rsid w:val="00FB1677"/>
    <w:rsid w:val="00FB1999"/>
    <w:rsid w:val="00FB2A89"/>
    <w:rsid w:val="00FB2E97"/>
    <w:rsid w:val="00FB3DAB"/>
    <w:rsid w:val="00FB47F0"/>
    <w:rsid w:val="00FB4E30"/>
    <w:rsid w:val="00FB53A0"/>
    <w:rsid w:val="00FB58BF"/>
    <w:rsid w:val="00FB5989"/>
    <w:rsid w:val="00FB6957"/>
    <w:rsid w:val="00FB69E6"/>
    <w:rsid w:val="00FB6C44"/>
    <w:rsid w:val="00FB78CE"/>
    <w:rsid w:val="00FB7FD8"/>
    <w:rsid w:val="00FC03A5"/>
    <w:rsid w:val="00FC0BDD"/>
    <w:rsid w:val="00FC1C44"/>
    <w:rsid w:val="00FC1F98"/>
    <w:rsid w:val="00FC29BA"/>
    <w:rsid w:val="00FC2A5E"/>
    <w:rsid w:val="00FC2DAB"/>
    <w:rsid w:val="00FC30BD"/>
    <w:rsid w:val="00FC34B5"/>
    <w:rsid w:val="00FC34C8"/>
    <w:rsid w:val="00FC47BA"/>
    <w:rsid w:val="00FC539F"/>
    <w:rsid w:val="00FC6B26"/>
    <w:rsid w:val="00FC7B00"/>
    <w:rsid w:val="00FD0B28"/>
    <w:rsid w:val="00FD0EF4"/>
    <w:rsid w:val="00FD1746"/>
    <w:rsid w:val="00FD2290"/>
    <w:rsid w:val="00FD2327"/>
    <w:rsid w:val="00FD3B0A"/>
    <w:rsid w:val="00FD3D00"/>
    <w:rsid w:val="00FD50A4"/>
    <w:rsid w:val="00FD5B2B"/>
    <w:rsid w:val="00FD76EB"/>
    <w:rsid w:val="00FE00EF"/>
    <w:rsid w:val="00FE0471"/>
    <w:rsid w:val="00FE0B1B"/>
    <w:rsid w:val="00FE0DF4"/>
    <w:rsid w:val="00FE171A"/>
    <w:rsid w:val="00FE1B51"/>
    <w:rsid w:val="00FE23FB"/>
    <w:rsid w:val="00FE2BC3"/>
    <w:rsid w:val="00FE2F9D"/>
    <w:rsid w:val="00FE333A"/>
    <w:rsid w:val="00FE33C3"/>
    <w:rsid w:val="00FE59BB"/>
    <w:rsid w:val="00FE5C52"/>
    <w:rsid w:val="00FE6219"/>
    <w:rsid w:val="00FE62A3"/>
    <w:rsid w:val="00FE67A2"/>
    <w:rsid w:val="00FE6BFC"/>
    <w:rsid w:val="00FE766F"/>
    <w:rsid w:val="00FE78AA"/>
    <w:rsid w:val="00FE7A57"/>
    <w:rsid w:val="00FE7C53"/>
    <w:rsid w:val="00FE7D81"/>
    <w:rsid w:val="00FF0945"/>
    <w:rsid w:val="00FF0E7A"/>
    <w:rsid w:val="00FF20DF"/>
    <w:rsid w:val="00FF26AC"/>
    <w:rsid w:val="00FF284D"/>
    <w:rsid w:val="00FF2DAA"/>
    <w:rsid w:val="00FF3CDE"/>
    <w:rsid w:val="00FF475C"/>
    <w:rsid w:val="00FF4AC1"/>
    <w:rsid w:val="00FF5A02"/>
    <w:rsid w:val="00FF6BB5"/>
    <w:rsid w:val="00FF6E91"/>
    <w:rsid w:val="00FF6F31"/>
    <w:rsid w:val="00FF7E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350774F"/>
  <w15:docId w15:val="{20919C45-429B-47A7-ACF1-30CEFAFC9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iPriority="0"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qFormat="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0" w:unhideWhenUsed="1" w:qFormat="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790BC4"/>
    <w:rPr>
      <w:sz w:val="24"/>
      <w:szCs w:val="24"/>
    </w:rPr>
  </w:style>
  <w:style w:type="paragraph" w:styleId="10">
    <w:name w:val="heading 1"/>
    <w:aliases w:val="Document Header1,H1,Введение...,Б1,Heading 1iz,Б11,Заголовок параграфа (1.),Headi...,Заголовок 1 Знак Знак Знак Знак Знак Знак Знак Знак Знак Знак Знак Знак Знак Знак Знак Знак Знак Знак Знак Знак Знак Знак Знак Знак Знак Знак,H1 Знак,раздел"/>
    <w:basedOn w:val="a1"/>
    <w:next w:val="a1"/>
    <w:link w:val="11"/>
    <w:uiPriority w:val="99"/>
    <w:qFormat/>
    <w:rsid w:val="00312B8A"/>
    <w:pPr>
      <w:keepNext/>
      <w:tabs>
        <w:tab w:val="num" w:pos="1134"/>
      </w:tabs>
      <w:ind w:left="1134" w:hanging="1134"/>
      <w:jc w:val="right"/>
      <w:outlineLvl w:val="0"/>
    </w:pPr>
  </w:style>
  <w:style w:type="paragraph" w:styleId="20">
    <w:name w:val="heading 2"/>
    <w:aliases w:val="H2,2,h2,Б2,RTC,iz2,H2 Знак,Заголовок 21,Numbered text 3,HD2,Heading 2 Hidden,Раздел Знак,Level 2 Topic Heading,H21,Major,CHS,H2-Heading 2,l2,Header2,22,heading2,list2,A,A.B.C.,list 2,Heading2,Heading Indent No L2,H,Gliederung2,H22"/>
    <w:basedOn w:val="a1"/>
    <w:next w:val="a1"/>
    <w:link w:val="22"/>
    <w:uiPriority w:val="99"/>
    <w:qFormat/>
    <w:rsid w:val="00312B8A"/>
    <w:pPr>
      <w:keepNext/>
      <w:tabs>
        <w:tab w:val="num" w:pos="1134"/>
      </w:tabs>
      <w:spacing w:before="240" w:after="60"/>
      <w:ind w:left="1134" w:hanging="1134"/>
      <w:outlineLvl w:val="1"/>
    </w:pPr>
    <w:rPr>
      <w:rFonts w:ascii="Arial" w:hAnsi="Arial" w:cs="Arial"/>
      <w:b/>
      <w:bCs/>
      <w:i/>
      <w:iCs/>
      <w:sz w:val="28"/>
      <w:szCs w:val="28"/>
    </w:rPr>
  </w:style>
  <w:style w:type="paragraph" w:styleId="3">
    <w:name w:val="heading 3"/>
    <w:aliases w:val="H3,Заголовок новый"/>
    <w:basedOn w:val="a1"/>
    <w:next w:val="a1"/>
    <w:link w:val="31"/>
    <w:uiPriority w:val="99"/>
    <w:qFormat/>
    <w:rsid w:val="00312B8A"/>
    <w:pPr>
      <w:keepNext/>
      <w:numPr>
        <w:ilvl w:val="2"/>
        <w:numId w:val="21"/>
      </w:numPr>
      <w:spacing w:before="240" w:after="60"/>
      <w:outlineLvl w:val="2"/>
    </w:pPr>
    <w:rPr>
      <w:rFonts w:ascii="Cambria" w:hAnsi="Cambria" w:cs="Cambria"/>
      <w:b/>
      <w:bCs/>
      <w:sz w:val="26"/>
      <w:szCs w:val="26"/>
    </w:rPr>
  </w:style>
  <w:style w:type="paragraph" w:styleId="4">
    <w:name w:val="heading 4"/>
    <w:aliases w:val="H4"/>
    <w:basedOn w:val="a1"/>
    <w:next w:val="a1"/>
    <w:link w:val="41"/>
    <w:uiPriority w:val="99"/>
    <w:qFormat/>
    <w:rsid w:val="00312B8A"/>
    <w:pPr>
      <w:keepNext/>
      <w:numPr>
        <w:ilvl w:val="3"/>
        <w:numId w:val="21"/>
      </w:numPr>
      <w:spacing w:before="240" w:after="60"/>
      <w:outlineLvl w:val="3"/>
    </w:pPr>
    <w:rPr>
      <w:b/>
      <w:bCs/>
      <w:sz w:val="28"/>
      <w:szCs w:val="28"/>
    </w:rPr>
  </w:style>
  <w:style w:type="paragraph" w:styleId="5">
    <w:name w:val="heading 5"/>
    <w:aliases w:val="H5"/>
    <w:basedOn w:val="a1"/>
    <w:next w:val="a1"/>
    <w:link w:val="51"/>
    <w:uiPriority w:val="99"/>
    <w:qFormat/>
    <w:rsid w:val="00312B8A"/>
    <w:pPr>
      <w:tabs>
        <w:tab w:val="num" w:pos="3181"/>
      </w:tabs>
      <w:spacing w:before="240" w:after="60"/>
      <w:ind w:left="3181" w:hanging="1008"/>
      <w:outlineLvl w:val="4"/>
    </w:pPr>
    <w:rPr>
      <w:rFonts w:ascii="Times New Roman CYR" w:hAnsi="Times New Roman CYR" w:cs="Times New Roman CYR"/>
      <w:b/>
      <w:bCs/>
      <w:i/>
      <w:iCs/>
      <w:sz w:val="26"/>
      <w:szCs w:val="26"/>
    </w:rPr>
  </w:style>
  <w:style w:type="paragraph" w:styleId="6">
    <w:name w:val="heading 6"/>
    <w:basedOn w:val="a1"/>
    <w:next w:val="a1"/>
    <w:link w:val="60"/>
    <w:uiPriority w:val="99"/>
    <w:qFormat/>
    <w:rsid w:val="00312B8A"/>
    <w:pPr>
      <w:spacing w:before="240" w:after="60"/>
      <w:outlineLvl w:val="5"/>
    </w:pPr>
    <w:rPr>
      <w:b/>
      <w:bCs/>
      <w:sz w:val="22"/>
      <w:szCs w:val="22"/>
    </w:rPr>
  </w:style>
  <w:style w:type="paragraph" w:styleId="7">
    <w:name w:val="heading 7"/>
    <w:basedOn w:val="a1"/>
    <w:next w:val="a1"/>
    <w:link w:val="71"/>
    <w:uiPriority w:val="99"/>
    <w:qFormat/>
    <w:rsid w:val="00312B8A"/>
    <w:pPr>
      <w:tabs>
        <w:tab w:val="num" w:pos="3469"/>
      </w:tabs>
      <w:spacing w:before="240" w:after="60"/>
      <w:ind w:left="3469" w:hanging="1296"/>
      <w:outlineLvl w:val="6"/>
    </w:pPr>
  </w:style>
  <w:style w:type="paragraph" w:styleId="8">
    <w:name w:val="heading 8"/>
    <w:basedOn w:val="a1"/>
    <w:next w:val="a1"/>
    <w:link w:val="81"/>
    <w:uiPriority w:val="99"/>
    <w:qFormat/>
    <w:rsid w:val="00312B8A"/>
    <w:pPr>
      <w:tabs>
        <w:tab w:val="num" w:pos="3613"/>
      </w:tabs>
      <w:spacing w:before="240" w:after="60"/>
      <w:ind w:left="3613" w:hanging="1440"/>
      <w:outlineLvl w:val="7"/>
    </w:pPr>
    <w:rPr>
      <w:i/>
      <w:iCs/>
    </w:rPr>
  </w:style>
  <w:style w:type="paragraph" w:styleId="9">
    <w:name w:val="heading 9"/>
    <w:basedOn w:val="a1"/>
    <w:next w:val="a1"/>
    <w:link w:val="91"/>
    <w:uiPriority w:val="99"/>
    <w:qFormat/>
    <w:rsid w:val="00312B8A"/>
    <w:pPr>
      <w:tabs>
        <w:tab w:val="num" w:pos="3757"/>
      </w:tabs>
      <w:spacing w:before="240" w:after="60"/>
      <w:ind w:left="3757" w:hanging="1584"/>
      <w:outlineLvl w:val="8"/>
    </w:pPr>
    <w:rPr>
      <w:rFonts w:ascii="Arial" w:hAnsi="Arial" w:cs="Arial"/>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Заголовок 1 Знак"/>
    <w:aliases w:val="Document Header1 Знак1,H1 Знак2,Введение... Знак1,Б1 Знак1,Heading 1iz Знак1,Б11 Знак1,Заголовок параграфа (1.) Знак1,Headi... Знак1,H1 Знак Знак1,раздел Знак"/>
    <w:link w:val="10"/>
    <w:uiPriority w:val="99"/>
    <w:locked/>
    <w:rsid w:val="00E23DA0"/>
    <w:rPr>
      <w:sz w:val="24"/>
      <w:szCs w:val="24"/>
    </w:rPr>
  </w:style>
  <w:style w:type="character" w:customStyle="1" w:styleId="Heading2Char">
    <w:name w:val="Heading 2 Char"/>
    <w:aliases w:val="H2 Char,2 Char,h2 Char,Б2 Char,RTC Char,iz2 Char,H2 Знак Char,Заголовок 21 Char,Numbered text 3 Char,HD2 Char,Heading 2 Hidden Char,Раздел Знак Char,Level 2 Topic Heading Char,H21 Char,Major Char,CHS Char,H2-Heading 2 Char,l2 Char,22 Char"/>
    <w:uiPriority w:val="9"/>
    <w:semiHidden/>
    <w:rsid w:val="00560287"/>
    <w:rPr>
      <w:rFonts w:ascii="Cambria" w:eastAsia="Times New Roman" w:hAnsi="Cambria" w:cs="Times New Roman"/>
      <w:b/>
      <w:bCs/>
      <w:i/>
      <w:iCs/>
      <w:sz w:val="28"/>
      <w:szCs w:val="28"/>
    </w:rPr>
  </w:style>
  <w:style w:type="character" w:customStyle="1" w:styleId="31">
    <w:name w:val="Заголовок 3 Знак1"/>
    <w:aliases w:val="H3 Знак,Заголовок новый Знак"/>
    <w:link w:val="3"/>
    <w:uiPriority w:val="99"/>
    <w:locked/>
    <w:rsid w:val="00A208C8"/>
    <w:rPr>
      <w:rFonts w:ascii="Cambria" w:hAnsi="Cambria" w:cs="Cambria"/>
      <w:b/>
      <w:bCs/>
      <w:sz w:val="26"/>
      <w:szCs w:val="26"/>
    </w:rPr>
  </w:style>
  <w:style w:type="character" w:customStyle="1" w:styleId="41">
    <w:name w:val="Заголовок 4 Знак1"/>
    <w:aliases w:val="H4 Знак"/>
    <w:link w:val="4"/>
    <w:uiPriority w:val="99"/>
    <w:locked/>
    <w:rsid w:val="00A208C8"/>
    <w:rPr>
      <w:b/>
      <w:bCs/>
      <w:sz w:val="28"/>
      <w:szCs w:val="28"/>
    </w:rPr>
  </w:style>
  <w:style w:type="character" w:customStyle="1" w:styleId="51">
    <w:name w:val="Заголовок 5 Знак1"/>
    <w:aliases w:val="H5 Знак"/>
    <w:link w:val="5"/>
    <w:uiPriority w:val="99"/>
    <w:locked/>
    <w:rsid w:val="00F85186"/>
    <w:rPr>
      <w:rFonts w:ascii="Times New Roman CYR" w:hAnsi="Times New Roman CYR" w:cs="Times New Roman CYR"/>
      <w:b/>
      <w:bCs/>
      <w:i/>
      <w:iCs/>
      <w:sz w:val="26"/>
      <w:szCs w:val="26"/>
    </w:rPr>
  </w:style>
  <w:style w:type="character" w:customStyle="1" w:styleId="60">
    <w:name w:val="Заголовок 6 Знак"/>
    <w:link w:val="6"/>
    <w:uiPriority w:val="99"/>
    <w:semiHidden/>
    <w:locked/>
    <w:rsid w:val="00A208C8"/>
    <w:rPr>
      <w:rFonts w:ascii="Calibri" w:hAnsi="Calibri" w:cs="Calibri"/>
      <w:b/>
      <w:bCs/>
    </w:rPr>
  </w:style>
  <w:style w:type="character" w:customStyle="1" w:styleId="71">
    <w:name w:val="Заголовок 7 Знак1"/>
    <w:link w:val="7"/>
    <w:uiPriority w:val="99"/>
    <w:semiHidden/>
    <w:locked/>
    <w:rsid w:val="00A208C8"/>
    <w:rPr>
      <w:rFonts w:ascii="Calibri" w:hAnsi="Calibri" w:cs="Calibri"/>
      <w:sz w:val="24"/>
      <w:szCs w:val="24"/>
    </w:rPr>
  </w:style>
  <w:style w:type="character" w:customStyle="1" w:styleId="81">
    <w:name w:val="Заголовок 8 Знак1"/>
    <w:link w:val="8"/>
    <w:uiPriority w:val="99"/>
    <w:semiHidden/>
    <w:locked/>
    <w:rsid w:val="00A208C8"/>
    <w:rPr>
      <w:rFonts w:ascii="Calibri" w:hAnsi="Calibri" w:cs="Calibri"/>
      <w:i/>
      <w:iCs/>
      <w:sz w:val="24"/>
      <w:szCs w:val="24"/>
    </w:rPr>
  </w:style>
  <w:style w:type="character" w:customStyle="1" w:styleId="91">
    <w:name w:val="Заголовок 9 Знак1"/>
    <w:link w:val="9"/>
    <w:uiPriority w:val="99"/>
    <w:semiHidden/>
    <w:locked/>
    <w:rsid w:val="00A208C8"/>
    <w:rPr>
      <w:rFonts w:ascii="Cambria" w:hAnsi="Cambria" w:cs="Cambria"/>
    </w:rPr>
  </w:style>
  <w:style w:type="character" w:customStyle="1" w:styleId="Heading2Char53">
    <w:name w:val="Heading 2 Char53"/>
    <w:aliases w:val="H2 Char53,2 Char53,h2 Char53,Б2 Char53,RTC Char53,iz2 Char53,H2 Знак Char53,Заголовок 21 Char53,Numbered text 3 Char53,HD2 Char53,Heading 2 Hidden Char53,Раздел Знак Char53,Level 2 Topic Heading Char53,H21 Char53,Major Char53,CHS Char10"/>
    <w:uiPriority w:val="99"/>
    <w:semiHidden/>
    <w:locked/>
    <w:rPr>
      <w:rFonts w:ascii="Cambria" w:hAnsi="Cambria" w:cs="Times New Roman"/>
      <w:b/>
      <w:bCs/>
      <w:i/>
      <w:iCs/>
      <w:sz w:val="28"/>
      <w:szCs w:val="28"/>
    </w:rPr>
  </w:style>
  <w:style w:type="character" w:customStyle="1" w:styleId="Heading2Char52">
    <w:name w:val="Heading 2 Char52"/>
    <w:aliases w:val="H2 Char52,2 Char52,h2 Char52,Б2 Char52,RTC Char52,iz2 Char52,H2 Знак Char52,Заголовок 21 Char52,Numbered text 3 Char52,HD2 Char52,Heading 2 Hidden Char52,Раздел Знак Char52,Level 2 Topic Heading Char52,H21 Char52,Major Char52,CHS Char1"/>
    <w:uiPriority w:val="99"/>
    <w:semiHidden/>
    <w:locked/>
    <w:rsid w:val="00F10EA4"/>
    <w:rPr>
      <w:rFonts w:ascii="Cambria" w:hAnsi="Cambria" w:cs="Times New Roman"/>
      <w:b/>
      <w:bCs/>
      <w:i/>
      <w:iCs/>
      <w:sz w:val="28"/>
      <w:szCs w:val="28"/>
    </w:rPr>
  </w:style>
  <w:style w:type="character" w:customStyle="1" w:styleId="Heading2Char51">
    <w:name w:val="Heading 2 Char51"/>
    <w:aliases w:val="H2 Char51,2 Char51,h2 Char51,Б2 Char51,RTC Char51,iz2 Char51,H2 Знак Char51,Заголовок 21 Char51,Numbered text 3 Char51,HD2 Char51,Heading 2 Hidden Char51,Раздел Знак Char51,Level 2 Topic Heading Char51,H21 Char51,Major Char51"/>
    <w:uiPriority w:val="99"/>
    <w:semiHidden/>
    <w:locked/>
    <w:rsid w:val="006306B7"/>
    <w:rPr>
      <w:rFonts w:ascii="Cambria" w:hAnsi="Cambria" w:cs="Times New Roman"/>
      <w:b/>
      <w:bCs/>
      <w:i/>
      <w:iCs/>
      <w:sz w:val="28"/>
      <w:szCs w:val="28"/>
    </w:rPr>
  </w:style>
  <w:style w:type="character" w:customStyle="1" w:styleId="Heading2Char50">
    <w:name w:val="Heading 2 Char50"/>
    <w:aliases w:val="H2 Char50,2 Char50,h2 Char50,Б2 Char50,RTC Char50,iz2 Char50,H2 Знак Char50,Заголовок 21 Char50,Numbered text 3 Char50,HD2 Char50,Heading 2 Hidden Char50,Раздел Знак Char50,Level 2 Topic Heading Char50,H21 Char50,Major Char50"/>
    <w:uiPriority w:val="99"/>
    <w:semiHidden/>
    <w:locked/>
    <w:rsid w:val="00876517"/>
    <w:rPr>
      <w:rFonts w:ascii="Cambria" w:hAnsi="Cambria" w:cs="Cambria"/>
      <w:b/>
      <w:bCs/>
      <w:i/>
      <w:iCs/>
      <w:sz w:val="28"/>
      <w:szCs w:val="28"/>
    </w:rPr>
  </w:style>
  <w:style w:type="character" w:customStyle="1" w:styleId="Heading2Char49">
    <w:name w:val="Heading 2 Char49"/>
    <w:aliases w:val="H2 Char49,2 Char49,h2 Char49,Б2 Char49,RTC Char49,iz2 Char49,H2 Знак Char49,Заголовок 21 Char49,Numbered text 3 Char49,HD2 Char49,Heading 2 Hidden Char49,Раздел Знак Char49,Level 2 Topic Heading Char49,H21 Char49,Major Char49"/>
    <w:uiPriority w:val="99"/>
    <w:semiHidden/>
    <w:locked/>
    <w:rsid w:val="00877A31"/>
    <w:rPr>
      <w:rFonts w:ascii="Cambria" w:hAnsi="Cambria" w:cs="Cambria"/>
      <w:b/>
      <w:bCs/>
      <w:i/>
      <w:iCs/>
      <w:sz w:val="28"/>
      <w:szCs w:val="28"/>
    </w:rPr>
  </w:style>
  <w:style w:type="character" w:customStyle="1" w:styleId="Heading2Char48">
    <w:name w:val="Heading 2 Char48"/>
    <w:aliases w:val="H2 Char48,2 Char48,h2 Char48,Б2 Char48,RTC Char48,iz2 Char48,H2 Знак Char48,Заголовок 21 Char48,Numbered text 3 Char48,HD2 Char48,Heading 2 Hidden Char48,Раздел Знак Char48,Level 2 Topic Heading Char48,H21 Char48,Major Char48"/>
    <w:uiPriority w:val="99"/>
    <w:semiHidden/>
    <w:locked/>
    <w:rsid w:val="009905A6"/>
    <w:rPr>
      <w:rFonts w:ascii="Cambria" w:hAnsi="Cambria" w:cs="Cambria"/>
      <w:b/>
      <w:bCs/>
      <w:i/>
      <w:iCs/>
      <w:sz w:val="28"/>
      <w:szCs w:val="28"/>
    </w:rPr>
  </w:style>
  <w:style w:type="character" w:customStyle="1" w:styleId="Heading2Char47">
    <w:name w:val="Heading 2 Char47"/>
    <w:aliases w:val="H2 Char47,2 Char47,h2 Char47,Б2 Char47,RTC Char47,iz2 Char47,H2 Знак Char47,Заголовок 21 Char47,Numbered text 3 Char47,HD2 Char47,Heading 2 Hidden Char47,Раздел Знак Char47,Level 2 Topic Heading Char47,H21 Char47,Major Char47"/>
    <w:uiPriority w:val="99"/>
    <w:semiHidden/>
    <w:locked/>
    <w:rsid w:val="00950EBC"/>
    <w:rPr>
      <w:rFonts w:ascii="Cambria" w:hAnsi="Cambria" w:cs="Cambria"/>
      <w:b/>
      <w:bCs/>
      <w:i/>
      <w:iCs/>
      <w:sz w:val="28"/>
      <w:szCs w:val="28"/>
    </w:rPr>
  </w:style>
  <w:style w:type="character" w:customStyle="1" w:styleId="Heading2Char46">
    <w:name w:val="Heading 2 Char46"/>
    <w:aliases w:val="H2 Char46,2 Char46,h2 Char46,Б2 Char46,RTC Char46,iz2 Char46,H2 Знак Char46,Заголовок 21 Char46,Numbered text 3 Char46,HD2 Char46,Heading 2 Hidden Char46,Раздел Знак Char46,Level 2 Topic Heading Char46,H21 Char46,Major Char46"/>
    <w:uiPriority w:val="99"/>
    <w:semiHidden/>
    <w:locked/>
    <w:rsid w:val="00E233DE"/>
    <w:rPr>
      <w:rFonts w:ascii="Cambria" w:hAnsi="Cambria" w:cs="Cambria"/>
      <w:b/>
      <w:bCs/>
      <w:i/>
      <w:iCs/>
      <w:sz w:val="28"/>
      <w:szCs w:val="28"/>
    </w:rPr>
  </w:style>
  <w:style w:type="character" w:customStyle="1" w:styleId="Heading2Char45">
    <w:name w:val="Heading 2 Char45"/>
    <w:aliases w:val="H2 Char45,2 Char45,h2 Char45,Б2 Char45,RTC Char45,iz2 Char45,H2 Знак Char45,Заголовок 21 Char45,Numbered text 3 Char45,HD2 Char45,Heading 2 Hidden Char45,Раздел Знак Char45,Level 2 Topic Heading Char45,H21 Char45,Major Char45"/>
    <w:uiPriority w:val="99"/>
    <w:semiHidden/>
    <w:locked/>
    <w:rsid w:val="005A0D46"/>
    <w:rPr>
      <w:rFonts w:ascii="Cambria" w:hAnsi="Cambria" w:cs="Cambria"/>
      <w:b/>
      <w:bCs/>
      <w:i/>
      <w:iCs/>
      <w:sz w:val="28"/>
      <w:szCs w:val="28"/>
    </w:rPr>
  </w:style>
  <w:style w:type="character" w:customStyle="1" w:styleId="Heading2Char44">
    <w:name w:val="Heading 2 Char44"/>
    <w:aliases w:val="H2 Char44,2 Char44,h2 Char44,Б2 Char44,RTC Char44,iz2 Char44,H2 Знак Char44,Заголовок 21 Char44,Numbered text 3 Char44,HD2 Char44,Heading 2 Hidden Char44,Раздел Знак Char44,Level 2 Topic Heading Char44,H21 Char44,Major Char44"/>
    <w:uiPriority w:val="99"/>
    <w:semiHidden/>
    <w:locked/>
    <w:rsid w:val="00CF030F"/>
    <w:rPr>
      <w:rFonts w:ascii="Cambria" w:hAnsi="Cambria" w:cs="Cambria"/>
      <w:b/>
      <w:bCs/>
      <w:i/>
      <w:iCs/>
      <w:sz w:val="28"/>
      <w:szCs w:val="28"/>
    </w:rPr>
  </w:style>
  <w:style w:type="character" w:customStyle="1" w:styleId="Heading2Char43">
    <w:name w:val="Heading 2 Char43"/>
    <w:aliases w:val="H2 Char43,2 Char43,h2 Char43,Б2 Char43,RTC Char43,iz2 Char43,H2 Знак Char43,Заголовок 21 Char43,Numbered text 3 Char43,HD2 Char43,Heading 2 Hidden Char43,Раздел Знак Char43,Level 2 Topic Heading Char43,H21 Char43,Major Char43"/>
    <w:uiPriority w:val="99"/>
    <w:semiHidden/>
    <w:locked/>
    <w:rsid w:val="00853212"/>
    <w:rPr>
      <w:rFonts w:ascii="Cambria" w:hAnsi="Cambria" w:cs="Cambria"/>
      <w:b/>
      <w:bCs/>
      <w:i/>
      <w:iCs/>
      <w:sz w:val="28"/>
      <w:szCs w:val="28"/>
    </w:rPr>
  </w:style>
  <w:style w:type="character" w:customStyle="1" w:styleId="Heading2Char42">
    <w:name w:val="Heading 2 Char42"/>
    <w:aliases w:val="H2 Char42,2 Char42,h2 Char42,Б2 Char42,RTC Char42,iz2 Char42,H2 Знак Char42,Заголовок 21 Char42,Numbered text 3 Char42,HD2 Char42,Heading 2 Hidden Char42,Раздел Знак Char42,Level 2 Topic Heading Char42,H21 Char42,Major Char42"/>
    <w:uiPriority w:val="99"/>
    <w:semiHidden/>
    <w:locked/>
    <w:rsid w:val="00280454"/>
    <w:rPr>
      <w:rFonts w:ascii="Cambria" w:hAnsi="Cambria" w:cs="Cambria"/>
      <w:b/>
      <w:bCs/>
      <w:i/>
      <w:iCs/>
      <w:sz w:val="28"/>
      <w:szCs w:val="28"/>
    </w:rPr>
  </w:style>
  <w:style w:type="character" w:customStyle="1" w:styleId="Heading2Char41">
    <w:name w:val="Heading 2 Char41"/>
    <w:aliases w:val="H2 Char41,2 Char41,h2 Char41,Б2 Char41,RTC Char41,iz2 Char41,H2 Знак Char41,Заголовок 21 Char41,Numbered text 3 Char41,HD2 Char41,Heading 2 Hidden Char41,Раздел Знак Char41,Level 2 Topic Heading Char41,H21 Char41,Major Char41"/>
    <w:uiPriority w:val="99"/>
    <w:semiHidden/>
    <w:locked/>
    <w:rsid w:val="009D122A"/>
    <w:rPr>
      <w:rFonts w:ascii="Cambria" w:hAnsi="Cambria" w:cs="Cambria"/>
      <w:b/>
      <w:bCs/>
      <w:i/>
      <w:iCs/>
      <w:sz w:val="28"/>
      <w:szCs w:val="28"/>
    </w:rPr>
  </w:style>
  <w:style w:type="character" w:customStyle="1" w:styleId="Heading2Char40">
    <w:name w:val="Heading 2 Char40"/>
    <w:aliases w:val="H2 Char40,2 Char40,h2 Char40,Б2 Char40,RTC Char40,iz2 Char40,H2 Знак Char40,Заголовок 21 Char40,Numbered text 3 Char40,HD2 Char40,Heading 2 Hidden Char40,Раздел Знак Char40,Level 2 Topic Heading Char40,H21 Char40,Major Char40"/>
    <w:uiPriority w:val="99"/>
    <w:semiHidden/>
    <w:locked/>
    <w:rsid w:val="00F94025"/>
    <w:rPr>
      <w:rFonts w:ascii="Cambria" w:hAnsi="Cambria" w:cs="Cambria"/>
      <w:b/>
      <w:bCs/>
      <w:i/>
      <w:iCs/>
      <w:sz w:val="28"/>
      <w:szCs w:val="28"/>
    </w:rPr>
  </w:style>
  <w:style w:type="character" w:customStyle="1" w:styleId="Heading2Char39">
    <w:name w:val="Heading 2 Char39"/>
    <w:aliases w:val="H2 Char39,2 Char39,h2 Char39,Б2 Char39,RTC Char39,iz2 Char39,H2 Знак Char39,Заголовок 21 Char39,Numbered text 3 Char39,HD2 Char39,Heading 2 Hidden Char39,Раздел Знак Char39,Level 2 Topic Heading Char39,H21 Char39,Major Char39"/>
    <w:uiPriority w:val="99"/>
    <w:semiHidden/>
    <w:locked/>
    <w:rsid w:val="004E0005"/>
    <w:rPr>
      <w:rFonts w:ascii="Cambria" w:hAnsi="Cambria" w:cs="Cambria"/>
      <w:b/>
      <w:bCs/>
      <w:i/>
      <w:iCs/>
      <w:sz w:val="28"/>
      <w:szCs w:val="28"/>
    </w:rPr>
  </w:style>
  <w:style w:type="character" w:customStyle="1" w:styleId="Heading2Char38">
    <w:name w:val="Heading 2 Char38"/>
    <w:aliases w:val="H2 Char38,2 Char38,h2 Char38,Б2 Char38,RTC Char38,iz2 Char38,H2 Знак Char38,Заголовок 21 Char38,Numbered text 3 Char38,HD2 Char38,Heading 2 Hidden Char38,Раздел Знак Char38,Level 2 Topic Heading Char38,H21 Char38,Major Char38"/>
    <w:uiPriority w:val="99"/>
    <w:semiHidden/>
    <w:locked/>
    <w:rsid w:val="00852FFC"/>
    <w:rPr>
      <w:rFonts w:ascii="Cambria" w:hAnsi="Cambria" w:cs="Cambria"/>
      <w:b/>
      <w:bCs/>
      <w:i/>
      <w:iCs/>
      <w:sz w:val="28"/>
      <w:szCs w:val="28"/>
    </w:rPr>
  </w:style>
  <w:style w:type="character" w:customStyle="1" w:styleId="Heading2Char37">
    <w:name w:val="Heading 2 Char37"/>
    <w:aliases w:val="H2 Char37,2 Char37,h2 Char37,Б2 Char37,RTC Char37,iz2 Char37,H2 Знак Char37,Заголовок 21 Char37,Numbered text 3 Char37,HD2 Char37,Heading 2 Hidden Char37,Раздел Знак Char37,Level 2 Topic Heading Char37,H21 Char37,Major Char37"/>
    <w:uiPriority w:val="99"/>
    <w:semiHidden/>
    <w:locked/>
    <w:rsid w:val="00E31B30"/>
    <w:rPr>
      <w:rFonts w:ascii="Cambria" w:hAnsi="Cambria" w:cs="Cambria"/>
      <w:b/>
      <w:bCs/>
      <w:i/>
      <w:iCs/>
      <w:sz w:val="28"/>
      <w:szCs w:val="28"/>
    </w:rPr>
  </w:style>
  <w:style w:type="character" w:customStyle="1" w:styleId="Heading2Char36">
    <w:name w:val="Heading 2 Char36"/>
    <w:aliases w:val="H2 Char36,2 Char36,h2 Char36,Б2 Char36,RTC Char36,iz2 Char36,H2 Знак Char36,Заголовок 21 Char36,Numbered text 3 Char36,HD2 Char36,Heading 2 Hidden Char36,Раздел Знак Char36,Level 2 Topic Heading Char36,H21 Char36,Major Char36"/>
    <w:uiPriority w:val="99"/>
    <w:semiHidden/>
    <w:locked/>
    <w:rsid w:val="00815156"/>
    <w:rPr>
      <w:rFonts w:ascii="Cambria" w:hAnsi="Cambria" w:cs="Cambria"/>
      <w:b/>
      <w:bCs/>
      <w:i/>
      <w:iCs/>
      <w:sz w:val="28"/>
      <w:szCs w:val="28"/>
    </w:rPr>
  </w:style>
  <w:style w:type="character" w:customStyle="1" w:styleId="Heading2Char35">
    <w:name w:val="Heading 2 Char35"/>
    <w:aliases w:val="H2 Char35,2 Char35,h2 Char35,Б2 Char35,RTC Char35,iz2 Char35,H2 Знак Char35,Заголовок 21 Char35,Numbered text 3 Char35,HD2 Char35,Heading 2 Hidden Char35,Раздел Знак Char35,Level 2 Topic Heading Char35,H21 Char35,Major Char35"/>
    <w:uiPriority w:val="99"/>
    <w:semiHidden/>
    <w:locked/>
    <w:rsid w:val="002A31F7"/>
    <w:rPr>
      <w:rFonts w:ascii="Cambria" w:hAnsi="Cambria" w:cs="Cambria"/>
      <w:b/>
      <w:bCs/>
      <w:i/>
      <w:iCs/>
      <w:sz w:val="28"/>
      <w:szCs w:val="28"/>
    </w:rPr>
  </w:style>
  <w:style w:type="character" w:customStyle="1" w:styleId="Heading2Char34">
    <w:name w:val="Heading 2 Char34"/>
    <w:aliases w:val="H2 Char34,2 Char34,h2 Char34,Б2 Char34,RTC Char34,iz2 Char34,H2 Знак Char34,Заголовок 21 Char34,Numbered text 3 Char34,HD2 Char34,Heading 2 Hidden Char34,Раздел Знак Char34,Level 2 Topic Heading Char34,H21 Char34,Major Char34"/>
    <w:uiPriority w:val="99"/>
    <w:semiHidden/>
    <w:locked/>
    <w:rsid w:val="00F6778F"/>
    <w:rPr>
      <w:rFonts w:ascii="Cambria" w:hAnsi="Cambria" w:cs="Cambria"/>
      <w:b/>
      <w:bCs/>
      <w:i/>
      <w:iCs/>
      <w:sz w:val="28"/>
      <w:szCs w:val="28"/>
    </w:rPr>
  </w:style>
  <w:style w:type="character" w:customStyle="1" w:styleId="Heading2Char33">
    <w:name w:val="Heading 2 Char33"/>
    <w:aliases w:val="H2 Char33,2 Char33,h2 Char33,Б2 Char33,RTC Char33,iz2 Char33,H2 Знак Char33,Заголовок 21 Char33,Numbered text 3 Char33,HD2 Char33,Heading 2 Hidden Char33,Раздел Знак Char33,Level 2 Topic Heading Char33,H21 Char33,Major Char33"/>
    <w:uiPriority w:val="99"/>
    <w:semiHidden/>
    <w:locked/>
    <w:rsid w:val="00845655"/>
    <w:rPr>
      <w:rFonts w:ascii="Cambria" w:hAnsi="Cambria" w:cs="Cambria"/>
      <w:b/>
      <w:bCs/>
      <w:i/>
      <w:iCs/>
      <w:sz w:val="28"/>
      <w:szCs w:val="28"/>
    </w:rPr>
  </w:style>
  <w:style w:type="character" w:customStyle="1" w:styleId="Heading2Char32">
    <w:name w:val="Heading 2 Char32"/>
    <w:aliases w:val="H2 Char32,2 Char32,h2 Char32,Б2 Char32,RTC Char32,iz2 Char32,H2 Знак Char32,Заголовок 21 Char32,Numbered text 3 Char32,HD2 Char32,Heading 2 Hidden Char32,Раздел Знак Char32,Level 2 Topic Heading Char32,H21 Char32,Major Char32"/>
    <w:uiPriority w:val="99"/>
    <w:semiHidden/>
    <w:locked/>
    <w:rsid w:val="001765E5"/>
    <w:rPr>
      <w:rFonts w:ascii="Cambria" w:hAnsi="Cambria" w:cs="Cambria"/>
      <w:b/>
      <w:bCs/>
      <w:i/>
      <w:iCs/>
      <w:sz w:val="28"/>
      <w:szCs w:val="28"/>
    </w:rPr>
  </w:style>
  <w:style w:type="character" w:customStyle="1" w:styleId="Heading2Char31">
    <w:name w:val="Heading 2 Char31"/>
    <w:aliases w:val="H2 Char31,2 Char31,h2 Char31,Б2 Char31,RTC Char31,iz2 Char31,H2 Знак Char31,Заголовок 21 Char31,Numbered text 3 Char31,HD2 Char31,Heading 2 Hidden Char31,Раздел Знак Char31,Level 2 Topic Heading Char31,H21 Char31,Major Char31"/>
    <w:uiPriority w:val="99"/>
    <w:semiHidden/>
    <w:locked/>
    <w:rsid w:val="006C3849"/>
    <w:rPr>
      <w:rFonts w:ascii="Cambria" w:hAnsi="Cambria" w:cs="Cambria"/>
      <w:b/>
      <w:bCs/>
      <w:i/>
      <w:iCs/>
      <w:sz w:val="28"/>
      <w:szCs w:val="28"/>
    </w:rPr>
  </w:style>
  <w:style w:type="character" w:customStyle="1" w:styleId="Heading2Char30">
    <w:name w:val="Heading 2 Char30"/>
    <w:aliases w:val="H2 Char30,2 Char30,h2 Char30,Б2 Char30,RTC Char30,iz2 Char30,H2 Знак Char30,Заголовок 21 Char30,Numbered text 3 Char30,HD2 Char30,Heading 2 Hidden Char30,Раздел Знак Char30,Level 2 Topic Heading Char30,H21 Char30,Major Char30"/>
    <w:uiPriority w:val="99"/>
    <w:semiHidden/>
    <w:locked/>
    <w:rsid w:val="00027B89"/>
    <w:rPr>
      <w:rFonts w:ascii="Cambria" w:hAnsi="Cambria" w:cs="Cambria"/>
      <w:b/>
      <w:bCs/>
      <w:i/>
      <w:iCs/>
      <w:sz w:val="28"/>
      <w:szCs w:val="28"/>
    </w:rPr>
  </w:style>
  <w:style w:type="character" w:customStyle="1" w:styleId="Heading2Char29">
    <w:name w:val="Heading 2 Char29"/>
    <w:aliases w:val="H2 Char29,2 Char29,h2 Char29,Б2 Char29,RTC Char29,iz2 Char29,H2 Знак Char29,Заголовок 21 Char29,Numbered text 3 Char29,HD2 Char29,Heading 2 Hidden Char29,Раздел Знак Char29,Level 2 Topic Heading Char29,H21 Char29,Major Char29"/>
    <w:uiPriority w:val="99"/>
    <w:semiHidden/>
    <w:locked/>
    <w:rsid w:val="001C2B2E"/>
    <w:rPr>
      <w:rFonts w:ascii="Cambria" w:hAnsi="Cambria" w:cs="Cambria"/>
      <w:b/>
      <w:bCs/>
      <w:i/>
      <w:iCs/>
      <w:sz w:val="28"/>
      <w:szCs w:val="28"/>
    </w:rPr>
  </w:style>
  <w:style w:type="character" w:customStyle="1" w:styleId="Heading2Char28">
    <w:name w:val="Heading 2 Char28"/>
    <w:aliases w:val="H2 Char28,2 Char28,h2 Char28,Б2 Char28,RTC Char28,iz2 Char28,H2 Знак Char28,Заголовок 21 Char28,Numbered text 3 Char28,HD2 Char28,Heading 2 Hidden Char28,Раздел Знак Char28,Level 2 Topic Heading Char28,H21 Char28,Major Char28"/>
    <w:uiPriority w:val="99"/>
    <w:semiHidden/>
    <w:locked/>
    <w:rsid w:val="00E526A2"/>
    <w:rPr>
      <w:rFonts w:ascii="Cambria" w:hAnsi="Cambria" w:cs="Cambria"/>
      <w:b/>
      <w:bCs/>
      <w:i/>
      <w:iCs/>
      <w:sz w:val="28"/>
      <w:szCs w:val="28"/>
    </w:rPr>
  </w:style>
  <w:style w:type="character" w:customStyle="1" w:styleId="Heading2Char27">
    <w:name w:val="Heading 2 Char27"/>
    <w:aliases w:val="H2 Char27,2 Char27,h2 Char27,Б2 Char27,RTC Char27,iz2 Char27,H2 Знак Char27,Заголовок 21 Char27,Numbered text 3 Char27,HD2 Char27,Heading 2 Hidden Char27,Раздел Знак Char27,Level 2 Topic Heading Char27,H21 Char27,Major Char27"/>
    <w:uiPriority w:val="99"/>
    <w:semiHidden/>
    <w:locked/>
    <w:rsid w:val="00887579"/>
    <w:rPr>
      <w:rFonts w:ascii="Cambria" w:hAnsi="Cambria" w:cs="Cambria"/>
      <w:b/>
      <w:bCs/>
      <w:i/>
      <w:iCs/>
      <w:sz w:val="28"/>
      <w:szCs w:val="28"/>
    </w:rPr>
  </w:style>
  <w:style w:type="character" w:customStyle="1" w:styleId="Heading2Char26">
    <w:name w:val="Heading 2 Char26"/>
    <w:aliases w:val="H2 Char26,2 Char26,h2 Char26,Б2 Char26,RTC Char26,iz2 Char26,H2 Знак Char26,Заголовок 21 Char26,Numbered text 3 Char26,HD2 Char26,Heading 2 Hidden Char26,Раздел Знак Char26,Level 2 Topic Heading Char26,H21 Char26,Major Char26"/>
    <w:uiPriority w:val="99"/>
    <w:semiHidden/>
    <w:locked/>
    <w:rsid w:val="00580177"/>
    <w:rPr>
      <w:rFonts w:ascii="Cambria" w:hAnsi="Cambria" w:cs="Cambria"/>
      <w:b/>
      <w:bCs/>
      <w:i/>
      <w:iCs/>
      <w:sz w:val="28"/>
      <w:szCs w:val="28"/>
    </w:rPr>
  </w:style>
  <w:style w:type="character" w:customStyle="1" w:styleId="Heading2Char25">
    <w:name w:val="Heading 2 Char25"/>
    <w:aliases w:val="H2 Char25,2 Char25,h2 Char25,Б2 Char25,RTC Char25,iz2 Char25,H2 Знак Char25,Заголовок 21 Char25,Numbered text 3 Char25,HD2 Char25,Heading 2 Hidden Char25,Раздел Знак Char25,Level 2 Topic Heading Char25,H21 Char25,Major Char25"/>
    <w:uiPriority w:val="99"/>
    <w:semiHidden/>
    <w:locked/>
    <w:rsid w:val="00912BCF"/>
    <w:rPr>
      <w:rFonts w:ascii="Cambria" w:hAnsi="Cambria" w:cs="Cambria"/>
      <w:b/>
      <w:bCs/>
      <w:i/>
      <w:iCs/>
      <w:sz w:val="28"/>
      <w:szCs w:val="28"/>
    </w:rPr>
  </w:style>
  <w:style w:type="character" w:customStyle="1" w:styleId="Heading2Char24">
    <w:name w:val="Heading 2 Char24"/>
    <w:aliases w:val="H2 Char24,2 Char24,h2 Char24,Б2 Char24,RTC Char24,iz2 Char24,H2 Знак Char24,Заголовок 21 Char24,Numbered text 3 Char24,HD2 Char24,Heading 2 Hidden Char24,Раздел Знак Char24,Level 2 Topic Heading Char24,H21 Char24,Major Char24"/>
    <w:uiPriority w:val="99"/>
    <w:semiHidden/>
    <w:locked/>
    <w:rsid w:val="00A2404D"/>
    <w:rPr>
      <w:rFonts w:ascii="Cambria" w:hAnsi="Cambria" w:cs="Cambria"/>
      <w:b/>
      <w:bCs/>
      <w:i/>
      <w:iCs/>
      <w:sz w:val="28"/>
      <w:szCs w:val="28"/>
    </w:rPr>
  </w:style>
  <w:style w:type="character" w:customStyle="1" w:styleId="Heading2Char23">
    <w:name w:val="Heading 2 Char23"/>
    <w:aliases w:val="H2 Char23,2 Char23,h2 Char23,Б2 Char23,RTC Char23,iz2 Char23,H2 Знак Char23,Заголовок 21 Char23,Numbered text 3 Char23,HD2 Char23,Heading 2 Hidden Char23,Раздел Знак Char23,Level 2 Topic Heading Char23,H21 Char23,Major Char23"/>
    <w:uiPriority w:val="99"/>
    <w:semiHidden/>
    <w:locked/>
    <w:rsid w:val="005C2747"/>
    <w:rPr>
      <w:rFonts w:ascii="Cambria" w:hAnsi="Cambria" w:cs="Cambria"/>
      <w:b/>
      <w:bCs/>
      <w:i/>
      <w:iCs/>
      <w:sz w:val="28"/>
      <w:szCs w:val="28"/>
    </w:rPr>
  </w:style>
  <w:style w:type="character" w:customStyle="1" w:styleId="Heading2Char22">
    <w:name w:val="Heading 2 Char22"/>
    <w:aliases w:val="H2 Char22,2 Char22,h2 Char22,Б2 Char22,RTC Char22,iz2 Char22,H2 Знак Char22,Заголовок 21 Char22,Numbered text 3 Char22,HD2 Char22,Heading 2 Hidden Char22,Раздел Знак Char22,Level 2 Topic Heading Char22,H21 Char22,Major Char22"/>
    <w:uiPriority w:val="99"/>
    <w:semiHidden/>
    <w:locked/>
    <w:rsid w:val="007E2CD6"/>
    <w:rPr>
      <w:rFonts w:ascii="Cambria" w:hAnsi="Cambria" w:cs="Cambria"/>
      <w:b/>
      <w:bCs/>
      <w:i/>
      <w:iCs/>
      <w:sz w:val="28"/>
      <w:szCs w:val="28"/>
    </w:rPr>
  </w:style>
  <w:style w:type="character" w:customStyle="1" w:styleId="Heading2Char21">
    <w:name w:val="Heading 2 Char21"/>
    <w:aliases w:val="H2 Char21,2 Char21,h2 Char21,Б2 Char21,RTC Char21,iz2 Char21,H2 Знак Char21,Заголовок 21 Char21,Numbered text 3 Char21,HD2 Char21,Heading 2 Hidden Char21,Раздел Знак Char21,Level 2 Topic Heading Char21,H21 Char21,Major Char21"/>
    <w:uiPriority w:val="99"/>
    <w:semiHidden/>
    <w:locked/>
    <w:rsid w:val="008D7839"/>
    <w:rPr>
      <w:rFonts w:ascii="Cambria" w:hAnsi="Cambria" w:cs="Cambria"/>
      <w:b/>
      <w:bCs/>
      <w:i/>
      <w:iCs/>
      <w:sz w:val="28"/>
      <w:szCs w:val="28"/>
    </w:rPr>
  </w:style>
  <w:style w:type="character" w:customStyle="1" w:styleId="Heading2Char20">
    <w:name w:val="Heading 2 Char20"/>
    <w:aliases w:val="H2 Char20,2 Char20,h2 Char20,Б2 Char20,RTC Char20,iz2 Char20,H2 Знак Char20,Заголовок 21 Char20,Numbered text 3 Char20,HD2 Char20,Heading 2 Hidden Char20,Раздел Знак Char20,Level 2 Topic Heading Char20,H21 Char20,Major Char20"/>
    <w:uiPriority w:val="99"/>
    <w:semiHidden/>
    <w:locked/>
    <w:rsid w:val="006C1B3B"/>
    <w:rPr>
      <w:rFonts w:ascii="Cambria" w:hAnsi="Cambria" w:cs="Cambria"/>
      <w:b/>
      <w:bCs/>
      <w:i/>
      <w:iCs/>
      <w:sz w:val="28"/>
      <w:szCs w:val="28"/>
    </w:rPr>
  </w:style>
  <w:style w:type="character" w:customStyle="1" w:styleId="Heading2Char19">
    <w:name w:val="Heading 2 Char19"/>
    <w:aliases w:val="H2 Char19,2 Char19,h2 Char19,Б2 Char19,RTC Char19,iz2 Char19,H2 Знак Char19,Заголовок 21 Char19,Numbered text 3 Char19,HD2 Char19,Heading 2 Hidden Char19,Раздел Знак Char19,Level 2 Topic Heading Char19,H21 Char19,Major Char19"/>
    <w:uiPriority w:val="99"/>
    <w:semiHidden/>
    <w:locked/>
    <w:rsid w:val="000B487F"/>
    <w:rPr>
      <w:rFonts w:ascii="Cambria" w:hAnsi="Cambria" w:cs="Cambria"/>
      <w:b/>
      <w:bCs/>
      <w:i/>
      <w:iCs/>
      <w:sz w:val="28"/>
      <w:szCs w:val="28"/>
    </w:rPr>
  </w:style>
  <w:style w:type="character" w:customStyle="1" w:styleId="Heading2Char18">
    <w:name w:val="Heading 2 Char18"/>
    <w:aliases w:val="H2 Char18,2 Char18,h2 Char18,Б2 Char18,RTC Char18,iz2 Char18,H2 Знак Char18,Заголовок 21 Char18,Numbered text 3 Char18,HD2 Char18,Heading 2 Hidden Char18,Раздел Знак Char18,Level 2 Topic Heading Char18,H21 Char18,Major Char18"/>
    <w:uiPriority w:val="99"/>
    <w:semiHidden/>
    <w:locked/>
    <w:rsid w:val="00DA616D"/>
    <w:rPr>
      <w:rFonts w:ascii="Cambria" w:hAnsi="Cambria" w:cs="Cambria"/>
      <w:b/>
      <w:bCs/>
      <w:i/>
      <w:iCs/>
      <w:sz w:val="28"/>
      <w:szCs w:val="28"/>
    </w:rPr>
  </w:style>
  <w:style w:type="character" w:customStyle="1" w:styleId="Heading2Char17">
    <w:name w:val="Heading 2 Char17"/>
    <w:aliases w:val="H2 Char17,2 Char17,h2 Char17,Б2 Char17,RTC Char17,iz2 Char17,H2 Знак Char17,Заголовок 21 Char17,Numbered text 3 Char17,HD2 Char17,Heading 2 Hidden Char17,Раздел Знак Char17,Level 2 Topic Heading Char17,H21 Char17,Major Char17,CHS Char19"/>
    <w:uiPriority w:val="99"/>
    <w:semiHidden/>
    <w:locked/>
    <w:rsid w:val="00B02AAC"/>
    <w:rPr>
      <w:rFonts w:ascii="Cambria" w:hAnsi="Cambria" w:cs="Cambria"/>
      <w:b/>
      <w:bCs/>
      <w:i/>
      <w:iCs/>
      <w:sz w:val="28"/>
      <w:szCs w:val="28"/>
    </w:rPr>
  </w:style>
  <w:style w:type="character" w:customStyle="1" w:styleId="Heading2Char16">
    <w:name w:val="Heading 2 Char16"/>
    <w:aliases w:val="H2 Char16,2 Char16,h2 Char16,Б2 Char16,RTC Char16,iz2 Char16,H2 Знак Char16,Заголовок 21 Char16,Numbered text 3 Char16,HD2 Char16,Heading 2 Hidden Char16,Раздел Знак Char16,Level 2 Topic Heading Char16,H21 Char16,Major Char16,CHS Char18"/>
    <w:uiPriority w:val="99"/>
    <w:semiHidden/>
    <w:locked/>
    <w:rsid w:val="009D53B2"/>
    <w:rPr>
      <w:rFonts w:ascii="Cambria" w:hAnsi="Cambria" w:cs="Cambria"/>
      <w:b/>
      <w:bCs/>
      <w:i/>
      <w:iCs/>
      <w:sz w:val="28"/>
      <w:szCs w:val="28"/>
    </w:rPr>
  </w:style>
  <w:style w:type="character" w:customStyle="1" w:styleId="Heading2Char15">
    <w:name w:val="Heading 2 Char15"/>
    <w:aliases w:val="H2 Char15,2 Char15,h2 Char15,Б2 Char15,RTC Char15,iz2 Char15,H2 Знак Char15,Заголовок 21 Char15,Numbered text 3 Char15,HD2 Char15,Heading 2 Hidden Char15,Раздел Знак Char15,Level 2 Topic Heading Char15,H21 Char15,Major Char15,CHS Char17"/>
    <w:uiPriority w:val="99"/>
    <w:semiHidden/>
    <w:locked/>
    <w:rsid w:val="00791C85"/>
    <w:rPr>
      <w:rFonts w:ascii="Cambria" w:hAnsi="Cambria" w:cs="Cambria"/>
      <w:b/>
      <w:bCs/>
      <w:i/>
      <w:iCs/>
      <w:sz w:val="28"/>
      <w:szCs w:val="28"/>
    </w:rPr>
  </w:style>
  <w:style w:type="character" w:customStyle="1" w:styleId="Heading2Char14">
    <w:name w:val="Heading 2 Char14"/>
    <w:aliases w:val="H2 Char14,2 Char14,h2 Char14,Б2 Char14,RTC Char14,iz2 Char14,H2 Знак Char14,Заголовок 21 Char14,Numbered text 3 Char14,HD2 Char14,Heading 2 Hidden Char14,Раздел Знак Char14,Level 2 Topic Heading Char14,H21 Char14,Major Char14,CHS Char16"/>
    <w:uiPriority w:val="99"/>
    <w:semiHidden/>
    <w:locked/>
    <w:rsid w:val="009E0736"/>
    <w:rPr>
      <w:rFonts w:ascii="Cambria" w:hAnsi="Cambria" w:cs="Cambria"/>
      <w:b/>
      <w:bCs/>
      <w:i/>
      <w:iCs/>
      <w:sz w:val="28"/>
      <w:szCs w:val="28"/>
    </w:rPr>
  </w:style>
  <w:style w:type="character" w:customStyle="1" w:styleId="Heading2Char13">
    <w:name w:val="Heading 2 Char13"/>
    <w:aliases w:val="H2 Char13,2 Char13,h2 Char13,Б2 Char13,RTC Char13,iz2 Char13,H2 Знак Char13,Заголовок 21 Char13,Numbered text 3 Char13,HD2 Char13,Heading 2 Hidden Char13,Раздел Знак Char13,Level 2 Topic Heading Char13,H21 Char13,Major Char13,CHS Char15"/>
    <w:uiPriority w:val="99"/>
    <w:semiHidden/>
    <w:locked/>
    <w:rsid w:val="00963C12"/>
    <w:rPr>
      <w:rFonts w:ascii="Cambria" w:hAnsi="Cambria" w:cs="Cambria"/>
      <w:b/>
      <w:bCs/>
      <w:i/>
      <w:iCs/>
      <w:sz w:val="28"/>
      <w:szCs w:val="28"/>
    </w:rPr>
  </w:style>
  <w:style w:type="character" w:customStyle="1" w:styleId="Heading2Char12">
    <w:name w:val="Heading 2 Char12"/>
    <w:aliases w:val="H2 Char12,2 Char12,h2 Char12,Б2 Char12,RTC Char12,iz2 Char12,H2 Знак Char12,Заголовок 21 Char12,Numbered text 3 Char12,HD2 Char12,Heading 2 Hidden Char12,Раздел Знак Char12,Level 2 Topic Heading Char12,H21 Char12,Major Char12,CHS Char14"/>
    <w:uiPriority w:val="99"/>
    <w:semiHidden/>
    <w:locked/>
    <w:rsid w:val="004B7DDB"/>
    <w:rPr>
      <w:rFonts w:ascii="Cambria" w:hAnsi="Cambria" w:cs="Cambria"/>
      <w:b/>
      <w:bCs/>
      <w:i/>
      <w:iCs/>
      <w:sz w:val="28"/>
      <w:szCs w:val="28"/>
    </w:rPr>
  </w:style>
  <w:style w:type="character" w:customStyle="1" w:styleId="Heading2Char11">
    <w:name w:val="Heading 2 Char11"/>
    <w:aliases w:val="H2 Char11,2 Char11,h2 Char11,Б2 Char11,RTC Char11,iz2 Char11,H2 Знак Char11,Заголовок 21 Char11,Numbered text 3 Char11,HD2 Char11,Heading 2 Hidden Char11,Раздел Знак Char11,Level 2 Topic Heading Char11,H21 Char11,Major Char11,CHS Char13"/>
    <w:uiPriority w:val="99"/>
    <w:semiHidden/>
    <w:locked/>
    <w:rsid w:val="0020722E"/>
    <w:rPr>
      <w:rFonts w:ascii="Cambria" w:hAnsi="Cambria" w:cs="Cambria"/>
      <w:b/>
      <w:bCs/>
      <w:i/>
      <w:iCs/>
      <w:sz w:val="28"/>
      <w:szCs w:val="28"/>
    </w:rPr>
  </w:style>
  <w:style w:type="character" w:customStyle="1" w:styleId="Heading2Char10">
    <w:name w:val="Heading 2 Char10"/>
    <w:aliases w:val="H2 Char10,2 Char10,h2 Char10,Б2 Char10,RTC Char10,iz2 Char10,H2 Знак Char10,Заголовок 21 Char10,Numbered text 3 Char10,HD2 Char10,Heading 2 Hidden Char10,Раздел Знак Char10,Level 2 Topic Heading Char10,H21 Char10,Major Char10,CHS Char12"/>
    <w:uiPriority w:val="99"/>
    <w:semiHidden/>
    <w:locked/>
    <w:rsid w:val="002B5BAD"/>
    <w:rPr>
      <w:rFonts w:ascii="Cambria" w:hAnsi="Cambria" w:cs="Cambria"/>
      <w:b/>
      <w:bCs/>
      <w:i/>
      <w:iCs/>
      <w:sz w:val="28"/>
      <w:szCs w:val="28"/>
    </w:rPr>
  </w:style>
  <w:style w:type="character" w:customStyle="1" w:styleId="Heading2Char9">
    <w:name w:val="Heading 2 Char9"/>
    <w:aliases w:val="H2 Char9,2 Char9,h2 Char9,Б2 Char9,RTC Char9,iz2 Char9,H2 Знак Char9,Заголовок 21 Char9,Numbered text 3 Char9,HD2 Char9,Heading 2 Hidden Char9,Раздел Знак Char9,Level 2 Topic Heading Char9,H21 Char9,Major Char9,CHS Char9,l2 Char9,22 Cha8"/>
    <w:uiPriority w:val="99"/>
    <w:semiHidden/>
    <w:locked/>
    <w:rsid w:val="00303B4C"/>
    <w:rPr>
      <w:rFonts w:ascii="Cambria" w:hAnsi="Cambria" w:cs="Cambria"/>
      <w:b/>
      <w:bCs/>
      <w:i/>
      <w:iCs/>
      <w:sz w:val="28"/>
      <w:szCs w:val="28"/>
    </w:rPr>
  </w:style>
  <w:style w:type="character" w:customStyle="1" w:styleId="Heading2Char8">
    <w:name w:val="Heading 2 Char8"/>
    <w:aliases w:val="H2 Char8,2 Char8,h2 Char8,Б2 Char8,RTC Char8,iz2 Char8,H2 Знак Char8,Заголовок 21 Char8,Numbered text 3 Char8,HD2 Char8,Heading 2 Hidden Char8,Раздел Знак Char8,Level 2 Topic Heading Char8,H21 Char8,Major Char8,CHS Char8,l2 Char8,22 Cha7"/>
    <w:uiPriority w:val="99"/>
    <w:semiHidden/>
    <w:locked/>
    <w:rsid w:val="0099442B"/>
    <w:rPr>
      <w:rFonts w:ascii="Cambria" w:hAnsi="Cambria" w:cs="Cambria"/>
      <w:b/>
      <w:bCs/>
      <w:i/>
      <w:iCs/>
      <w:sz w:val="28"/>
      <w:szCs w:val="28"/>
    </w:rPr>
  </w:style>
  <w:style w:type="character" w:customStyle="1" w:styleId="Heading2Char7">
    <w:name w:val="Heading 2 Char7"/>
    <w:aliases w:val="H2 Char7,2 Char7,h2 Char7,Б2 Char7,RTC Char7,iz2 Char7,H2 Знак Char7,Заголовок 21 Char7,Numbered text 3 Char7,HD2 Char7,Heading 2 Hidden Char7,Раздел Знак Char7,Level 2 Topic Heading Char7,H21 Char7,Major Char7,CHS Char7,l2 Char7,22 Cha6"/>
    <w:uiPriority w:val="99"/>
    <w:semiHidden/>
    <w:locked/>
    <w:rsid w:val="00F22017"/>
    <w:rPr>
      <w:rFonts w:ascii="Cambria" w:hAnsi="Cambria" w:cs="Cambria"/>
      <w:b/>
      <w:bCs/>
      <w:i/>
      <w:iCs/>
      <w:sz w:val="28"/>
      <w:szCs w:val="28"/>
    </w:rPr>
  </w:style>
  <w:style w:type="character" w:customStyle="1" w:styleId="Heading2Char6">
    <w:name w:val="Heading 2 Char6"/>
    <w:aliases w:val="H2 Char6,2 Char6,h2 Char6,Б2 Char6,RTC Char6,iz2 Char6,H2 Знак Char6,Заголовок 21 Char6,Numbered text 3 Char6,HD2 Char6,Heading 2 Hidden Char6,Раздел Знак Char6,Level 2 Topic Heading Char6,H21 Char6,Major Char6,CHS Char6,l2 Char6,22 Cha5"/>
    <w:uiPriority w:val="99"/>
    <w:semiHidden/>
    <w:locked/>
    <w:rsid w:val="00014FB5"/>
    <w:rPr>
      <w:rFonts w:ascii="Cambria" w:hAnsi="Cambria" w:cs="Cambria"/>
      <w:b/>
      <w:bCs/>
      <w:i/>
      <w:iCs/>
      <w:sz w:val="28"/>
      <w:szCs w:val="28"/>
    </w:rPr>
  </w:style>
  <w:style w:type="character" w:customStyle="1" w:styleId="Heading2Char5">
    <w:name w:val="Heading 2 Char5"/>
    <w:aliases w:val="H2 Char5,2 Char5,h2 Char5,Б2 Char5,RTC Char5,iz2 Char5,H2 Знак Char5,Заголовок 21 Char5,Numbered text 3 Char5,HD2 Char5,Heading 2 Hidden Char5,Раздел Знак Char5,Level 2 Topic Heading Char5,H21 Char5,Major Char5,CHS Char5,l2 Char5,22 Cha4"/>
    <w:uiPriority w:val="99"/>
    <w:semiHidden/>
    <w:locked/>
    <w:rsid w:val="00CA43B0"/>
    <w:rPr>
      <w:rFonts w:ascii="Cambria" w:hAnsi="Cambria" w:cs="Cambria"/>
      <w:b/>
      <w:bCs/>
      <w:i/>
      <w:iCs/>
      <w:sz w:val="28"/>
      <w:szCs w:val="28"/>
    </w:rPr>
  </w:style>
  <w:style w:type="character" w:customStyle="1" w:styleId="Heading2Char4">
    <w:name w:val="Heading 2 Char4"/>
    <w:aliases w:val="H2 Char4,2 Char4,h2 Char4,Б2 Char4,RTC Char4,iz2 Char4,H2 Знак Char4,Заголовок 21 Char4,Numbered text 3 Char4,HD2 Char4,Heading 2 Hidden Char4,Раздел Знак Char4,Level 2 Topic Heading Char4,H21 Char4,Major Char4,CHS Char4,l2 Char4,22 Cha3"/>
    <w:uiPriority w:val="99"/>
    <w:semiHidden/>
    <w:locked/>
    <w:rsid w:val="00270057"/>
    <w:rPr>
      <w:rFonts w:ascii="Cambria" w:hAnsi="Cambria" w:cs="Cambria"/>
      <w:b/>
      <w:bCs/>
      <w:i/>
      <w:iCs/>
      <w:sz w:val="28"/>
      <w:szCs w:val="28"/>
    </w:rPr>
  </w:style>
  <w:style w:type="character" w:customStyle="1" w:styleId="Heading2Char3">
    <w:name w:val="Heading 2 Char3"/>
    <w:aliases w:val="H2 Char3,2 Char3,h2 Char3,Б2 Char3,RTC Char3,iz2 Char3,H2 Знак Char3,Заголовок 21 Char3,Numbered text 3 Char3,HD2 Char3,Heading 2 Hidden Char3,Раздел Знак Char3,Level 2 Topic Heading Char3,H21 Char3,Major Char3,CHS Char3,l2 Char3,22 Cha2"/>
    <w:uiPriority w:val="99"/>
    <w:semiHidden/>
    <w:locked/>
    <w:rsid w:val="00C043B2"/>
    <w:rPr>
      <w:rFonts w:ascii="Cambria" w:hAnsi="Cambria" w:cs="Cambria"/>
      <w:b/>
      <w:bCs/>
      <w:i/>
      <w:iCs/>
      <w:sz w:val="28"/>
      <w:szCs w:val="28"/>
    </w:rPr>
  </w:style>
  <w:style w:type="character" w:customStyle="1" w:styleId="Heading2Char2">
    <w:name w:val="Heading 2 Char2"/>
    <w:aliases w:val="H2 Char2,2 Char2,h2 Char2,Б2 Char2,RTC Char2,iz2 Char2,H2 Знак Char2,Заголовок 21 Char2,Numbered text 3 Char2,HD2 Char2,Heading 2 Hidden Char2,Раздел Знак Char2,Level 2 Topic Heading Char2,H21 Char2,Major Char2,CHS Char2,l2 Char2,22 Cha1"/>
    <w:uiPriority w:val="99"/>
    <w:semiHidden/>
    <w:locked/>
    <w:rsid w:val="00BB07BD"/>
    <w:rPr>
      <w:rFonts w:ascii="Cambria" w:hAnsi="Cambria" w:cs="Cambria"/>
      <w:b/>
      <w:bCs/>
      <w:i/>
      <w:iCs/>
      <w:sz w:val="28"/>
      <w:szCs w:val="28"/>
    </w:rPr>
  </w:style>
  <w:style w:type="character" w:customStyle="1" w:styleId="22">
    <w:name w:val="Заголовок 2 Знак2"/>
    <w:aliases w:val="H2 Знак2,2 Знак1,h2 Знак1,Б2 Знак1,RTC Знак1,iz2 Знак1,H2 Знак Знак1,Заголовок 21 Знак1,Numbered text 3 Знак1,HD2 Знак1,Heading 2 Hidden Знак1,Раздел Знак Знак1,Level 2 Topic Heading Знак1,H21 Знак1,Major Знак1,CHS Знак1,l2 Знак1"/>
    <w:link w:val="20"/>
    <w:uiPriority w:val="99"/>
    <w:locked/>
    <w:rsid w:val="00A208C8"/>
    <w:rPr>
      <w:rFonts w:ascii="Arial" w:hAnsi="Arial" w:cs="Arial"/>
      <w:b/>
      <w:bCs/>
      <w:i/>
      <w:iCs/>
      <w:sz w:val="28"/>
      <w:szCs w:val="28"/>
    </w:rPr>
  </w:style>
  <w:style w:type="paragraph" w:styleId="a5">
    <w:name w:val="header"/>
    <w:aliases w:val="Titul,Heder"/>
    <w:basedOn w:val="a1"/>
    <w:link w:val="a6"/>
    <w:uiPriority w:val="99"/>
    <w:semiHidden/>
    <w:rsid w:val="00312B8A"/>
    <w:pPr>
      <w:tabs>
        <w:tab w:val="center" w:pos="4153"/>
        <w:tab w:val="right" w:pos="8306"/>
      </w:tabs>
    </w:pPr>
    <w:rPr>
      <w:rFonts w:ascii="Courier New" w:hAnsi="Courier New" w:cs="Courier New"/>
      <w:sz w:val="20"/>
      <w:szCs w:val="20"/>
    </w:rPr>
  </w:style>
  <w:style w:type="character" w:customStyle="1" w:styleId="a6">
    <w:name w:val="Верхний колонтитул Знак"/>
    <w:aliases w:val="Titul Знак,Heder Знак"/>
    <w:link w:val="a5"/>
    <w:uiPriority w:val="99"/>
    <w:locked/>
    <w:rsid w:val="00F60D29"/>
    <w:rPr>
      <w:rFonts w:ascii="Courier New" w:hAnsi="Courier New" w:cs="Courier New"/>
      <w:lang w:val="ru-RU" w:eastAsia="ru-RU"/>
    </w:rPr>
  </w:style>
  <w:style w:type="paragraph" w:styleId="a7">
    <w:name w:val="footer"/>
    <w:basedOn w:val="a1"/>
    <w:link w:val="12"/>
    <w:rsid w:val="00312B8A"/>
    <w:pPr>
      <w:tabs>
        <w:tab w:val="center" w:pos="4153"/>
        <w:tab w:val="right" w:pos="8306"/>
      </w:tabs>
    </w:pPr>
    <w:rPr>
      <w:rFonts w:ascii="Courier New" w:hAnsi="Courier New" w:cs="Courier New"/>
      <w:sz w:val="20"/>
      <w:szCs w:val="20"/>
    </w:rPr>
  </w:style>
  <w:style w:type="character" w:customStyle="1" w:styleId="12">
    <w:name w:val="Нижний колонтитул Знак1"/>
    <w:link w:val="a7"/>
    <w:uiPriority w:val="99"/>
    <w:semiHidden/>
    <w:locked/>
    <w:rsid w:val="00A208C8"/>
    <w:rPr>
      <w:rFonts w:cs="Times New Roman"/>
      <w:sz w:val="24"/>
      <w:szCs w:val="24"/>
    </w:rPr>
  </w:style>
  <w:style w:type="paragraph" w:customStyle="1" w:styleId="ConsNormal">
    <w:name w:val="ConsNormal"/>
    <w:link w:val="ConsNormal0"/>
    <w:uiPriority w:val="99"/>
    <w:rsid w:val="00312B8A"/>
    <w:pPr>
      <w:autoSpaceDE w:val="0"/>
      <w:autoSpaceDN w:val="0"/>
      <w:adjustRightInd w:val="0"/>
      <w:ind w:right="19772" w:firstLine="720"/>
    </w:pPr>
    <w:rPr>
      <w:rFonts w:ascii="Arial" w:hAnsi="Arial"/>
      <w:sz w:val="22"/>
      <w:szCs w:val="22"/>
    </w:rPr>
  </w:style>
  <w:style w:type="paragraph" w:styleId="a8">
    <w:name w:val="Body Text Indent"/>
    <w:aliases w:val="текст,Основной текст с отступом Знак1 Знак,Основной текст с отступом Знак1 Знак Знак Знак,Основной текст с отступом Знак Знак Знак Знак Знак Знак"/>
    <w:basedOn w:val="a1"/>
    <w:link w:val="a9"/>
    <w:uiPriority w:val="99"/>
    <w:qFormat/>
    <w:rsid w:val="00312B8A"/>
    <w:pPr>
      <w:ind w:firstLine="720"/>
      <w:jc w:val="both"/>
    </w:pPr>
    <w:rPr>
      <w:color w:val="000000"/>
    </w:rPr>
  </w:style>
  <w:style w:type="character" w:customStyle="1" w:styleId="a9">
    <w:name w:val="Основной текст с отступом Знак"/>
    <w:aliases w:val="текст Знак2,Основной текст с отступом Знак1 Знак Знак2,Основной текст с отступом Знак1 Знак Знак Знак Знак2,Основной текст с отступом Знак Знак Знак Знак Знак Знак Знак"/>
    <w:link w:val="a8"/>
    <w:uiPriority w:val="99"/>
    <w:locked/>
    <w:rsid w:val="005E1347"/>
    <w:rPr>
      <w:rFonts w:cs="Times New Roman"/>
      <w:color w:val="000000"/>
      <w:sz w:val="24"/>
      <w:szCs w:val="24"/>
    </w:rPr>
  </w:style>
  <w:style w:type="paragraph" w:customStyle="1" w:styleId="ConsTitle">
    <w:name w:val="ConsTitle"/>
    <w:uiPriority w:val="99"/>
    <w:rsid w:val="00312B8A"/>
    <w:pPr>
      <w:autoSpaceDE w:val="0"/>
      <w:autoSpaceDN w:val="0"/>
      <w:adjustRightInd w:val="0"/>
      <w:ind w:right="19772"/>
    </w:pPr>
    <w:rPr>
      <w:rFonts w:ascii="Arial" w:hAnsi="Arial" w:cs="Arial"/>
      <w:b/>
      <w:bCs/>
      <w:sz w:val="14"/>
      <w:szCs w:val="14"/>
    </w:rPr>
  </w:style>
  <w:style w:type="paragraph" w:customStyle="1" w:styleId="13">
    <w:name w:val="Обычный1"/>
    <w:link w:val="110"/>
    <w:uiPriority w:val="99"/>
    <w:rsid w:val="00312B8A"/>
    <w:rPr>
      <w:sz w:val="24"/>
      <w:szCs w:val="24"/>
    </w:rPr>
  </w:style>
  <w:style w:type="character" w:styleId="aa">
    <w:name w:val="page number"/>
    <w:rsid w:val="00312B8A"/>
    <w:rPr>
      <w:rFonts w:cs="Times New Roman"/>
    </w:rPr>
  </w:style>
  <w:style w:type="character" w:styleId="ab">
    <w:name w:val="annotation reference"/>
    <w:uiPriority w:val="99"/>
    <w:semiHidden/>
    <w:rsid w:val="00312B8A"/>
    <w:rPr>
      <w:rFonts w:cs="Times New Roman"/>
      <w:sz w:val="16"/>
      <w:szCs w:val="16"/>
    </w:rPr>
  </w:style>
  <w:style w:type="paragraph" w:styleId="ac">
    <w:name w:val="annotation text"/>
    <w:basedOn w:val="a1"/>
    <w:link w:val="14"/>
    <w:uiPriority w:val="99"/>
    <w:semiHidden/>
    <w:rsid w:val="00312B8A"/>
    <w:rPr>
      <w:sz w:val="20"/>
      <w:szCs w:val="20"/>
    </w:rPr>
  </w:style>
  <w:style w:type="character" w:customStyle="1" w:styleId="14">
    <w:name w:val="Текст примечания Знак1"/>
    <w:link w:val="ac"/>
    <w:uiPriority w:val="99"/>
    <w:semiHidden/>
    <w:locked/>
    <w:rsid w:val="00A208C8"/>
    <w:rPr>
      <w:rFonts w:cs="Times New Roman"/>
      <w:sz w:val="20"/>
      <w:szCs w:val="20"/>
    </w:rPr>
  </w:style>
  <w:style w:type="character" w:customStyle="1" w:styleId="ad">
    <w:name w:val="Текст примечания Знак"/>
    <w:uiPriority w:val="99"/>
    <w:rsid w:val="00312B8A"/>
    <w:rPr>
      <w:rFonts w:cs="Times New Roman"/>
    </w:rPr>
  </w:style>
  <w:style w:type="paragraph" w:styleId="ae">
    <w:name w:val="annotation subject"/>
    <w:basedOn w:val="ac"/>
    <w:next w:val="ac"/>
    <w:link w:val="15"/>
    <w:uiPriority w:val="99"/>
    <w:semiHidden/>
    <w:rsid w:val="00312B8A"/>
    <w:rPr>
      <w:b/>
      <w:bCs/>
    </w:rPr>
  </w:style>
  <w:style w:type="character" w:customStyle="1" w:styleId="15">
    <w:name w:val="Тема примечания Знак1"/>
    <w:link w:val="ae"/>
    <w:uiPriority w:val="99"/>
    <w:semiHidden/>
    <w:locked/>
    <w:rsid w:val="00A208C8"/>
    <w:rPr>
      <w:rFonts w:cs="Times New Roman"/>
      <w:b/>
      <w:bCs/>
      <w:sz w:val="20"/>
      <w:szCs w:val="20"/>
    </w:rPr>
  </w:style>
  <w:style w:type="character" w:customStyle="1" w:styleId="af">
    <w:name w:val="Тема примечания Знак"/>
    <w:uiPriority w:val="99"/>
    <w:rsid w:val="00312B8A"/>
    <w:rPr>
      <w:b/>
    </w:rPr>
  </w:style>
  <w:style w:type="paragraph" w:styleId="af0">
    <w:name w:val="Balloon Text"/>
    <w:basedOn w:val="a1"/>
    <w:link w:val="16"/>
    <w:uiPriority w:val="99"/>
    <w:semiHidden/>
    <w:rsid w:val="00312B8A"/>
    <w:rPr>
      <w:rFonts w:ascii="Tahoma" w:hAnsi="Tahoma" w:cs="Tahoma"/>
      <w:sz w:val="16"/>
      <w:szCs w:val="16"/>
    </w:rPr>
  </w:style>
  <w:style w:type="character" w:customStyle="1" w:styleId="16">
    <w:name w:val="Текст выноски Знак1"/>
    <w:link w:val="af0"/>
    <w:uiPriority w:val="99"/>
    <w:semiHidden/>
    <w:locked/>
    <w:rsid w:val="00A208C8"/>
    <w:rPr>
      <w:rFonts w:cs="Times New Roman"/>
      <w:sz w:val="2"/>
      <w:szCs w:val="2"/>
    </w:rPr>
  </w:style>
  <w:style w:type="character" w:customStyle="1" w:styleId="af1">
    <w:name w:val="Текст выноски Знак"/>
    <w:uiPriority w:val="99"/>
    <w:rsid w:val="00312B8A"/>
    <w:rPr>
      <w:rFonts w:ascii="Tahoma" w:hAnsi="Tahoma"/>
      <w:sz w:val="16"/>
    </w:rPr>
  </w:style>
  <w:style w:type="paragraph" w:styleId="21">
    <w:name w:val="Body Text Indent 2"/>
    <w:basedOn w:val="a1"/>
    <w:link w:val="210"/>
    <w:uiPriority w:val="99"/>
    <w:rsid w:val="00312B8A"/>
    <w:pPr>
      <w:ind w:firstLine="720"/>
      <w:jc w:val="both"/>
    </w:pPr>
  </w:style>
  <w:style w:type="character" w:customStyle="1" w:styleId="210">
    <w:name w:val="Основной текст с отступом 2 Знак1"/>
    <w:link w:val="21"/>
    <w:uiPriority w:val="99"/>
    <w:locked/>
    <w:rsid w:val="00F81906"/>
    <w:rPr>
      <w:rFonts w:cs="Times New Roman"/>
      <w:sz w:val="24"/>
      <w:szCs w:val="24"/>
    </w:rPr>
  </w:style>
  <w:style w:type="paragraph" w:styleId="32">
    <w:name w:val="Body Text Indent 3"/>
    <w:basedOn w:val="a1"/>
    <w:link w:val="33"/>
    <w:uiPriority w:val="99"/>
    <w:rsid w:val="00312B8A"/>
    <w:pPr>
      <w:ind w:firstLine="720"/>
      <w:jc w:val="both"/>
    </w:pPr>
    <w:rPr>
      <w:color w:val="0000FF"/>
      <w:u w:val="single"/>
    </w:rPr>
  </w:style>
  <w:style w:type="character" w:customStyle="1" w:styleId="33">
    <w:name w:val="Основной текст с отступом 3 Знак"/>
    <w:link w:val="32"/>
    <w:uiPriority w:val="99"/>
    <w:locked/>
    <w:rsid w:val="005E1347"/>
    <w:rPr>
      <w:rFonts w:cs="Times New Roman"/>
      <w:color w:val="0000FF"/>
      <w:sz w:val="24"/>
      <w:szCs w:val="24"/>
      <w:u w:val="single"/>
    </w:rPr>
  </w:style>
  <w:style w:type="character" w:customStyle="1" w:styleId="labelheaderlevel21">
    <w:name w:val="label_header_level_21"/>
    <w:uiPriority w:val="99"/>
    <w:rsid w:val="00312B8A"/>
    <w:rPr>
      <w:b/>
      <w:color w:val="0000FF"/>
      <w:sz w:val="20"/>
    </w:rPr>
  </w:style>
  <w:style w:type="paragraph" w:styleId="af2">
    <w:name w:val="Normal (Web)"/>
    <w:aliases w:val="Обычный (веб) Знак Знак,Обычный (Web) Знак Знак Знак,Знак2,Обычный (Web),Обычный (веб) Знак Знак Знак Знак,Обычный (Web)1"/>
    <w:basedOn w:val="a1"/>
    <w:link w:val="af3"/>
    <w:qFormat/>
    <w:rsid w:val="00312B8A"/>
    <w:pPr>
      <w:spacing w:before="100" w:beforeAutospacing="1" w:after="100" w:afterAutospacing="1"/>
    </w:pPr>
    <w:rPr>
      <w:szCs w:val="20"/>
    </w:rPr>
  </w:style>
  <w:style w:type="paragraph" w:styleId="23">
    <w:name w:val="List 2"/>
    <w:basedOn w:val="a1"/>
    <w:uiPriority w:val="99"/>
    <w:semiHidden/>
    <w:rsid w:val="00312B8A"/>
    <w:pPr>
      <w:ind w:left="566" w:hanging="283"/>
    </w:pPr>
  </w:style>
  <w:style w:type="paragraph" w:customStyle="1" w:styleId="af4">
    <w:name w:val="Знак"/>
    <w:basedOn w:val="a1"/>
    <w:uiPriority w:val="99"/>
    <w:rsid w:val="00312B8A"/>
    <w:pPr>
      <w:tabs>
        <w:tab w:val="num" w:pos="360"/>
      </w:tabs>
      <w:spacing w:after="160" w:line="240" w:lineRule="exact"/>
    </w:pPr>
    <w:rPr>
      <w:rFonts w:ascii="Verdana" w:hAnsi="Verdana" w:cs="Verdana"/>
      <w:sz w:val="20"/>
      <w:szCs w:val="20"/>
      <w:lang w:val="en-US" w:eastAsia="en-US"/>
    </w:rPr>
  </w:style>
  <w:style w:type="paragraph" w:customStyle="1" w:styleId="af5">
    <w:name w:val="Знак Знак Знак Знак"/>
    <w:basedOn w:val="a1"/>
    <w:uiPriority w:val="99"/>
    <w:rsid w:val="00312B8A"/>
    <w:pPr>
      <w:spacing w:after="160" w:line="240" w:lineRule="exact"/>
    </w:pPr>
    <w:rPr>
      <w:rFonts w:ascii="Verdana" w:hAnsi="Verdana" w:cs="Verdana"/>
      <w:sz w:val="20"/>
      <w:szCs w:val="20"/>
      <w:lang w:val="en-US" w:eastAsia="en-US"/>
    </w:rPr>
  </w:style>
  <w:style w:type="paragraph" w:customStyle="1" w:styleId="111">
    <w:name w:val="заголовок 11"/>
    <w:basedOn w:val="a1"/>
    <w:next w:val="a1"/>
    <w:uiPriority w:val="99"/>
    <w:rsid w:val="00312B8A"/>
    <w:pPr>
      <w:keepNext/>
      <w:jc w:val="center"/>
    </w:pPr>
  </w:style>
  <w:style w:type="paragraph" w:styleId="24">
    <w:name w:val="Body Text 2"/>
    <w:basedOn w:val="a1"/>
    <w:link w:val="25"/>
    <w:uiPriority w:val="99"/>
    <w:semiHidden/>
    <w:rsid w:val="00312B8A"/>
    <w:pPr>
      <w:spacing w:after="120" w:line="480" w:lineRule="auto"/>
    </w:pPr>
  </w:style>
  <w:style w:type="character" w:customStyle="1" w:styleId="25">
    <w:name w:val="Основной текст 2 Знак"/>
    <w:link w:val="24"/>
    <w:uiPriority w:val="99"/>
    <w:semiHidden/>
    <w:locked/>
    <w:rsid w:val="00A208C8"/>
    <w:rPr>
      <w:rFonts w:cs="Times New Roman"/>
      <w:sz w:val="24"/>
      <w:szCs w:val="24"/>
    </w:rPr>
  </w:style>
  <w:style w:type="paragraph" w:styleId="34">
    <w:name w:val="Body Text 3"/>
    <w:basedOn w:val="a1"/>
    <w:link w:val="35"/>
    <w:uiPriority w:val="99"/>
    <w:semiHidden/>
    <w:rsid w:val="00312B8A"/>
    <w:pPr>
      <w:spacing w:after="120"/>
    </w:pPr>
    <w:rPr>
      <w:sz w:val="16"/>
      <w:szCs w:val="16"/>
    </w:rPr>
  </w:style>
  <w:style w:type="character" w:customStyle="1" w:styleId="35">
    <w:name w:val="Основной текст 3 Знак"/>
    <w:link w:val="34"/>
    <w:uiPriority w:val="99"/>
    <w:semiHidden/>
    <w:locked/>
    <w:rsid w:val="00A208C8"/>
    <w:rPr>
      <w:rFonts w:cs="Times New Roman"/>
      <w:sz w:val="16"/>
      <w:szCs w:val="16"/>
    </w:rPr>
  </w:style>
  <w:style w:type="paragraph" w:customStyle="1" w:styleId="17">
    <w:name w:val="заголовок 1"/>
    <w:basedOn w:val="a1"/>
    <w:next w:val="a1"/>
    <w:uiPriority w:val="99"/>
    <w:rsid w:val="00312B8A"/>
    <w:pPr>
      <w:keepNext/>
      <w:widowControl w:val="0"/>
      <w:jc w:val="center"/>
    </w:pPr>
    <w:rPr>
      <w:b/>
      <w:bCs/>
      <w:sz w:val="22"/>
      <w:szCs w:val="22"/>
    </w:rPr>
  </w:style>
  <w:style w:type="paragraph" w:customStyle="1" w:styleId="26">
    <w:name w:val="çàãîëîâîê 2"/>
    <w:basedOn w:val="a1"/>
    <w:next w:val="a1"/>
    <w:uiPriority w:val="99"/>
    <w:rsid w:val="00312B8A"/>
    <w:pPr>
      <w:keepNext/>
      <w:jc w:val="both"/>
    </w:pPr>
    <w:rPr>
      <w:lang w:val="en-GB"/>
    </w:rPr>
  </w:style>
  <w:style w:type="paragraph" w:customStyle="1" w:styleId="af6">
    <w:name w:val="Таблица шапка"/>
    <w:basedOn w:val="a1"/>
    <w:uiPriority w:val="99"/>
    <w:rsid w:val="00312B8A"/>
    <w:pPr>
      <w:keepNext/>
      <w:spacing w:before="40" w:after="40"/>
      <w:ind w:left="57" w:right="57"/>
    </w:pPr>
    <w:rPr>
      <w:sz w:val="22"/>
      <w:szCs w:val="22"/>
    </w:rPr>
  </w:style>
  <w:style w:type="paragraph" w:customStyle="1" w:styleId="af7">
    <w:name w:val="Таблица текст"/>
    <w:basedOn w:val="a1"/>
    <w:uiPriority w:val="99"/>
    <w:rsid w:val="00312B8A"/>
    <w:pPr>
      <w:spacing w:before="40" w:after="40"/>
      <w:ind w:left="57" w:right="57"/>
    </w:pPr>
  </w:style>
  <w:style w:type="paragraph" w:customStyle="1" w:styleId="af8">
    <w:name w:val="Пункт"/>
    <w:basedOn w:val="a1"/>
    <w:uiPriority w:val="99"/>
    <w:rsid w:val="00312B8A"/>
    <w:pPr>
      <w:tabs>
        <w:tab w:val="num" w:pos="1134"/>
      </w:tabs>
      <w:spacing w:line="360" w:lineRule="auto"/>
      <w:ind w:left="1134" w:hanging="1134"/>
      <w:jc w:val="both"/>
    </w:pPr>
    <w:rPr>
      <w:sz w:val="28"/>
      <w:szCs w:val="28"/>
    </w:rPr>
  </w:style>
  <w:style w:type="paragraph" w:styleId="HTML">
    <w:name w:val="HTML Preformatted"/>
    <w:basedOn w:val="a1"/>
    <w:link w:val="HTML1"/>
    <w:uiPriority w:val="99"/>
    <w:rsid w:val="00312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1"/>
    <w:link w:val="HTML"/>
    <w:uiPriority w:val="99"/>
    <w:semiHidden/>
    <w:locked/>
    <w:rsid w:val="00A208C8"/>
    <w:rPr>
      <w:rFonts w:ascii="Courier New" w:hAnsi="Courier New" w:cs="Courier New"/>
      <w:sz w:val="20"/>
      <w:szCs w:val="20"/>
    </w:rPr>
  </w:style>
  <w:style w:type="character" w:customStyle="1" w:styleId="HTML0">
    <w:name w:val="Стандартный HTML Знак"/>
    <w:uiPriority w:val="99"/>
    <w:rsid w:val="00312B8A"/>
    <w:rPr>
      <w:rFonts w:ascii="Courier New" w:hAnsi="Courier New"/>
    </w:rPr>
  </w:style>
  <w:style w:type="character" w:customStyle="1" w:styleId="af9">
    <w:name w:val="Нижний колонтитул Знак"/>
    <w:rsid w:val="00312B8A"/>
    <w:rPr>
      <w:rFonts w:ascii="Courier New" w:hAnsi="Courier New"/>
    </w:rPr>
  </w:style>
  <w:style w:type="character" w:styleId="afa">
    <w:name w:val="Hyperlink"/>
    <w:uiPriority w:val="99"/>
    <w:rsid w:val="00312B8A"/>
    <w:rPr>
      <w:rFonts w:cs="Times New Roman"/>
      <w:color w:val="0000FF"/>
      <w:u w:val="single"/>
    </w:rPr>
  </w:style>
  <w:style w:type="paragraph" w:styleId="afb">
    <w:name w:val="Body Text"/>
    <w:aliases w:val="Основной текст Знак Знак,Основной-Центр"/>
    <w:basedOn w:val="a1"/>
    <w:link w:val="18"/>
    <w:uiPriority w:val="99"/>
    <w:rsid w:val="00312B8A"/>
    <w:pPr>
      <w:spacing w:after="120"/>
    </w:pPr>
  </w:style>
  <w:style w:type="character" w:customStyle="1" w:styleId="18">
    <w:name w:val="Основной текст Знак1"/>
    <w:aliases w:val="Основной текст Знак Знак Знак2,Основной-Центр Знак"/>
    <w:link w:val="afb"/>
    <w:uiPriority w:val="99"/>
    <w:locked/>
    <w:rsid w:val="005E1347"/>
    <w:rPr>
      <w:rFonts w:cs="Times New Roman"/>
      <w:sz w:val="24"/>
      <w:szCs w:val="24"/>
    </w:rPr>
  </w:style>
  <w:style w:type="character" w:customStyle="1" w:styleId="afc">
    <w:name w:val="Основной текст Знак"/>
    <w:uiPriority w:val="99"/>
    <w:rsid w:val="00312B8A"/>
    <w:rPr>
      <w:sz w:val="24"/>
    </w:rPr>
  </w:style>
  <w:style w:type="paragraph" w:styleId="afd">
    <w:name w:val="footnote text"/>
    <w:basedOn w:val="a1"/>
    <w:link w:val="19"/>
    <w:semiHidden/>
    <w:rsid w:val="00312B8A"/>
    <w:pPr>
      <w:spacing w:line="360" w:lineRule="auto"/>
      <w:ind w:firstLine="567"/>
      <w:jc w:val="both"/>
    </w:pPr>
  </w:style>
  <w:style w:type="character" w:customStyle="1" w:styleId="19">
    <w:name w:val="Текст сноски Знак1"/>
    <w:link w:val="afd"/>
    <w:uiPriority w:val="99"/>
    <w:semiHidden/>
    <w:locked/>
    <w:rsid w:val="00A208C8"/>
    <w:rPr>
      <w:rFonts w:cs="Times New Roman"/>
      <w:sz w:val="20"/>
      <w:szCs w:val="20"/>
    </w:rPr>
  </w:style>
  <w:style w:type="character" w:customStyle="1" w:styleId="afe">
    <w:name w:val="Текст сноски Знак"/>
    <w:rsid w:val="00312B8A"/>
    <w:rPr>
      <w:snapToGrid w:val="0"/>
      <w:sz w:val="24"/>
    </w:rPr>
  </w:style>
  <w:style w:type="character" w:customStyle="1" w:styleId="27">
    <w:name w:val="Заголовок 2 Знак"/>
    <w:uiPriority w:val="99"/>
    <w:rsid w:val="00312B8A"/>
    <w:rPr>
      <w:rFonts w:ascii="Arial" w:hAnsi="Arial"/>
      <w:b/>
      <w:i/>
      <w:sz w:val="28"/>
    </w:rPr>
  </w:style>
  <w:style w:type="character" w:customStyle="1" w:styleId="FontStyle15">
    <w:name w:val="Font Style15"/>
    <w:uiPriority w:val="99"/>
    <w:rsid w:val="00312B8A"/>
    <w:rPr>
      <w:rFonts w:ascii="Times New Roman" w:hAnsi="Times New Roman"/>
      <w:sz w:val="26"/>
    </w:rPr>
  </w:style>
  <w:style w:type="character" w:customStyle="1" w:styleId="42">
    <w:name w:val="Заголовок 4 Знак"/>
    <w:uiPriority w:val="99"/>
    <w:rsid w:val="00312B8A"/>
    <w:rPr>
      <w:rFonts w:eastAsia="Times New Roman"/>
      <w:b/>
      <w:sz w:val="28"/>
    </w:rPr>
  </w:style>
  <w:style w:type="character" w:customStyle="1" w:styleId="50">
    <w:name w:val="Заголовок 5 Знак"/>
    <w:uiPriority w:val="99"/>
    <w:rsid w:val="00312B8A"/>
    <w:rPr>
      <w:rFonts w:ascii="Times New Roman CYR" w:hAnsi="Times New Roman CYR"/>
      <w:b/>
      <w:i/>
      <w:sz w:val="26"/>
    </w:rPr>
  </w:style>
  <w:style w:type="character" w:customStyle="1" w:styleId="70">
    <w:name w:val="Заголовок 7 Знак"/>
    <w:uiPriority w:val="99"/>
    <w:rsid w:val="00312B8A"/>
    <w:rPr>
      <w:sz w:val="24"/>
    </w:rPr>
  </w:style>
  <w:style w:type="character" w:customStyle="1" w:styleId="80">
    <w:name w:val="Заголовок 8 Знак"/>
    <w:uiPriority w:val="99"/>
    <w:rsid w:val="00312B8A"/>
    <w:rPr>
      <w:i/>
      <w:sz w:val="24"/>
    </w:rPr>
  </w:style>
  <w:style w:type="character" w:customStyle="1" w:styleId="90">
    <w:name w:val="Заголовок 9 Знак"/>
    <w:uiPriority w:val="99"/>
    <w:rsid w:val="00312B8A"/>
    <w:rPr>
      <w:rFonts w:ascii="Arial" w:hAnsi="Arial"/>
      <w:sz w:val="22"/>
    </w:rPr>
  </w:style>
  <w:style w:type="paragraph" w:customStyle="1" w:styleId="28">
    <w:name w:val="Уровень2"/>
    <w:basedOn w:val="a1"/>
    <w:uiPriority w:val="99"/>
    <w:rsid w:val="00312B8A"/>
    <w:pPr>
      <w:tabs>
        <w:tab w:val="num" w:pos="927"/>
        <w:tab w:val="left" w:pos="993"/>
      </w:tabs>
      <w:spacing w:before="120" w:after="120"/>
      <w:ind w:firstLine="567"/>
      <w:jc w:val="both"/>
      <w:outlineLvl w:val="0"/>
    </w:pPr>
    <w:rPr>
      <w:rFonts w:ascii="Arial" w:hAnsi="Arial" w:cs="Arial"/>
      <w:color w:val="000000"/>
    </w:rPr>
  </w:style>
  <w:style w:type="paragraph" w:customStyle="1" w:styleId="36">
    <w:name w:val="Уровень3"/>
    <w:basedOn w:val="28"/>
    <w:uiPriority w:val="99"/>
    <w:rsid w:val="00312B8A"/>
    <w:pPr>
      <w:tabs>
        <w:tab w:val="clear" w:pos="927"/>
        <w:tab w:val="num" w:pos="360"/>
        <w:tab w:val="num" w:pos="2160"/>
      </w:tabs>
      <w:ind w:left="2160" w:hanging="180"/>
    </w:pPr>
  </w:style>
  <w:style w:type="paragraph" w:customStyle="1" w:styleId="aff">
    <w:name w:val="Заголовок статьи"/>
    <w:basedOn w:val="a1"/>
    <w:next w:val="a1"/>
    <w:uiPriority w:val="99"/>
    <w:rsid w:val="00312B8A"/>
    <w:pPr>
      <w:autoSpaceDE w:val="0"/>
      <w:autoSpaceDN w:val="0"/>
      <w:adjustRightInd w:val="0"/>
      <w:ind w:left="1612" w:hanging="892"/>
      <w:jc w:val="both"/>
    </w:pPr>
    <w:rPr>
      <w:rFonts w:ascii="Arial" w:hAnsi="Arial" w:cs="Arial"/>
      <w:sz w:val="20"/>
      <w:szCs w:val="20"/>
    </w:rPr>
  </w:style>
  <w:style w:type="paragraph" w:customStyle="1" w:styleId="211">
    <w:name w:val="Основной текст с отступом 21"/>
    <w:basedOn w:val="a1"/>
    <w:uiPriority w:val="99"/>
    <w:rsid w:val="00312B8A"/>
    <w:pPr>
      <w:widowControl w:val="0"/>
      <w:overflowPunct w:val="0"/>
      <w:autoSpaceDE w:val="0"/>
      <w:autoSpaceDN w:val="0"/>
      <w:adjustRightInd w:val="0"/>
      <w:spacing w:after="360" w:line="240" w:lineRule="exact"/>
      <w:ind w:firstLine="851"/>
      <w:jc w:val="both"/>
      <w:textAlignment w:val="baseline"/>
    </w:pPr>
  </w:style>
  <w:style w:type="paragraph" w:customStyle="1" w:styleId="a0">
    <w:name w:val="А_обычный"/>
    <w:basedOn w:val="a1"/>
    <w:uiPriority w:val="99"/>
    <w:rsid w:val="00312B8A"/>
    <w:pPr>
      <w:numPr>
        <w:numId w:val="20"/>
      </w:numPr>
      <w:jc w:val="both"/>
    </w:pPr>
  </w:style>
  <w:style w:type="paragraph" w:customStyle="1" w:styleId="37">
    <w:name w:val="Стиль3"/>
    <w:basedOn w:val="21"/>
    <w:link w:val="38"/>
    <w:qFormat/>
    <w:rsid w:val="00312B8A"/>
    <w:pPr>
      <w:widowControl w:val="0"/>
      <w:tabs>
        <w:tab w:val="num" w:pos="1307"/>
      </w:tabs>
      <w:adjustRightInd w:val="0"/>
      <w:ind w:left="1080" w:firstLine="0"/>
      <w:textAlignment w:val="baseline"/>
    </w:pPr>
  </w:style>
  <w:style w:type="paragraph" w:customStyle="1" w:styleId="1-3">
    <w:name w:val="Текст1-3"/>
    <w:basedOn w:val="a1"/>
    <w:uiPriority w:val="99"/>
    <w:rsid w:val="00312B8A"/>
    <w:pPr>
      <w:numPr>
        <w:ilvl w:val="12"/>
      </w:numPr>
      <w:spacing w:after="60" w:line="288" w:lineRule="auto"/>
      <w:jc w:val="both"/>
    </w:pPr>
  </w:style>
  <w:style w:type="paragraph" w:customStyle="1" w:styleId="aHeader">
    <w:name w:val="a_Header"/>
    <w:basedOn w:val="a1"/>
    <w:uiPriority w:val="99"/>
    <w:rsid w:val="00312B8A"/>
    <w:pPr>
      <w:tabs>
        <w:tab w:val="left" w:pos="1985"/>
      </w:tabs>
      <w:spacing w:after="60"/>
      <w:jc w:val="center"/>
    </w:pPr>
    <w:rPr>
      <w:rFonts w:ascii="Courier New" w:hAnsi="Courier New" w:cs="Courier New"/>
    </w:rPr>
  </w:style>
  <w:style w:type="paragraph" w:styleId="aff0">
    <w:name w:val="Plain Text"/>
    <w:basedOn w:val="a1"/>
    <w:link w:val="1a"/>
    <w:uiPriority w:val="99"/>
    <w:rsid w:val="00312B8A"/>
    <w:rPr>
      <w:rFonts w:ascii="Courier New" w:hAnsi="Courier New" w:cs="Courier New"/>
      <w:sz w:val="20"/>
      <w:szCs w:val="20"/>
    </w:rPr>
  </w:style>
  <w:style w:type="character" w:customStyle="1" w:styleId="1a">
    <w:name w:val="Текст Знак1"/>
    <w:link w:val="aff0"/>
    <w:uiPriority w:val="99"/>
    <w:locked/>
    <w:rsid w:val="00A208C8"/>
    <w:rPr>
      <w:rFonts w:ascii="Courier New" w:hAnsi="Courier New" w:cs="Courier New"/>
      <w:sz w:val="20"/>
      <w:szCs w:val="20"/>
    </w:rPr>
  </w:style>
  <w:style w:type="character" w:customStyle="1" w:styleId="aff1">
    <w:name w:val="Текст Знак"/>
    <w:uiPriority w:val="99"/>
    <w:rsid w:val="00312B8A"/>
    <w:rPr>
      <w:rFonts w:ascii="Courier New" w:hAnsi="Courier New"/>
      <w:snapToGrid w:val="0"/>
    </w:rPr>
  </w:style>
  <w:style w:type="paragraph" w:styleId="aff2">
    <w:name w:val="Block Text"/>
    <w:basedOn w:val="a1"/>
    <w:uiPriority w:val="99"/>
    <w:semiHidden/>
    <w:rsid w:val="00312B8A"/>
    <w:pPr>
      <w:ind w:left="-5220" w:right="-105"/>
      <w:jc w:val="both"/>
    </w:pPr>
    <w:rPr>
      <w:i/>
      <w:iCs/>
    </w:rPr>
  </w:style>
  <w:style w:type="paragraph" w:styleId="29">
    <w:name w:val="toc 2"/>
    <w:basedOn w:val="a1"/>
    <w:next w:val="a1"/>
    <w:autoRedefine/>
    <w:uiPriority w:val="99"/>
    <w:semiHidden/>
    <w:rsid w:val="00B90DBA"/>
    <w:pPr>
      <w:tabs>
        <w:tab w:val="left" w:pos="426"/>
        <w:tab w:val="right" w:pos="10348"/>
      </w:tabs>
      <w:ind w:left="1134" w:right="74" w:hanging="708"/>
    </w:pPr>
    <w:rPr>
      <w:noProof/>
    </w:rPr>
  </w:style>
  <w:style w:type="character" w:customStyle="1" w:styleId="2a">
    <w:name w:val="Основной текст с отступом 2 Знак"/>
    <w:uiPriority w:val="99"/>
    <w:rsid w:val="00312B8A"/>
    <w:rPr>
      <w:sz w:val="24"/>
    </w:rPr>
  </w:style>
  <w:style w:type="character" w:customStyle="1" w:styleId="39">
    <w:name w:val="Заголовок 3 Знак"/>
    <w:uiPriority w:val="99"/>
    <w:semiHidden/>
    <w:rsid w:val="00312B8A"/>
    <w:rPr>
      <w:rFonts w:ascii="Cambria" w:hAnsi="Cambria"/>
      <w:b/>
      <w:sz w:val="26"/>
    </w:rPr>
  </w:style>
  <w:style w:type="paragraph" w:styleId="aff3">
    <w:name w:val="Document Map"/>
    <w:basedOn w:val="a1"/>
    <w:link w:val="1b"/>
    <w:uiPriority w:val="99"/>
    <w:semiHidden/>
    <w:rsid w:val="00312B8A"/>
    <w:pPr>
      <w:shd w:val="clear" w:color="auto" w:fill="000080"/>
    </w:pPr>
    <w:rPr>
      <w:rFonts w:ascii="Tahoma" w:hAnsi="Tahoma" w:cs="Tahoma"/>
    </w:rPr>
  </w:style>
  <w:style w:type="character" w:customStyle="1" w:styleId="1b">
    <w:name w:val="Схема документа Знак1"/>
    <w:link w:val="aff3"/>
    <w:uiPriority w:val="99"/>
    <w:semiHidden/>
    <w:locked/>
    <w:rsid w:val="00A208C8"/>
    <w:rPr>
      <w:rFonts w:cs="Times New Roman"/>
      <w:sz w:val="2"/>
      <w:szCs w:val="2"/>
    </w:rPr>
  </w:style>
  <w:style w:type="character" w:customStyle="1" w:styleId="aff4">
    <w:name w:val="Схема документа Знак"/>
    <w:uiPriority w:val="99"/>
    <w:rsid w:val="00312B8A"/>
    <w:rPr>
      <w:rFonts w:ascii="Tahoma" w:hAnsi="Tahoma"/>
      <w:sz w:val="24"/>
      <w:shd w:val="clear" w:color="auto" w:fill="000080"/>
    </w:rPr>
  </w:style>
  <w:style w:type="paragraph" w:styleId="1c">
    <w:name w:val="toc 1"/>
    <w:basedOn w:val="a1"/>
    <w:next w:val="a1"/>
    <w:autoRedefine/>
    <w:uiPriority w:val="99"/>
    <w:semiHidden/>
    <w:rsid w:val="001D4722"/>
    <w:pPr>
      <w:tabs>
        <w:tab w:val="left" w:pos="426"/>
        <w:tab w:val="right" w:leader="dot" w:pos="10348"/>
      </w:tabs>
      <w:ind w:left="426" w:hanging="426"/>
    </w:pPr>
    <w:rPr>
      <w:noProof/>
    </w:rPr>
  </w:style>
  <w:style w:type="paragraph" w:styleId="3a">
    <w:name w:val="toc 3"/>
    <w:basedOn w:val="a1"/>
    <w:next w:val="a1"/>
    <w:autoRedefine/>
    <w:uiPriority w:val="99"/>
    <w:semiHidden/>
    <w:rsid w:val="00070D14"/>
    <w:pPr>
      <w:jc w:val="both"/>
    </w:pPr>
  </w:style>
  <w:style w:type="paragraph" w:styleId="43">
    <w:name w:val="toc 4"/>
    <w:basedOn w:val="a1"/>
    <w:next w:val="a1"/>
    <w:autoRedefine/>
    <w:uiPriority w:val="99"/>
    <w:semiHidden/>
    <w:rsid w:val="00312B8A"/>
    <w:pPr>
      <w:ind w:left="720"/>
    </w:pPr>
  </w:style>
  <w:style w:type="paragraph" w:styleId="52">
    <w:name w:val="toc 5"/>
    <w:basedOn w:val="a1"/>
    <w:next w:val="a1"/>
    <w:autoRedefine/>
    <w:uiPriority w:val="99"/>
    <w:semiHidden/>
    <w:rsid w:val="00312B8A"/>
    <w:pPr>
      <w:ind w:left="960"/>
    </w:pPr>
  </w:style>
  <w:style w:type="paragraph" w:styleId="61">
    <w:name w:val="toc 6"/>
    <w:basedOn w:val="a1"/>
    <w:next w:val="a1"/>
    <w:autoRedefine/>
    <w:uiPriority w:val="99"/>
    <w:semiHidden/>
    <w:rsid w:val="00312B8A"/>
    <w:pPr>
      <w:ind w:left="1200"/>
    </w:pPr>
  </w:style>
  <w:style w:type="paragraph" w:styleId="72">
    <w:name w:val="toc 7"/>
    <w:basedOn w:val="a1"/>
    <w:next w:val="a1"/>
    <w:autoRedefine/>
    <w:uiPriority w:val="99"/>
    <w:semiHidden/>
    <w:rsid w:val="00312B8A"/>
    <w:pPr>
      <w:ind w:left="1440"/>
    </w:pPr>
  </w:style>
  <w:style w:type="paragraph" w:styleId="82">
    <w:name w:val="toc 8"/>
    <w:basedOn w:val="a1"/>
    <w:next w:val="a1"/>
    <w:autoRedefine/>
    <w:uiPriority w:val="99"/>
    <w:semiHidden/>
    <w:rsid w:val="00312B8A"/>
    <w:pPr>
      <w:ind w:left="1680"/>
    </w:pPr>
  </w:style>
  <w:style w:type="paragraph" w:styleId="92">
    <w:name w:val="toc 9"/>
    <w:basedOn w:val="a1"/>
    <w:next w:val="a1"/>
    <w:autoRedefine/>
    <w:uiPriority w:val="99"/>
    <w:semiHidden/>
    <w:rsid w:val="00312B8A"/>
    <w:pPr>
      <w:ind w:left="1920"/>
    </w:pPr>
  </w:style>
  <w:style w:type="paragraph" w:customStyle="1" w:styleId="aff5">
    <w:name w:val="Подраздел"/>
    <w:basedOn w:val="a1"/>
    <w:uiPriority w:val="99"/>
    <w:rsid w:val="00312B8A"/>
    <w:pPr>
      <w:spacing w:before="240"/>
      <w:ind w:left="1701" w:hanging="283"/>
      <w:jc w:val="both"/>
    </w:pPr>
    <w:rPr>
      <w:rFonts w:ascii="PragmaticaTT" w:hAnsi="PragmaticaTT" w:cs="PragmaticaTT"/>
    </w:rPr>
  </w:style>
  <w:style w:type="paragraph" w:customStyle="1" w:styleId="aff6">
    <w:name w:val="регламент список"/>
    <w:basedOn w:val="3"/>
    <w:autoRedefine/>
    <w:uiPriority w:val="99"/>
    <w:rsid w:val="00312B8A"/>
    <w:pPr>
      <w:keepLines/>
      <w:spacing w:before="120" w:after="120" w:line="180" w:lineRule="atLeast"/>
      <w:outlineLvl w:val="9"/>
    </w:pPr>
    <w:rPr>
      <w:rFonts w:ascii="Times New Roman" w:hAnsi="Times New Roman" w:cs="Times New Roman"/>
      <w:spacing w:val="-5"/>
      <w:kern w:val="28"/>
      <w:sz w:val="24"/>
      <w:szCs w:val="24"/>
      <w:lang w:eastAsia="en-US"/>
    </w:rPr>
  </w:style>
  <w:style w:type="character" w:styleId="aff7">
    <w:name w:val="FollowedHyperlink"/>
    <w:uiPriority w:val="99"/>
    <w:semiHidden/>
    <w:rsid w:val="00312B8A"/>
    <w:rPr>
      <w:rFonts w:cs="Times New Roman"/>
      <w:color w:val="800080"/>
      <w:u w:val="single"/>
    </w:rPr>
  </w:style>
  <w:style w:type="paragraph" w:customStyle="1" w:styleId="Times12">
    <w:name w:val="Times 12"/>
    <w:basedOn w:val="a1"/>
    <w:uiPriority w:val="99"/>
    <w:rsid w:val="007352CA"/>
    <w:pPr>
      <w:overflowPunct w:val="0"/>
      <w:autoSpaceDE w:val="0"/>
      <w:autoSpaceDN w:val="0"/>
      <w:adjustRightInd w:val="0"/>
      <w:ind w:firstLine="567"/>
      <w:jc w:val="both"/>
    </w:pPr>
  </w:style>
  <w:style w:type="paragraph" w:customStyle="1" w:styleId="2b">
    <w:name w:val="Пункт_2"/>
    <w:basedOn w:val="a1"/>
    <w:uiPriority w:val="99"/>
    <w:rsid w:val="00B175B8"/>
    <w:pPr>
      <w:tabs>
        <w:tab w:val="num" w:pos="643"/>
        <w:tab w:val="num" w:pos="1701"/>
      </w:tabs>
      <w:ind w:left="643" w:hanging="360"/>
      <w:jc w:val="both"/>
    </w:pPr>
    <w:rPr>
      <w:sz w:val="28"/>
      <w:szCs w:val="28"/>
    </w:rPr>
  </w:style>
  <w:style w:type="paragraph" w:customStyle="1" w:styleId="30">
    <w:name w:val="Пункт_3"/>
    <w:basedOn w:val="a1"/>
    <w:uiPriority w:val="99"/>
    <w:rsid w:val="00B175B8"/>
    <w:pPr>
      <w:numPr>
        <w:ilvl w:val="2"/>
        <w:numId w:val="18"/>
      </w:numPr>
      <w:jc w:val="both"/>
    </w:pPr>
    <w:rPr>
      <w:sz w:val="28"/>
      <w:szCs w:val="28"/>
    </w:rPr>
  </w:style>
  <w:style w:type="paragraph" w:styleId="3b">
    <w:name w:val="List Bullet 3"/>
    <w:basedOn w:val="a1"/>
    <w:uiPriority w:val="99"/>
    <w:rsid w:val="00B175B8"/>
    <w:pPr>
      <w:tabs>
        <w:tab w:val="num" w:pos="926"/>
      </w:tabs>
      <w:ind w:left="926" w:hanging="360"/>
    </w:pPr>
  </w:style>
  <w:style w:type="paragraph" w:styleId="3c">
    <w:name w:val="List Number 3"/>
    <w:basedOn w:val="a1"/>
    <w:uiPriority w:val="99"/>
    <w:rsid w:val="00B175B8"/>
    <w:pPr>
      <w:tabs>
        <w:tab w:val="num" w:pos="926"/>
      </w:tabs>
      <w:ind w:left="926" w:hanging="360"/>
    </w:pPr>
  </w:style>
  <w:style w:type="paragraph" w:styleId="aff8">
    <w:name w:val="List Continue"/>
    <w:basedOn w:val="a1"/>
    <w:uiPriority w:val="99"/>
    <w:rsid w:val="00B175B8"/>
    <w:pPr>
      <w:spacing w:after="120"/>
      <w:ind w:left="283"/>
    </w:pPr>
  </w:style>
  <w:style w:type="paragraph" w:styleId="aff9">
    <w:name w:val="List Number"/>
    <w:basedOn w:val="a1"/>
    <w:uiPriority w:val="99"/>
    <w:rsid w:val="003D2F1F"/>
    <w:pPr>
      <w:tabs>
        <w:tab w:val="num" w:pos="360"/>
      </w:tabs>
      <w:ind w:left="360" w:hanging="360"/>
    </w:pPr>
  </w:style>
  <w:style w:type="paragraph" w:customStyle="1" w:styleId="ConsNonformat">
    <w:name w:val="ConsNonformat"/>
    <w:uiPriority w:val="99"/>
    <w:rsid w:val="003D2F1F"/>
    <w:pPr>
      <w:widowControl w:val="0"/>
    </w:pPr>
    <w:rPr>
      <w:rFonts w:ascii="Courier New" w:hAnsi="Courier New" w:cs="Courier New"/>
    </w:rPr>
  </w:style>
  <w:style w:type="paragraph" w:styleId="affa">
    <w:name w:val="caption"/>
    <w:basedOn w:val="a1"/>
    <w:next w:val="a1"/>
    <w:uiPriority w:val="99"/>
    <w:qFormat/>
    <w:rsid w:val="003D2F1F"/>
    <w:pPr>
      <w:pageBreakBefore/>
      <w:suppressAutoHyphens/>
      <w:spacing w:before="120" w:after="120"/>
      <w:jc w:val="both"/>
    </w:pPr>
    <w:rPr>
      <w:i/>
      <w:iCs/>
    </w:rPr>
  </w:style>
  <w:style w:type="character" w:customStyle="1" w:styleId="affb">
    <w:name w:val="комментарий"/>
    <w:uiPriority w:val="99"/>
    <w:rsid w:val="0070448F"/>
    <w:rPr>
      <w:b/>
      <w:i/>
      <w:shd w:val="clear" w:color="auto" w:fill="auto"/>
    </w:rPr>
  </w:style>
  <w:style w:type="paragraph" w:customStyle="1" w:styleId="02statia2">
    <w:name w:val="02statia2"/>
    <w:basedOn w:val="a1"/>
    <w:uiPriority w:val="99"/>
    <w:rsid w:val="0066200B"/>
    <w:pPr>
      <w:spacing w:before="120" w:line="320" w:lineRule="atLeast"/>
      <w:ind w:left="2020" w:hanging="880"/>
      <w:jc w:val="both"/>
    </w:pPr>
    <w:rPr>
      <w:rFonts w:ascii="garamondnarrowc" w:hAnsi="garamondnarrowc" w:cs="garamondnarrowc"/>
      <w:color w:val="000000"/>
      <w:sz w:val="21"/>
      <w:szCs w:val="21"/>
    </w:rPr>
  </w:style>
  <w:style w:type="paragraph" w:customStyle="1" w:styleId="affc">
    <w:name w:val="Подпункт"/>
    <w:basedOn w:val="af8"/>
    <w:uiPriority w:val="99"/>
    <w:rsid w:val="00933693"/>
    <w:rPr>
      <w:sz w:val="22"/>
      <w:szCs w:val="22"/>
    </w:rPr>
  </w:style>
  <w:style w:type="paragraph" w:customStyle="1" w:styleId="a">
    <w:name w:val="Подподпункт"/>
    <w:basedOn w:val="affc"/>
    <w:uiPriority w:val="99"/>
    <w:rsid w:val="00933693"/>
    <w:pPr>
      <w:numPr>
        <w:numId w:val="22"/>
      </w:numPr>
      <w:tabs>
        <w:tab w:val="num" w:pos="926"/>
      </w:tabs>
      <w:ind w:left="0"/>
    </w:pPr>
  </w:style>
  <w:style w:type="paragraph" w:customStyle="1" w:styleId="affd">
    <w:name w:val="маркированный"/>
    <w:basedOn w:val="a1"/>
    <w:uiPriority w:val="99"/>
    <w:semiHidden/>
    <w:rsid w:val="00941400"/>
    <w:pPr>
      <w:tabs>
        <w:tab w:val="num" w:pos="1701"/>
      </w:tabs>
      <w:spacing w:line="360" w:lineRule="auto"/>
      <w:ind w:left="1701" w:hanging="567"/>
      <w:jc w:val="both"/>
    </w:pPr>
    <w:rPr>
      <w:sz w:val="22"/>
      <w:szCs w:val="22"/>
    </w:rPr>
  </w:style>
  <w:style w:type="paragraph" w:customStyle="1" w:styleId="affe">
    <w:name w:val="Ариал"/>
    <w:basedOn w:val="a1"/>
    <w:link w:val="1d"/>
    <w:uiPriority w:val="99"/>
    <w:rsid w:val="00741B1F"/>
    <w:pPr>
      <w:spacing w:before="120" w:after="120" w:line="360" w:lineRule="auto"/>
      <w:ind w:firstLine="851"/>
      <w:jc w:val="both"/>
    </w:pPr>
    <w:rPr>
      <w:rFonts w:ascii="Arial" w:hAnsi="Arial"/>
      <w:szCs w:val="20"/>
    </w:rPr>
  </w:style>
  <w:style w:type="character" w:customStyle="1" w:styleId="1d">
    <w:name w:val="Ариал Знак1"/>
    <w:link w:val="affe"/>
    <w:uiPriority w:val="99"/>
    <w:locked/>
    <w:rsid w:val="00741B1F"/>
    <w:rPr>
      <w:rFonts w:ascii="Arial" w:hAnsi="Arial"/>
      <w:sz w:val="24"/>
      <w:lang w:val="ru-RU" w:eastAsia="ru-RU"/>
    </w:rPr>
  </w:style>
  <w:style w:type="paragraph" w:styleId="afff">
    <w:name w:val="List Paragraph"/>
    <w:basedOn w:val="a1"/>
    <w:link w:val="afff0"/>
    <w:uiPriority w:val="34"/>
    <w:qFormat/>
    <w:rsid w:val="006C1CED"/>
    <w:pPr>
      <w:spacing w:after="200" w:line="276" w:lineRule="auto"/>
      <w:ind w:left="720"/>
    </w:pPr>
    <w:rPr>
      <w:rFonts w:ascii="Calibri" w:hAnsi="Calibri" w:cs="Calibri"/>
      <w:sz w:val="22"/>
      <w:szCs w:val="22"/>
      <w:lang w:eastAsia="en-US"/>
    </w:rPr>
  </w:style>
  <w:style w:type="paragraph" w:styleId="2c">
    <w:name w:val="List Bullet 2"/>
    <w:basedOn w:val="a1"/>
    <w:uiPriority w:val="99"/>
    <w:rsid w:val="00450864"/>
    <w:pPr>
      <w:tabs>
        <w:tab w:val="num" w:pos="643"/>
        <w:tab w:val="num" w:pos="926"/>
      </w:tabs>
      <w:ind w:left="643" w:hanging="360"/>
    </w:pPr>
  </w:style>
  <w:style w:type="paragraph" w:customStyle="1" w:styleId="ConsPlusNonformat">
    <w:name w:val="ConsPlusNonformat"/>
    <w:uiPriority w:val="99"/>
    <w:rsid w:val="007C18CC"/>
    <w:pPr>
      <w:autoSpaceDE w:val="0"/>
      <w:autoSpaceDN w:val="0"/>
      <w:adjustRightInd w:val="0"/>
    </w:pPr>
    <w:rPr>
      <w:rFonts w:ascii="Courier New" w:hAnsi="Courier New" w:cs="Courier New"/>
    </w:rPr>
  </w:style>
  <w:style w:type="paragraph" w:customStyle="1" w:styleId="afff1">
    <w:name w:val="Пункт б/н"/>
    <w:basedOn w:val="a1"/>
    <w:uiPriority w:val="99"/>
    <w:rsid w:val="00524711"/>
    <w:pPr>
      <w:tabs>
        <w:tab w:val="left" w:pos="1134"/>
      </w:tabs>
      <w:spacing w:line="360" w:lineRule="auto"/>
      <w:ind w:firstLine="567"/>
      <w:jc w:val="both"/>
    </w:pPr>
    <w:rPr>
      <w:sz w:val="22"/>
      <w:szCs w:val="22"/>
    </w:rPr>
  </w:style>
  <w:style w:type="paragraph" w:customStyle="1" w:styleId="112">
    <w:name w:val="Обычный11"/>
    <w:link w:val="1e"/>
    <w:uiPriority w:val="99"/>
    <w:rsid w:val="00354C76"/>
    <w:pPr>
      <w:widowControl w:val="0"/>
      <w:autoSpaceDE w:val="0"/>
      <w:autoSpaceDN w:val="0"/>
      <w:spacing w:before="120" w:after="120"/>
      <w:ind w:firstLine="567"/>
      <w:jc w:val="both"/>
    </w:pPr>
    <w:rPr>
      <w:sz w:val="22"/>
      <w:szCs w:val="22"/>
    </w:rPr>
  </w:style>
  <w:style w:type="character" w:customStyle="1" w:styleId="1e">
    <w:name w:val="Обычный1 Знак"/>
    <w:link w:val="112"/>
    <w:uiPriority w:val="99"/>
    <w:locked/>
    <w:rsid w:val="00354C76"/>
    <w:rPr>
      <w:sz w:val="22"/>
      <w:lang w:val="ru-RU" w:eastAsia="ru-RU"/>
    </w:rPr>
  </w:style>
  <w:style w:type="paragraph" w:customStyle="1" w:styleId="afff2">
    <w:name w:val="Ариал Таблица"/>
    <w:basedOn w:val="affe"/>
    <w:link w:val="afff3"/>
    <w:uiPriority w:val="99"/>
    <w:rsid w:val="00BD5E17"/>
    <w:pPr>
      <w:widowControl w:val="0"/>
      <w:adjustRightInd w:val="0"/>
      <w:spacing w:before="0" w:after="0" w:line="240" w:lineRule="auto"/>
      <w:ind w:firstLine="0"/>
      <w:textAlignment w:val="baseline"/>
    </w:pPr>
  </w:style>
  <w:style w:type="character" w:customStyle="1" w:styleId="afff3">
    <w:name w:val="Ариал Таблица Знак"/>
    <w:link w:val="afff2"/>
    <w:uiPriority w:val="99"/>
    <w:locked/>
    <w:rsid w:val="00BD5E17"/>
    <w:rPr>
      <w:rFonts w:ascii="Arial" w:hAnsi="Arial"/>
      <w:sz w:val="24"/>
      <w:lang w:val="ru-RU" w:eastAsia="ru-RU"/>
    </w:rPr>
  </w:style>
  <w:style w:type="paragraph" w:customStyle="1" w:styleId="afff4">
    <w:name w:val="АриалТабл"/>
    <w:basedOn w:val="affe"/>
    <w:uiPriority w:val="99"/>
    <w:rsid w:val="00213976"/>
    <w:pPr>
      <w:widowControl w:val="0"/>
      <w:adjustRightInd w:val="0"/>
      <w:spacing w:before="0" w:after="0" w:line="240" w:lineRule="auto"/>
      <w:ind w:firstLine="0"/>
      <w:textAlignment w:val="baseline"/>
    </w:pPr>
  </w:style>
  <w:style w:type="paragraph" w:styleId="afff5">
    <w:name w:val="endnote text"/>
    <w:basedOn w:val="a1"/>
    <w:link w:val="afff6"/>
    <w:uiPriority w:val="99"/>
    <w:semiHidden/>
    <w:rsid w:val="00F60D29"/>
    <w:rPr>
      <w:sz w:val="20"/>
      <w:szCs w:val="20"/>
    </w:rPr>
  </w:style>
  <w:style w:type="character" w:customStyle="1" w:styleId="afff6">
    <w:name w:val="Текст концевой сноски Знак"/>
    <w:link w:val="afff5"/>
    <w:uiPriority w:val="99"/>
    <w:semiHidden/>
    <w:locked/>
    <w:rsid w:val="00A208C8"/>
    <w:rPr>
      <w:rFonts w:cs="Times New Roman"/>
      <w:sz w:val="20"/>
      <w:szCs w:val="20"/>
    </w:rPr>
  </w:style>
  <w:style w:type="table" w:styleId="afff7">
    <w:name w:val="Table Grid"/>
    <w:basedOn w:val="a3"/>
    <w:uiPriority w:val="99"/>
    <w:rsid w:val="00065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8">
    <w:name w:val="Основной шрифт"/>
    <w:uiPriority w:val="99"/>
    <w:semiHidden/>
    <w:rsid w:val="00AA5740"/>
  </w:style>
  <w:style w:type="character" w:customStyle="1" w:styleId="afff9">
    <w:name w:val="Подпункт Знак"/>
    <w:uiPriority w:val="99"/>
    <w:rsid w:val="00B45FE8"/>
    <w:rPr>
      <w:sz w:val="28"/>
      <w:lang w:val="ru-RU" w:eastAsia="ru-RU"/>
    </w:rPr>
  </w:style>
  <w:style w:type="character" w:customStyle="1" w:styleId="FontStyle11">
    <w:name w:val="Font Style11"/>
    <w:uiPriority w:val="99"/>
    <w:rsid w:val="00E23408"/>
    <w:rPr>
      <w:rFonts w:ascii="Times New Roman" w:hAnsi="Times New Roman"/>
      <w:sz w:val="26"/>
    </w:rPr>
  </w:style>
  <w:style w:type="character" w:customStyle="1" w:styleId="212">
    <w:name w:val="Заголовок 2 Знак1"/>
    <w:uiPriority w:val="99"/>
    <w:rsid w:val="00184E02"/>
    <w:rPr>
      <w:b/>
      <w:snapToGrid w:val="0"/>
      <w:sz w:val="28"/>
      <w:lang w:val="ru-RU" w:eastAsia="ru-RU"/>
    </w:rPr>
  </w:style>
  <w:style w:type="character" w:customStyle="1" w:styleId="Sp1">
    <w:name w:val="Sp1 Знак Знак"/>
    <w:uiPriority w:val="99"/>
    <w:rsid w:val="000B5FB1"/>
    <w:rPr>
      <w:b/>
      <w:kern w:val="24"/>
      <w:sz w:val="24"/>
      <w:lang w:val="ru-RU" w:eastAsia="ru-RU"/>
    </w:rPr>
  </w:style>
  <w:style w:type="paragraph" w:customStyle="1" w:styleId="afffa">
    <w:name w:val="Стиль начало"/>
    <w:basedOn w:val="a1"/>
    <w:uiPriority w:val="99"/>
    <w:rsid w:val="00F739BB"/>
    <w:pPr>
      <w:spacing w:line="264" w:lineRule="auto"/>
    </w:pPr>
    <w:rPr>
      <w:sz w:val="28"/>
      <w:szCs w:val="28"/>
    </w:rPr>
  </w:style>
  <w:style w:type="paragraph" w:customStyle="1" w:styleId="Noeeu14">
    <w:name w:val="Noeeu14"/>
    <w:basedOn w:val="a1"/>
    <w:uiPriority w:val="99"/>
    <w:rsid w:val="00F739BB"/>
    <w:pPr>
      <w:overflowPunct w:val="0"/>
      <w:autoSpaceDE w:val="0"/>
      <w:autoSpaceDN w:val="0"/>
      <w:adjustRightInd w:val="0"/>
      <w:spacing w:line="264" w:lineRule="auto"/>
      <w:ind w:firstLine="720"/>
      <w:jc w:val="both"/>
      <w:textAlignment w:val="baseline"/>
    </w:pPr>
    <w:rPr>
      <w:sz w:val="28"/>
      <w:szCs w:val="28"/>
    </w:rPr>
  </w:style>
  <w:style w:type="character" w:customStyle="1" w:styleId="FontStyle33">
    <w:name w:val="Font Style33"/>
    <w:uiPriority w:val="99"/>
    <w:rsid w:val="009655A6"/>
    <w:rPr>
      <w:rFonts w:ascii="Times New Roman" w:hAnsi="Times New Roman"/>
      <w:sz w:val="26"/>
    </w:rPr>
  </w:style>
  <w:style w:type="character" w:customStyle="1" w:styleId="FontStyle57">
    <w:name w:val="Font Style57"/>
    <w:uiPriority w:val="99"/>
    <w:rsid w:val="009655A6"/>
    <w:rPr>
      <w:rFonts w:ascii="Times New Roman" w:hAnsi="Times New Roman"/>
      <w:b/>
      <w:sz w:val="20"/>
    </w:rPr>
  </w:style>
  <w:style w:type="paragraph" w:customStyle="1" w:styleId="Style20">
    <w:name w:val="Style20"/>
    <w:basedOn w:val="a1"/>
    <w:uiPriority w:val="99"/>
    <w:rsid w:val="009655A6"/>
    <w:pPr>
      <w:widowControl w:val="0"/>
      <w:autoSpaceDE w:val="0"/>
      <w:autoSpaceDN w:val="0"/>
      <w:adjustRightInd w:val="0"/>
    </w:pPr>
    <w:rPr>
      <w:rFonts w:ascii="Arial" w:hAnsi="Arial" w:cs="Arial"/>
    </w:rPr>
  </w:style>
  <w:style w:type="paragraph" w:styleId="afffb">
    <w:name w:val="Revision"/>
    <w:hidden/>
    <w:uiPriority w:val="99"/>
    <w:semiHidden/>
    <w:rsid w:val="00121D3C"/>
    <w:rPr>
      <w:sz w:val="24"/>
      <w:szCs w:val="24"/>
    </w:rPr>
  </w:style>
  <w:style w:type="paragraph" w:customStyle="1" w:styleId="40">
    <w:name w:val="Пункт_4"/>
    <w:basedOn w:val="a1"/>
    <w:link w:val="44"/>
    <w:uiPriority w:val="99"/>
    <w:rsid w:val="00C8254D"/>
    <w:pPr>
      <w:numPr>
        <w:ilvl w:val="3"/>
        <w:numId w:val="19"/>
      </w:numPr>
      <w:jc w:val="both"/>
    </w:pPr>
    <w:rPr>
      <w:sz w:val="28"/>
      <w:szCs w:val="28"/>
    </w:rPr>
  </w:style>
  <w:style w:type="character" w:customStyle="1" w:styleId="44">
    <w:name w:val="Пункт_4 Знак"/>
    <w:link w:val="40"/>
    <w:uiPriority w:val="99"/>
    <w:locked/>
    <w:rsid w:val="00C8254D"/>
    <w:rPr>
      <w:sz w:val="28"/>
      <w:szCs w:val="28"/>
    </w:rPr>
  </w:style>
  <w:style w:type="paragraph" w:customStyle="1" w:styleId="WW-21">
    <w:name w:val="WW-Основной текст с отступом 21"/>
    <w:basedOn w:val="a1"/>
    <w:uiPriority w:val="99"/>
    <w:rsid w:val="00F85186"/>
    <w:pPr>
      <w:suppressAutoHyphens/>
      <w:spacing w:before="120" w:after="120"/>
      <w:ind w:left="709" w:hanging="709"/>
      <w:jc w:val="both"/>
    </w:pPr>
    <w:rPr>
      <w:rFonts w:ascii="Calibri" w:hAnsi="Calibri" w:cs="Calibri"/>
      <w:lang w:eastAsia="ar-SA"/>
    </w:rPr>
  </w:style>
  <w:style w:type="paragraph" w:customStyle="1" w:styleId="320">
    <w:name w:val="Основной текст с отступом 32"/>
    <w:basedOn w:val="a1"/>
    <w:uiPriority w:val="99"/>
    <w:rsid w:val="00F85186"/>
    <w:pPr>
      <w:suppressAutoHyphens/>
      <w:ind w:left="426"/>
      <w:jc w:val="both"/>
    </w:pPr>
    <w:rPr>
      <w:lang w:eastAsia="ar-SA"/>
    </w:rPr>
  </w:style>
  <w:style w:type="paragraph" w:customStyle="1" w:styleId="-">
    <w:name w:val="Контракт-пункт"/>
    <w:basedOn w:val="a1"/>
    <w:uiPriority w:val="99"/>
    <w:rsid w:val="00F85186"/>
    <w:pPr>
      <w:tabs>
        <w:tab w:val="num" w:pos="851"/>
      </w:tabs>
      <w:ind w:left="851" w:hanging="851"/>
      <w:jc w:val="both"/>
    </w:pPr>
  </w:style>
  <w:style w:type="paragraph" w:customStyle="1" w:styleId="-0">
    <w:name w:val="Контракт-раздел"/>
    <w:basedOn w:val="a1"/>
    <w:next w:val="-"/>
    <w:uiPriority w:val="99"/>
    <w:rsid w:val="00F85186"/>
    <w:pPr>
      <w:keepNext/>
      <w:tabs>
        <w:tab w:val="num" w:pos="0"/>
        <w:tab w:val="left" w:pos="540"/>
      </w:tabs>
      <w:suppressAutoHyphens/>
      <w:spacing w:before="360" w:after="120"/>
      <w:jc w:val="center"/>
      <w:outlineLvl w:val="3"/>
    </w:pPr>
    <w:rPr>
      <w:b/>
      <w:bCs/>
      <w:caps/>
      <w:smallCaps/>
    </w:rPr>
  </w:style>
  <w:style w:type="paragraph" w:customStyle="1" w:styleId="213">
    <w:name w:val="Основной текст 21"/>
    <w:basedOn w:val="a1"/>
    <w:rsid w:val="00F85186"/>
    <w:pPr>
      <w:suppressAutoHyphens/>
      <w:jc w:val="both"/>
    </w:pPr>
    <w:rPr>
      <w:sz w:val="22"/>
      <w:szCs w:val="22"/>
      <w:lang w:eastAsia="ar-SA"/>
    </w:rPr>
  </w:style>
  <w:style w:type="paragraph" w:styleId="afffc">
    <w:name w:val="No Spacing"/>
    <w:link w:val="afffd"/>
    <w:uiPriority w:val="1"/>
    <w:qFormat/>
    <w:rsid w:val="00F85186"/>
    <w:rPr>
      <w:sz w:val="24"/>
      <w:szCs w:val="24"/>
    </w:rPr>
  </w:style>
  <w:style w:type="paragraph" w:customStyle="1" w:styleId="WW-">
    <w:name w:val="WW-Цитата"/>
    <w:basedOn w:val="a1"/>
    <w:uiPriority w:val="99"/>
    <w:rsid w:val="00F85186"/>
    <w:pPr>
      <w:shd w:val="clear" w:color="auto" w:fill="FFFFFF"/>
      <w:suppressAutoHyphens/>
      <w:ind w:left="113" w:right="113"/>
      <w:jc w:val="center"/>
    </w:pPr>
    <w:rPr>
      <w:b/>
      <w:bCs/>
      <w:lang w:eastAsia="ar-SA"/>
    </w:rPr>
  </w:style>
  <w:style w:type="paragraph" w:customStyle="1" w:styleId="310">
    <w:name w:val="Основной текст с отступом 31"/>
    <w:basedOn w:val="a1"/>
    <w:uiPriority w:val="99"/>
    <w:rsid w:val="00F85186"/>
    <w:pPr>
      <w:suppressAutoHyphens/>
      <w:spacing w:before="120" w:after="120"/>
      <w:ind w:left="993" w:hanging="993"/>
      <w:jc w:val="both"/>
    </w:pPr>
    <w:rPr>
      <w:lang w:eastAsia="ar-SA"/>
    </w:rPr>
  </w:style>
  <w:style w:type="paragraph" w:customStyle="1" w:styleId="1-30">
    <w:name w:val="текст1-3"/>
    <w:basedOn w:val="a1"/>
    <w:uiPriority w:val="99"/>
    <w:rsid w:val="00F85186"/>
    <w:pPr>
      <w:suppressAutoHyphens/>
      <w:spacing w:after="60" w:line="288" w:lineRule="auto"/>
      <w:ind w:firstLine="709"/>
      <w:jc w:val="both"/>
    </w:pPr>
    <w:rPr>
      <w:lang w:eastAsia="ar-SA"/>
    </w:rPr>
  </w:style>
  <w:style w:type="paragraph" w:customStyle="1" w:styleId="Text">
    <w:name w:val="Text"/>
    <w:basedOn w:val="a1"/>
    <w:uiPriority w:val="99"/>
    <w:rsid w:val="00F85186"/>
    <w:pPr>
      <w:suppressAutoHyphens/>
      <w:spacing w:after="240"/>
      <w:jc w:val="both"/>
    </w:pPr>
    <w:rPr>
      <w:lang w:val="en-US" w:eastAsia="ar-SA"/>
    </w:rPr>
  </w:style>
  <w:style w:type="paragraph" w:customStyle="1" w:styleId="afffe">
    <w:name w:val="Таблицы (моноширинный)"/>
    <w:basedOn w:val="a1"/>
    <w:next w:val="a1"/>
    <w:uiPriority w:val="99"/>
    <w:rsid w:val="00F85186"/>
    <w:pPr>
      <w:widowControl w:val="0"/>
      <w:suppressAutoHyphens/>
      <w:autoSpaceDE w:val="0"/>
      <w:jc w:val="both"/>
    </w:pPr>
    <w:rPr>
      <w:rFonts w:ascii="Courier New" w:hAnsi="Courier New" w:cs="Courier New"/>
      <w:sz w:val="20"/>
      <w:szCs w:val="20"/>
      <w:lang w:eastAsia="ar-SA"/>
    </w:rPr>
  </w:style>
  <w:style w:type="paragraph" w:customStyle="1" w:styleId="220">
    <w:name w:val="Основной текст с отступом 22"/>
    <w:basedOn w:val="a1"/>
    <w:uiPriority w:val="99"/>
    <w:rsid w:val="00F85186"/>
    <w:pPr>
      <w:suppressAutoHyphens/>
      <w:spacing w:before="120" w:after="120"/>
      <w:ind w:left="709" w:hanging="709"/>
      <w:jc w:val="both"/>
    </w:pPr>
    <w:rPr>
      <w:lang w:eastAsia="ar-SA"/>
    </w:rPr>
  </w:style>
  <w:style w:type="character" w:customStyle="1" w:styleId="af3">
    <w:name w:val="Обычный (веб) Знак"/>
    <w:aliases w:val="Обычный (веб) Знак Знак Знак,Обычный (Web) Знак Знак Знак Знак,Знак2 Знак,Обычный (Web) Знак,Обычный (веб) Знак Знак Знак Знак Знак,Обычный (Web)1 Знак"/>
    <w:link w:val="af2"/>
    <w:locked/>
    <w:rsid w:val="004E2B4A"/>
    <w:rPr>
      <w:sz w:val="24"/>
    </w:rPr>
  </w:style>
  <w:style w:type="character" w:customStyle="1" w:styleId="urtxtstd">
    <w:name w:val="urtxtstd"/>
    <w:uiPriority w:val="99"/>
    <w:rsid w:val="009C04DE"/>
    <w:rPr>
      <w:rFonts w:cs="Times New Roman"/>
    </w:rPr>
  </w:style>
  <w:style w:type="paragraph" w:customStyle="1" w:styleId="affff">
    <w:name w:val="основной_САЭС"/>
    <w:basedOn w:val="a1"/>
    <w:link w:val="affff0"/>
    <w:uiPriority w:val="99"/>
    <w:rsid w:val="005E1347"/>
    <w:pPr>
      <w:suppressLineNumbers/>
      <w:suppressAutoHyphens/>
      <w:spacing w:before="120" w:after="120" w:line="360" w:lineRule="auto"/>
      <w:jc w:val="both"/>
    </w:pPr>
    <w:rPr>
      <w:rFonts w:ascii="Arial" w:hAnsi="Arial"/>
      <w:szCs w:val="20"/>
      <w:lang w:eastAsia="ar-SA"/>
    </w:rPr>
  </w:style>
  <w:style w:type="character" w:customStyle="1" w:styleId="affff0">
    <w:name w:val="основной_САЭС Знак"/>
    <w:link w:val="affff"/>
    <w:uiPriority w:val="99"/>
    <w:locked/>
    <w:rsid w:val="005E1347"/>
    <w:rPr>
      <w:rFonts w:ascii="Arial" w:hAnsi="Arial"/>
      <w:sz w:val="24"/>
      <w:lang w:eastAsia="ar-SA" w:bidi="ar-SA"/>
    </w:rPr>
  </w:style>
  <w:style w:type="paragraph" w:customStyle="1" w:styleId="3d">
    <w:name w:val="заголовок 3"/>
    <w:basedOn w:val="a1"/>
    <w:next w:val="a1"/>
    <w:uiPriority w:val="99"/>
    <w:rsid w:val="005E1347"/>
    <w:pPr>
      <w:keepNext/>
      <w:widowControl w:val="0"/>
      <w:autoSpaceDE w:val="0"/>
      <w:autoSpaceDN w:val="0"/>
    </w:pPr>
    <w:rPr>
      <w:sz w:val="20"/>
      <w:szCs w:val="20"/>
    </w:rPr>
  </w:style>
  <w:style w:type="paragraph" w:customStyle="1" w:styleId="affff1">
    <w:name w:val="Содержимое таблицы"/>
    <w:basedOn w:val="a1"/>
    <w:uiPriority w:val="99"/>
    <w:rsid w:val="004E27FA"/>
    <w:pPr>
      <w:suppressLineNumbers/>
      <w:suppressAutoHyphens/>
    </w:pPr>
    <w:rPr>
      <w:lang w:eastAsia="ar-SA"/>
    </w:rPr>
  </w:style>
  <w:style w:type="paragraph" w:customStyle="1" w:styleId="Style11">
    <w:name w:val="Style11"/>
    <w:basedOn w:val="a1"/>
    <w:uiPriority w:val="99"/>
    <w:rsid w:val="004E27FA"/>
    <w:pPr>
      <w:widowControl w:val="0"/>
      <w:suppressAutoHyphens/>
      <w:autoSpaceDE w:val="0"/>
    </w:pPr>
    <w:rPr>
      <w:rFonts w:ascii="Arial" w:hAnsi="Arial" w:cs="Arial"/>
      <w:lang w:eastAsia="ar-SA"/>
    </w:rPr>
  </w:style>
  <w:style w:type="paragraph" w:customStyle="1" w:styleId="311">
    <w:name w:val="Основной текст 31"/>
    <w:basedOn w:val="a1"/>
    <w:uiPriority w:val="99"/>
    <w:rsid w:val="00754A3C"/>
    <w:pPr>
      <w:widowControl w:val="0"/>
      <w:suppressAutoHyphens/>
    </w:pPr>
    <w:rPr>
      <w:kern w:val="1"/>
      <w:sz w:val="28"/>
      <w:szCs w:val="28"/>
    </w:rPr>
  </w:style>
  <w:style w:type="paragraph" w:styleId="2d">
    <w:name w:val="envelope return"/>
    <w:basedOn w:val="a1"/>
    <w:uiPriority w:val="99"/>
    <w:rsid w:val="005129E8"/>
    <w:pPr>
      <w:spacing w:after="60"/>
      <w:jc w:val="both"/>
    </w:pPr>
    <w:rPr>
      <w:rFonts w:ascii="Arial" w:hAnsi="Arial" w:cs="Arial"/>
      <w:sz w:val="20"/>
      <w:szCs w:val="20"/>
    </w:rPr>
  </w:style>
  <w:style w:type="paragraph" w:customStyle="1" w:styleId="Normal1">
    <w:name w:val="Normal1"/>
    <w:uiPriority w:val="99"/>
    <w:rsid w:val="00FC2A5E"/>
    <w:rPr>
      <w:sz w:val="24"/>
      <w:szCs w:val="24"/>
    </w:rPr>
  </w:style>
  <w:style w:type="character" w:customStyle="1" w:styleId="FontStyle12">
    <w:name w:val="Font Style12"/>
    <w:uiPriority w:val="99"/>
    <w:rsid w:val="00FE766F"/>
    <w:rPr>
      <w:rFonts w:ascii="Century Schoolbook" w:hAnsi="Century Schoolbook"/>
      <w:sz w:val="22"/>
    </w:rPr>
  </w:style>
  <w:style w:type="character" w:customStyle="1" w:styleId="FontStyle22">
    <w:name w:val="Font Style22"/>
    <w:rsid w:val="00FB69E6"/>
    <w:rPr>
      <w:rFonts w:ascii="Times New Roman" w:hAnsi="Times New Roman"/>
      <w:sz w:val="26"/>
    </w:rPr>
  </w:style>
  <w:style w:type="paragraph" w:customStyle="1" w:styleId="-6">
    <w:name w:val="Пункт-6"/>
    <w:basedOn w:val="a1"/>
    <w:uiPriority w:val="99"/>
    <w:rsid w:val="00FB69E6"/>
    <w:pPr>
      <w:tabs>
        <w:tab w:val="left" w:pos="1985"/>
      </w:tabs>
      <w:ind w:firstLine="709"/>
      <w:jc w:val="both"/>
    </w:pPr>
    <w:rPr>
      <w:sz w:val="28"/>
      <w:szCs w:val="28"/>
    </w:rPr>
  </w:style>
  <w:style w:type="paragraph" w:customStyle="1" w:styleId="1f">
    <w:name w:val="Знак Знак Знак Знак1"/>
    <w:basedOn w:val="a1"/>
    <w:uiPriority w:val="99"/>
    <w:rsid w:val="005B48CB"/>
    <w:pPr>
      <w:widowControl w:val="0"/>
      <w:adjustRightInd w:val="0"/>
      <w:spacing w:after="160" w:line="240" w:lineRule="exact"/>
      <w:jc w:val="right"/>
    </w:pPr>
    <w:rPr>
      <w:rFonts w:ascii="Arial" w:hAnsi="Arial" w:cs="Arial"/>
      <w:sz w:val="20"/>
      <w:szCs w:val="20"/>
      <w:lang w:val="en-GB" w:eastAsia="en-US"/>
    </w:rPr>
  </w:style>
  <w:style w:type="character" w:customStyle="1" w:styleId="ConsNormal0">
    <w:name w:val="ConsNormal Знак"/>
    <w:link w:val="ConsNormal"/>
    <w:uiPriority w:val="99"/>
    <w:locked/>
    <w:rsid w:val="00132328"/>
    <w:rPr>
      <w:rFonts w:ascii="Arial" w:hAnsi="Arial"/>
      <w:sz w:val="22"/>
      <w:lang w:val="ru-RU" w:eastAsia="ru-RU"/>
    </w:rPr>
  </w:style>
  <w:style w:type="paragraph" w:customStyle="1" w:styleId="ConsPlusCell">
    <w:name w:val="ConsPlusCell"/>
    <w:uiPriority w:val="99"/>
    <w:rsid w:val="00132328"/>
    <w:pPr>
      <w:widowControl w:val="0"/>
      <w:autoSpaceDE w:val="0"/>
      <w:autoSpaceDN w:val="0"/>
      <w:adjustRightInd w:val="0"/>
    </w:pPr>
    <w:rPr>
      <w:rFonts w:ascii="Arial" w:hAnsi="Arial" w:cs="Arial"/>
    </w:rPr>
  </w:style>
  <w:style w:type="paragraph" w:customStyle="1" w:styleId="-3">
    <w:name w:val="Пункт-3"/>
    <w:basedOn w:val="a1"/>
    <w:uiPriority w:val="99"/>
    <w:rsid w:val="00847DD7"/>
    <w:pPr>
      <w:tabs>
        <w:tab w:val="num" w:pos="1985"/>
      </w:tabs>
      <w:ind w:firstLine="709"/>
      <w:jc w:val="both"/>
    </w:pPr>
    <w:rPr>
      <w:sz w:val="28"/>
      <w:szCs w:val="28"/>
    </w:rPr>
  </w:style>
  <w:style w:type="paragraph" w:customStyle="1" w:styleId="ConsPlusNormal">
    <w:name w:val="ConsPlusNormal"/>
    <w:link w:val="ConsPlusNormal0"/>
    <w:qFormat/>
    <w:rsid w:val="001058EF"/>
    <w:pPr>
      <w:widowControl w:val="0"/>
      <w:autoSpaceDE w:val="0"/>
      <w:autoSpaceDN w:val="0"/>
      <w:adjustRightInd w:val="0"/>
      <w:ind w:firstLine="720"/>
    </w:pPr>
    <w:rPr>
      <w:rFonts w:ascii="Arial" w:hAnsi="Arial"/>
      <w:sz w:val="22"/>
      <w:szCs w:val="22"/>
    </w:rPr>
  </w:style>
  <w:style w:type="character" w:customStyle="1" w:styleId="affff2">
    <w:name w:val="Основной текст_"/>
    <w:link w:val="2e"/>
    <w:uiPriority w:val="99"/>
    <w:locked/>
    <w:rsid w:val="001058EF"/>
    <w:rPr>
      <w:spacing w:val="2"/>
      <w:sz w:val="21"/>
      <w:shd w:val="clear" w:color="auto" w:fill="FFFFFF"/>
    </w:rPr>
  </w:style>
  <w:style w:type="paragraph" w:customStyle="1" w:styleId="2e">
    <w:name w:val="Основной текст2"/>
    <w:basedOn w:val="a1"/>
    <w:link w:val="affff2"/>
    <w:uiPriority w:val="99"/>
    <w:rsid w:val="001058EF"/>
    <w:pPr>
      <w:shd w:val="clear" w:color="auto" w:fill="FFFFFF"/>
      <w:spacing w:line="274" w:lineRule="exact"/>
      <w:ind w:firstLine="520"/>
      <w:jc w:val="both"/>
    </w:pPr>
    <w:rPr>
      <w:spacing w:val="2"/>
      <w:sz w:val="21"/>
      <w:szCs w:val="20"/>
      <w:shd w:val="clear" w:color="auto" w:fill="FFFFFF"/>
    </w:rPr>
  </w:style>
  <w:style w:type="character" w:customStyle="1" w:styleId="affff3">
    <w:name w:val="Основной текст + Полужирный"/>
    <w:uiPriority w:val="99"/>
    <w:rsid w:val="001058EF"/>
    <w:rPr>
      <w:b/>
      <w:spacing w:val="4"/>
      <w:sz w:val="21"/>
      <w:shd w:val="clear" w:color="auto" w:fill="FFFFFF"/>
    </w:rPr>
  </w:style>
  <w:style w:type="paragraph" w:customStyle="1" w:styleId="affff4">
    <w:name w:val="Словарная статья"/>
    <w:basedOn w:val="a1"/>
    <w:next w:val="a1"/>
    <w:uiPriority w:val="99"/>
    <w:rsid w:val="00A12BFC"/>
    <w:pPr>
      <w:autoSpaceDE w:val="0"/>
      <w:autoSpaceDN w:val="0"/>
      <w:adjustRightInd w:val="0"/>
      <w:ind w:right="118"/>
      <w:jc w:val="both"/>
    </w:pPr>
    <w:rPr>
      <w:rFonts w:ascii="Arial" w:hAnsi="Arial" w:cs="Arial"/>
      <w:sz w:val="20"/>
      <w:szCs w:val="20"/>
    </w:rPr>
  </w:style>
  <w:style w:type="paragraph" w:customStyle="1" w:styleId="Style12">
    <w:name w:val="Style12"/>
    <w:basedOn w:val="a1"/>
    <w:uiPriority w:val="99"/>
    <w:rsid w:val="00607AB6"/>
    <w:pPr>
      <w:widowControl w:val="0"/>
      <w:autoSpaceDE w:val="0"/>
      <w:autoSpaceDN w:val="0"/>
      <w:adjustRightInd w:val="0"/>
      <w:spacing w:line="363" w:lineRule="exact"/>
      <w:ind w:firstLine="686"/>
      <w:jc w:val="both"/>
    </w:pPr>
  </w:style>
  <w:style w:type="paragraph" w:customStyle="1" w:styleId="Style13">
    <w:name w:val="Style13"/>
    <w:basedOn w:val="a1"/>
    <w:uiPriority w:val="99"/>
    <w:rsid w:val="00607AB6"/>
    <w:pPr>
      <w:widowControl w:val="0"/>
      <w:autoSpaceDE w:val="0"/>
      <w:autoSpaceDN w:val="0"/>
      <w:adjustRightInd w:val="0"/>
      <w:spacing w:line="360" w:lineRule="exact"/>
      <w:ind w:firstLine="696"/>
      <w:jc w:val="both"/>
    </w:pPr>
  </w:style>
  <w:style w:type="paragraph" w:customStyle="1" w:styleId="affff5">
    <w:name w:val="Адресат"/>
    <w:basedOn w:val="a1"/>
    <w:uiPriority w:val="99"/>
    <w:rsid w:val="003A7ABD"/>
    <w:pPr>
      <w:suppressAutoHyphens/>
      <w:spacing w:line="240" w:lineRule="exact"/>
    </w:pPr>
    <w:rPr>
      <w:sz w:val="28"/>
      <w:szCs w:val="28"/>
    </w:rPr>
  </w:style>
  <w:style w:type="paragraph" w:customStyle="1" w:styleId="Default">
    <w:name w:val="Default"/>
    <w:uiPriority w:val="99"/>
    <w:rsid w:val="00327A54"/>
    <w:pPr>
      <w:autoSpaceDE w:val="0"/>
      <w:autoSpaceDN w:val="0"/>
      <w:adjustRightInd w:val="0"/>
    </w:pPr>
    <w:rPr>
      <w:color w:val="000000"/>
      <w:sz w:val="24"/>
      <w:szCs w:val="24"/>
    </w:rPr>
  </w:style>
  <w:style w:type="paragraph" w:styleId="affff6">
    <w:name w:val="Title"/>
    <w:basedOn w:val="a1"/>
    <w:link w:val="affff7"/>
    <w:uiPriority w:val="99"/>
    <w:qFormat/>
    <w:rsid w:val="00EB274F"/>
    <w:pPr>
      <w:suppressAutoHyphens/>
      <w:jc w:val="center"/>
    </w:pPr>
    <w:rPr>
      <w:b/>
      <w:bCs/>
    </w:rPr>
  </w:style>
  <w:style w:type="character" w:customStyle="1" w:styleId="affff7">
    <w:name w:val="Заголовок Знак"/>
    <w:link w:val="affff6"/>
    <w:uiPriority w:val="99"/>
    <w:locked/>
    <w:rsid w:val="00EB274F"/>
    <w:rPr>
      <w:rFonts w:cs="Times New Roman"/>
      <w:b/>
      <w:bCs/>
      <w:sz w:val="24"/>
      <w:szCs w:val="24"/>
    </w:rPr>
  </w:style>
  <w:style w:type="paragraph" w:customStyle="1" w:styleId="affff8">
    <w:name w:val="Базовый"/>
    <w:uiPriority w:val="99"/>
    <w:rsid w:val="00074CE7"/>
    <w:pPr>
      <w:suppressAutoHyphens/>
      <w:spacing w:line="100" w:lineRule="atLeast"/>
    </w:pPr>
    <w:rPr>
      <w:color w:val="00000A"/>
      <w:sz w:val="24"/>
      <w:szCs w:val="24"/>
    </w:rPr>
  </w:style>
  <w:style w:type="paragraph" w:customStyle="1" w:styleId="font5">
    <w:name w:val="font5"/>
    <w:basedOn w:val="a1"/>
    <w:uiPriority w:val="99"/>
    <w:rsid w:val="00A9285D"/>
    <w:pPr>
      <w:spacing w:before="100" w:beforeAutospacing="1" w:after="100" w:afterAutospacing="1"/>
    </w:pPr>
    <w:rPr>
      <w:sz w:val="18"/>
      <w:szCs w:val="18"/>
    </w:rPr>
  </w:style>
  <w:style w:type="paragraph" w:customStyle="1" w:styleId="font6">
    <w:name w:val="font6"/>
    <w:basedOn w:val="a1"/>
    <w:uiPriority w:val="99"/>
    <w:rsid w:val="00A9285D"/>
    <w:pPr>
      <w:spacing w:before="100" w:beforeAutospacing="1" w:after="100" w:afterAutospacing="1"/>
    </w:pPr>
    <w:rPr>
      <w:rFonts w:ascii="Tahoma" w:hAnsi="Tahoma" w:cs="Tahoma"/>
      <w:color w:val="162156"/>
      <w:sz w:val="16"/>
      <w:szCs w:val="16"/>
    </w:rPr>
  </w:style>
  <w:style w:type="paragraph" w:customStyle="1" w:styleId="font7">
    <w:name w:val="font7"/>
    <w:basedOn w:val="a1"/>
    <w:uiPriority w:val="99"/>
    <w:rsid w:val="00A9285D"/>
    <w:pPr>
      <w:spacing w:before="100" w:beforeAutospacing="1" w:after="100" w:afterAutospacing="1"/>
    </w:pPr>
    <w:rPr>
      <w:rFonts w:ascii="Tahoma" w:hAnsi="Tahoma" w:cs="Tahoma"/>
      <w:b/>
      <w:bCs/>
      <w:color w:val="162156"/>
      <w:sz w:val="16"/>
      <w:szCs w:val="16"/>
    </w:rPr>
  </w:style>
  <w:style w:type="paragraph" w:customStyle="1" w:styleId="xl66">
    <w:name w:val="xl66"/>
    <w:basedOn w:val="a1"/>
    <w:uiPriority w:val="99"/>
    <w:rsid w:val="00A9285D"/>
    <w:pPr>
      <w:spacing w:before="100" w:beforeAutospacing="1" w:after="100" w:afterAutospacing="1"/>
    </w:pPr>
    <w:rPr>
      <w:sz w:val="18"/>
      <w:szCs w:val="18"/>
    </w:rPr>
  </w:style>
  <w:style w:type="paragraph" w:customStyle="1" w:styleId="xl67">
    <w:name w:val="xl67"/>
    <w:basedOn w:val="a1"/>
    <w:uiPriority w:val="99"/>
    <w:rsid w:val="00A9285D"/>
    <w:pPr>
      <w:spacing w:before="100" w:beforeAutospacing="1" w:after="100" w:afterAutospacing="1"/>
      <w:jc w:val="center"/>
    </w:pPr>
    <w:rPr>
      <w:sz w:val="18"/>
      <w:szCs w:val="18"/>
    </w:rPr>
  </w:style>
  <w:style w:type="paragraph" w:customStyle="1" w:styleId="xl68">
    <w:name w:val="xl68"/>
    <w:basedOn w:val="a1"/>
    <w:uiPriority w:val="99"/>
    <w:rsid w:val="00A9285D"/>
    <w:pPr>
      <w:spacing w:before="100" w:beforeAutospacing="1" w:after="100" w:afterAutospacing="1"/>
    </w:pPr>
    <w:rPr>
      <w:sz w:val="18"/>
      <w:szCs w:val="18"/>
    </w:rPr>
  </w:style>
  <w:style w:type="paragraph" w:customStyle="1" w:styleId="xl69">
    <w:name w:val="xl69"/>
    <w:basedOn w:val="a1"/>
    <w:uiPriority w:val="99"/>
    <w:rsid w:val="00A9285D"/>
    <w:pPr>
      <w:spacing w:before="100" w:beforeAutospacing="1" w:after="100" w:afterAutospacing="1"/>
      <w:jc w:val="center"/>
      <w:textAlignment w:val="center"/>
    </w:pPr>
    <w:rPr>
      <w:sz w:val="18"/>
      <w:szCs w:val="18"/>
    </w:rPr>
  </w:style>
  <w:style w:type="paragraph" w:customStyle="1" w:styleId="xl70">
    <w:name w:val="xl70"/>
    <w:basedOn w:val="a1"/>
    <w:uiPriority w:val="99"/>
    <w:rsid w:val="00A9285D"/>
    <w:pPr>
      <w:spacing w:before="100" w:beforeAutospacing="1" w:after="100" w:afterAutospacing="1"/>
    </w:pPr>
    <w:rPr>
      <w:b/>
      <w:bCs/>
      <w:sz w:val="18"/>
      <w:szCs w:val="18"/>
    </w:rPr>
  </w:style>
  <w:style w:type="paragraph" w:customStyle="1" w:styleId="xl71">
    <w:name w:val="xl71"/>
    <w:basedOn w:val="a1"/>
    <w:uiPriority w:val="99"/>
    <w:rsid w:val="00A9285D"/>
    <w:pPr>
      <w:spacing w:before="100" w:beforeAutospacing="1" w:after="100" w:afterAutospacing="1"/>
    </w:pPr>
    <w:rPr>
      <w:sz w:val="18"/>
      <w:szCs w:val="18"/>
    </w:rPr>
  </w:style>
  <w:style w:type="paragraph" w:customStyle="1" w:styleId="xl72">
    <w:name w:val="xl72"/>
    <w:basedOn w:val="a1"/>
    <w:uiPriority w:val="99"/>
    <w:rsid w:val="00A9285D"/>
    <w:pPr>
      <w:spacing w:before="100" w:beforeAutospacing="1" w:after="100" w:afterAutospacing="1"/>
    </w:pPr>
    <w:rPr>
      <w:i/>
      <w:iCs/>
      <w:sz w:val="18"/>
      <w:szCs w:val="18"/>
    </w:rPr>
  </w:style>
  <w:style w:type="paragraph" w:customStyle="1" w:styleId="xl73">
    <w:name w:val="xl73"/>
    <w:basedOn w:val="a1"/>
    <w:uiPriority w:val="99"/>
    <w:rsid w:val="00A9285D"/>
    <w:pPr>
      <w:spacing w:before="100" w:beforeAutospacing="1" w:after="100" w:afterAutospacing="1"/>
      <w:jc w:val="center"/>
    </w:pPr>
    <w:rPr>
      <w:b/>
      <w:bCs/>
      <w:sz w:val="18"/>
      <w:szCs w:val="18"/>
    </w:rPr>
  </w:style>
  <w:style w:type="paragraph" w:customStyle="1" w:styleId="xl74">
    <w:name w:val="xl74"/>
    <w:basedOn w:val="a1"/>
    <w:uiPriority w:val="99"/>
    <w:rsid w:val="00A9285D"/>
    <w:pPr>
      <w:spacing w:before="100" w:beforeAutospacing="1" w:after="100" w:afterAutospacing="1"/>
      <w:jc w:val="center"/>
      <w:textAlignment w:val="center"/>
    </w:pPr>
    <w:rPr>
      <w:b/>
      <w:bCs/>
      <w:sz w:val="18"/>
      <w:szCs w:val="18"/>
    </w:rPr>
  </w:style>
  <w:style w:type="paragraph" w:customStyle="1" w:styleId="xl75">
    <w:name w:val="xl75"/>
    <w:basedOn w:val="a1"/>
    <w:uiPriority w:val="99"/>
    <w:rsid w:val="00A9285D"/>
    <w:pPr>
      <w:spacing w:before="100" w:beforeAutospacing="1" w:after="100" w:afterAutospacing="1"/>
      <w:jc w:val="right"/>
      <w:textAlignment w:val="center"/>
    </w:pPr>
    <w:rPr>
      <w:b/>
      <w:bCs/>
      <w:sz w:val="18"/>
      <w:szCs w:val="18"/>
    </w:rPr>
  </w:style>
  <w:style w:type="paragraph" w:customStyle="1" w:styleId="xl76">
    <w:name w:val="xl76"/>
    <w:basedOn w:val="a1"/>
    <w:uiPriority w:val="99"/>
    <w:rsid w:val="00A9285D"/>
    <w:pPr>
      <w:spacing w:before="100" w:beforeAutospacing="1" w:after="100" w:afterAutospacing="1"/>
    </w:pPr>
    <w:rPr>
      <w:b/>
      <w:bCs/>
      <w:sz w:val="18"/>
      <w:szCs w:val="18"/>
    </w:rPr>
  </w:style>
  <w:style w:type="paragraph" w:customStyle="1" w:styleId="xl77">
    <w:name w:val="xl77"/>
    <w:basedOn w:val="a1"/>
    <w:uiPriority w:val="99"/>
    <w:rsid w:val="00A928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78">
    <w:name w:val="xl78"/>
    <w:basedOn w:val="a1"/>
    <w:uiPriority w:val="99"/>
    <w:rsid w:val="00A9285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iCs/>
      <w:sz w:val="16"/>
      <w:szCs w:val="16"/>
    </w:rPr>
  </w:style>
  <w:style w:type="paragraph" w:customStyle="1" w:styleId="xl79">
    <w:name w:val="xl79"/>
    <w:basedOn w:val="a1"/>
    <w:uiPriority w:val="99"/>
    <w:rsid w:val="00A9285D"/>
    <w:pPr>
      <w:spacing w:before="100" w:beforeAutospacing="1" w:after="100" w:afterAutospacing="1"/>
      <w:jc w:val="center"/>
      <w:textAlignment w:val="center"/>
    </w:pPr>
    <w:rPr>
      <w:sz w:val="18"/>
      <w:szCs w:val="18"/>
    </w:rPr>
  </w:style>
  <w:style w:type="paragraph" w:customStyle="1" w:styleId="xl80">
    <w:name w:val="xl80"/>
    <w:basedOn w:val="a1"/>
    <w:uiPriority w:val="99"/>
    <w:rsid w:val="00A9285D"/>
    <w:pPr>
      <w:spacing w:before="100" w:beforeAutospacing="1" w:after="100" w:afterAutospacing="1"/>
      <w:textAlignment w:val="center"/>
    </w:pPr>
  </w:style>
  <w:style w:type="paragraph" w:customStyle="1" w:styleId="xl81">
    <w:name w:val="xl81"/>
    <w:basedOn w:val="a1"/>
    <w:uiPriority w:val="99"/>
    <w:rsid w:val="00A9285D"/>
    <w:pPr>
      <w:spacing w:before="100" w:beforeAutospacing="1" w:after="100" w:afterAutospacing="1"/>
      <w:jc w:val="center"/>
    </w:pPr>
    <w:rPr>
      <w:sz w:val="18"/>
      <w:szCs w:val="18"/>
    </w:rPr>
  </w:style>
  <w:style w:type="paragraph" w:customStyle="1" w:styleId="xl82">
    <w:name w:val="xl82"/>
    <w:basedOn w:val="a1"/>
    <w:uiPriority w:val="99"/>
    <w:rsid w:val="00A928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83">
    <w:name w:val="xl83"/>
    <w:basedOn w:val="a1"/>
    <w:uiPriority w:val="99"/>
    <w:rsid w:val="00A928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84">
    <w:name w:val="xl84"/>
    <w:basedOn w:val="a1"/>
    <w:uiPriority w:val="99"/>
    <w:rsid w:val="00A9285D"/>
    <w:pPr>
      <w:pBdr>
        <w:left w:val="single" w:sz="4" w:space="0" w:color="auto"/>
        <w:bottom w:val="single" w:sz="4" w:space="0" w:color="000000"/>
      </w:pBdr>
      <w:spacing w:before="100" w:beforeAutospacing="1" w:after="100" w:afterAutospacing="1"/>
      <w:textAlignment w:val="center"/>
    </w:pPr>
    <w:rPr>
      <w:sz w:val="16"/>
      <w:szCs w:val="16"/>
    </w:rPr>
  </w:style>
  <w:style w:type="paragraph" w:customStyle="1" w:styleId="xl85">
    <w:name w:val="xl85"/>
    <w:basedOn w:val="a1"/>
    <w:uiPriority w:val="99"/>
    <w:rsid w:val="00A928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86">
    <w:name w:val="xl86"/>
    <w:basedOn w:val="a1"/>
    <w:uiPriority w:val="99"/>
    <w:rsid w:val="00A928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87">
    <w:name w:val="xl87"/>
    <w:basedOn w:val="a1"/>
    <w:uiPriority w:val="99"/>
    <w:rsid w:val="00A9285D"/>
    <w:pPr>
      <w:pBdr>
        <w:left w:val="single" w:sz="4" w:space="0" w:color="auto"/>
        <w:bottom w:val="single" w:sz="4" w:space="0" w:color="000000"/>
      </w:pBdr>
      <w:spacing w:before="100" w:beforeAutospacing="1" w:after="100" w:afterAutospacing="1"/>
      <w:jc w:val="center"/>
      <w:textAlignment w:val="center"/>
    </w:pPr>
    <w:rPr>
      <w:sz w:val="16"/>
      <w:szCs w:val="16"/>
    </w:rPr>
  </w:style>
  <w:style w:type="paragraph" w:customStyle="1" w:styleId="xl88">
    <w:name w:val="xl88"/>
    <w:basedOn w:val="a1"/>
    <w:uiPriority w:val="99"/>
    <w:rsid w:val="00A9285D"/>
    <w:pPr>
      <w:pBdr>
        <w:left w:val="single" w:sz="4" w:space="0" w:color="auto"/>
        <w:bottom w:val="single" w:sz="4" w:space="0" w:color="000000"/>
      </w:pBdr>
      <w:spacing w:before="100" w:beforeAutospacing="1" w:after="100" w:afterAutospacing="1"/>
      <w:jc w:val="center"/>
      <w:textAlignment w:val="center"/>
    </w:pPr>
    <w:rPr>
      <w:sz w:val="16"/>
      <w:szCs w:val="16"/>
    </w:rPr>
  </w:style>
  <w:style w:type="paragraph" w:customStyle="1" w:styleId="xl89">
    <w:name w:val="xl89"/>
    <w:basedOn w:val="a1"/>
    <w:uiPriority w:val="99"/>
    <w:rsid w:val="00A9285D"/>
    <w:pPr>
      <w:spacing w:before="100" w:beforeAutospacing="1" w:after="100" w:afterAutospacing="1"/>
    </w:pPr>
  </w:style>
  <w:style w:type="paragraph" w:customStyle="1" w:styleId="xl90">
    <w:name w:val="xl90"/>
    <w:basedOn w:val="a1"/>
    <w:uiPriority w:val="99"/>
    <w:rsid w:val="00A9285D"/>
    <w:pPr>
      <w:spacing w:before="100" w:beforeAutospacing="1" w:after="100" w:afterAutospacing="1"/>
      <w:textAlignment w:val="center"/>
    </w:pPr>
    <w:rPr>
      <w:b/>
      <w:bCs/>
      <w:sz w:val="18"/>
      <w:szCs w:val="18"/>
    </w:rPr>
  </w:style>
  <w:style w:type="paragraph" w:customStyle="1" w:styleId="xl91">
    <w:name w:val="xl91"/>
    <w:basedOn w:val="a1"/>
    <w:uiPriority w:val="99"/>
    <w:rsid w:val="00A9285D"/>
    <w:pPr>
      <w:spacing w:before="100" w:beforeAutospacing="1" w:after="100" w:afterAutospacing="1"/>
      <w:textAlignment w:val="center"/>
    </w:pPr>
    <w:rPr>
      <w:sz w:val="18"/>
      <w:szCs w:val="18"/>
    </w:rPr>
  </w:style>
  <w:style w:type="paragraph" w:customStyle="1" w:styleId="xl92">
    <w:name w:val="xl92"/>
    <w:basedOn w:val="a1"/>
    <w:uiPriority w:val="99"/>
    <w:rsid w:val="00A9285D"/>
    <w:pPr>
      <w:pBdr>
        <w:top w:val="single" w:sz="4" w:space="0" w:color="auto"/>
        <w:left w:val="single" w:sz="4" w:space="0" w:color="auto"/>
        <w:bottom w:val="single" w:sz="4" w:space="0" w:color="auto"/>
      </w:pBdr>
      <w:spacing w:before="100" w:beforeAutospacing="1" w:after="100" w:afterAutospacing="1"/>
      <w:jc w:val="center"/>
      <w:textAlignment w:val="center"/>
    </w:pPr>
    <w:rPr>
      <w:sz w:val="16"/>
      <w:szCs w:val="16"/>
    </w:rPr>
  </w:style>
  <w:style w:type="paragraph" w:customStyle="1" w:styleId="xl93">
    <w:name w:val="xl93"/>
    <w:basedOn w:val="a1"/>
    <w:uiPriority w:val="99"/>
    <w:rsid w:val="00A9285D"/>
    <w:pPr>
      <w:pBdr>
        <w:top w:val="single" w:sz="4" w:space="0" w:color="auto"/>
        <w:bottom w:val="single" w:sz="4" w:space="0" w:color="auto"/>
      </w:pBdr>
      <w:spacing w:before="100" w:beforeAutospacing="1" w:after="100" w:afterAutospacing="1"/>
      <w:jc w:val="center"/>
      <w:textAlignment w:val="center"/>
    </w:pPr>
    <w:rPr>
      <w:sz w:val="16"/>
      <w:szCs w:val="16"/>
    </w:rPr>
  </w:style>
  <w:style w:type="paragraph" w:customStyle="1" w:styleId="xl94">
    <w:name w:val="xl94"/>
    <w:basedOn w:val="a1"/>
    <w:uiPriority w:val="99"/>
    <w:rsid w:val="00A9285D"/>
    <w:pPr>
      <w:pBdr>
        <w:top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95">
    <w:name w:val="xl95"/>
    <w:basedOn w:val="a1"/>
    <w:uiPriority w:val="99"/>
    <w:rsid w:val="00A9285D"/>
    <w:pPr>
      <w:spacing w:before="100" w:beforeAutospacing="1" w:after="100" w:afterAutospacing="1"/>
      <w:textAlignment w:val="center"/>
    </w:pPr>
  </w:style>
  <w:style w:type="paragraph" w:customStyle="1" w:styleId="xl96">
    <w:name w:val="xl96"/>
    <w:basedOn w:val="a1"/>
    <w:uiPriority w:val="99"/>
    <w:rsid w:val="00A9285D"/>
    <w:pPr>
      <w:pBdr>
        <w:top w:val="single" w:sz="4" w:space="0" w:color="auto"/>
        <w:left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97">
    <w:name w:val="xl97"/>
    <w:basedOn w:val="a1"/>
    <w:uiPriority w:val="99"/>
    <w:rsid w:val="00A9285D"/>
    <w:pPr>
      <w:pBdr>
        <w:left w:val="single" w:sz="4" w:space="0" w:color="auto"/>
        <w:right w:val="single" w:sz="4" w:space="0" w:color="auto"/>
      </w:pBdr>
      <w:spacing w:before="100" w:beforeAutospacing="1" w:after="100" w:afterAutospacing="1"/>
      <w:jc w:val="center"/>
      <w:textAlignment w:val="center"/>
    </w:pPr>
  </w:style>
  <w:style w:type="paragraph" w:customStyle="1" w:styleId="xl98">
    <w:name w:val="xl98"/>
    <w:basedOn w:val="a1"/>
    <w:uiPriority w:val="99"/>
    <w:rsid w:val="00A9285D"/>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9">
    <w:name w:val="xl99"/>
    <w:basedOn w:val="a1"/>
    <w:uiPriority w:val="99"/>
    <w:rsid w:val="00A9285D"/>
    <w:pPr>
      <w:pBdr>
        <w:left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00">
    <w:name w:val="xl100"/>
    <w:basedOn w:val="a1"/>
    <w:uiPriority w:val="99"/>
    <w:rsid w:val="00A9285D"/>
    <w:pPr>
      <w:pBdr>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4">
    <w:name w:val="Пункт-4"/>
    <w:basedOn w:val="a1"/>
    <w:uiPriority w:val="99"/>
    <w:rsid w:val="0049103C"/>
    <w:pPr>
      <w:tabs>
        <w:tab w:val="num" w:pos="1701"/>
      </w:tabs>
      <w:spacing w:after="120"/>
      <w:ind w:firstLine="567"/>
      <w:jc w:val="both"/>
    </w:pPr>
    <w:rPr>
      <w:sz w:val="22"/>
      <w:szCs w:val="22"/>
    </w:rPr>
  </w:style>
  <w:style w:type="paragraph" w:customStyle="1" w:styleId="-7">
    <w:name w:val="Пункт-7"/>
    <w:basedOn w:val="a1"/>
    <w:uiPriority w:val="99"/>
    <w:rsid w:val="0049103C"/>
    <w:pPr>
      <w:tabs>
        <w:tab w:val="num" w:pos="1701"/>
      </w:tabs>
      <w:spacing w:after="120"/>
      <w:ind w:firstLine="567"/>
      <w:jc w:val="both"/>
    </w:pPr>
    <w:rPr>
      <w:sz w:val="22"/>
      <w:szCs w:val="22"/>
    </w:rPr>
  </w:style>
  <w:style w:type="character" w:customStyle="1" w:styleId="FontStyle13">
    <w:name w:val="Font Style13"/>
    <w:uiPriority w:val="99"/>
    <w:rsid w:val="0049103C"/>
    <w:rPr>
      <w:rFonts w:ascii="Times New Roman" w:hAnsi="Times New Roman"/>
      <w:sz w:val="24"/>
    </w:rPr>
  </w:style>
  <w:style w:type="paragraph" w:customStyle="1" w:styleId="3e">
    <w:name w:val="Основной текст3"/>
    <w:basedOn w:val="a1"/>
    <w:uiPriority w:val="99"/>
    <w:rsid w:val="00BD6EA8"/>
    <w:pPr>
      <w:widowControl w:val="0"/>
      <w:shd w:val="clear" w:color="auto" w:fill="FFFFFF"/>
      <w:spacing w:line="240" w:lineRule="atLeast"/>
      <w:ind w:hanging="540"/>
    </w:pPr>
    <w:rPr>
      <w:spacing w:val="5"/>
      <w:sz w:val="22"/>
      <w:szCs w:val="22"/>
    </w:rPr>
  </w:style>
  <w:style w:type="paragraph" w:customStyle="1" w:styleId="Style4">
    <w:name w:val="Style4"/>
    <w:basedOn w:val="a1"/>
    <w:uiPriority w:val="99"/>
    <w:rsid w:val="0049062E"/>
    <w:pPr>
      <w:widowControl w:val="0"/>
      <w:autoSpaceDE w:val="0"/>
      <w:autoSpaceDN w:val="0"/>
      <w:adjustRightInd w:val="0"/>
    </w:pPr>
    <w:rPr>
      <w:rFonts w:ascii="Calibri" w:hAnsi="Calibri" w:cs="Calibri"/>
    </w:rPr>
  </w:style>
  <w:style w:type="paragraph" w:customStyle="1" w:styleId="Style7">
    <w:name w:val="Style7"/>
    <w:basedOn w:val="a1"/>
    <w:uiPriority w:val="99"/>
    <w:rsid w:val="0049062E"/>
    <w:pPr>
      <w:widowControl w:val="0"/>
      <w:autoSpaceDE w:val="0"/>
      <w:autoSpaceDN w:val="0"/>
      <w:adjustRightInd w:val="0"/>
      <w:spacing w:line="264" w:lineRule="exact"/>
    </w:pPr>
    <w:rPr>
      <w:rFonts w:ascii="Calibri" w:hAnsi="Calibri" w:cs="Calibri"/>
    </w:rPr>
  </w:style>
  <w:style w:type="paragraph" w:customStyle="1" w:styleId="Style8">
    <w:name w:val="Style8"/>
    <w:basedOn w:val="a1"/>
    <w:uiPriority w:val="99"/>
    <w:rsid w:val="0049062E"/>
    <w:pPr>
      <w:widowControl w:val="0"/>
      <w:autoSpaceDE w:val="0"/>
      <w:autoSpaceDN w:val="0"/>
      <w:adjustRightInd w:val="0"/>
    </w:pPr>
    <w:rPr>
      <w:rFonts w:ascii="Calibri" w:hAnsi="Calibri" w:cs="Calibri"/>
    </w:rPr>
  </w:style>
  <w:style w:type="paragraph" w:customStyle="1" w:styleId="Normalunindented">
    <w:name w:val="Normal unindented"/>
    <w:uiPriority w:val="99"/>
    <w:rsid w:val="00A9618B"/>
    <w:pPr>
      <w:spacing w:before="120" w:after="120" w:line="276" w:lineRule="auto"/>
      <w:jc w:val="both"/>
    </w:pPr>
    <w:rPr>
      <w:sz w:val="22"/>
      <w:szCs w:val="22"/>
    </w:rPr>
  </w:style>
  <w:style w:type="paragraph" w:customStyle="1" w:styleId="affff9">
    <w:name w:val="Строка ссылки"/>
    <w:basedOn w:val="afb"/>
    <w:uiPriority w:val="99"/>
    <w:rsid w:val="00DA2BBA"/>
    <w:pPr>
      <w:spacing w:after="0"/>
      <w:jc w:val="both"/>
    </w:pPr>
    <w:rPr>
      <w:sz w:val="28"/>
      <w:szCs w:val="28"/>
    </w:rPr>
  </w:style>
  <w:style w:type="character" w:customStyle="1" w:styleId="3f">
    <w:name w:val="Заголовок №3_"/>
    <w:link w:val="3f0"/>
    <w:uiPriority w:val="99"/>
    <w:locked/>
    <w:rsid w:val="0006209A"/>
    <w:rPr>
      <w:b/>
      <w:sz w:val="23"/>
      <w:shd w:val="clear" w:color="auto" w:fill="FFFFFF"/>
    </w:rPr>
  </w:style>
  <w:style w:type="paragraph" w:customStyle="1" w:styleId="53">
    <w:name w:val="Основной текст5"/>
    <w:basedOn w:val="a1"/>
    <w:uiPriority w:val="99"/>
    <w:rsid w:val="0006209A"/>
    <w:pPr>
      <w:widowControl w:val="0"/>
      <w:shd w:val="clear" w:color="auto" w:fill="FFFFFF"/>
      <w:spacing w:before="360" w:after="360" w:line="240" w:lineRule="atLeast"/>
      <w:jc w:val="both"/>
    </w:pPr>
    <w:rPr>
      <w:sz w:val="23"/>
      <w:szCs w:val="23"/>
    </w:rPr>
  </w:style>
  <w:style w:type="paragraph" w:customStyle="1" w:styleId="3f0">
    <w:name w:val="Заголовок №3"/>
    <w:basedOn w:val="a1"/>
    <w:link w:val="3f"/>
    <w:uiPriority w:val="99"/>
    <w:rsid w:val="0006209A"/>
    <w:pPr>
      <w:widowControl w:val="0"/>
      <w:shd w:val="clear" w:color="auto" w:fill="FFFFFF"/>
      <w:spacing w:after="60" w:line="240" w:lineRule="atLeast"/>
      <w:jc w:val="both"/>
      <w:outlineLvl w:val="2"/>
    </w:pPr>
    <w:rPr>
      <w:b/>
      <w:sz w:val="23"/>
      <w:szCs w:val="20"/>
      <w:shd w:val="clear" w:color="auto" w:fill="FFFFFF"/>
    </w:rPr>
  </w:style>
  <w:style w:type="character" w:customStyle="1" w:styleId="3f1">
    <w:name w:val="Основной текст (3)"/>
    <w:uiPriority w:val="99"/>
    <w:rsid w:val="00961FDF"/>
    <w:rPr>
      <w:rFonts w:ascii="Times New Roman" w:hAnsi="Times New Roman"/>
      <w:b/>
      <w:color w:val="000000"/>
      <w:spacing w:val="0"/>
      <w:w w:val="100"/>
      <w:position w:val="0"/>
      <w:sz w:val="23"/>
      <w:u w:val="single"/>
      <w:lang w:val="ru-RU"/>
    </w:rPr>
  </w:style>
  <w:style w:type="character" w:customStyle="1" w:styleId="affffa">
    <w:name w:val="Основной текст Знак Знак Знак"/>
    <w:aliases w:val="Основной-Центр Знак Знак"/>
    <w:uiPriority w:val="99"/>
    <w:locked/>
    <w:rsid w:val="00871C6D"/>
    <w:rPr>
      <w:rFonts w:cs="Times New Roman"/>
      <w:sz w:val="24"/>
      <w:szCs w:val="24"/>
    </w:rPr>
  </w:style>
  <w:style w:type="character" w:customStyle="1" w:styleId="110">
    <w:name w:val="Обычный1 Знак1"/>
    <w:link w:val="13"/>
    <w:uiPriority w:val="99"/>
    <w:locked/>
    <w:rsid w:val="00871C6D"/>
    <w:rPr>
      <w:rFonts w:cs="Times New Roman"/>
      <w:sz w:val="24"/>
      <w:szCs w:val="24"/>
      <w:lang w:val="ru-RU" w:eastAsia="ru-RU" w:bidi="ar-SA"/>
    </w:rPr>
  </w:style>
  <w:style w:type="character" w:customStyle="1" w:styleId="H21">
    <w:name w:val="H2 Знак1"/>
    <w:aliases w:val="2 Знак,h2 Знак,Б2 Знак,RTC Знак,iz2 Знак,H2 Знак Знак,Заголовок 21 Знак,Numbered text 3 Знак,HD2 Знак,Heading 2 Hidden Знак,Раздел Знак Знак,Level 2 Topic Heading Знак,H21 Знак,Major Знак,CHS Знак,H2-Heading 2 Знак,l2 Знак,Header2 Знак,22 Знак"/>
    <w:uiPriority w:val="99"/>
    <w:semiHidden/>
    <w:locked/>
    <w:rsid w:val="00871C6D"/>
    <w:rPr>
      <w:rFonts w:ascii="Arial" w:hAnsi="Arial" w:cs="Arial"/>
      <w:b/>
      <w:bCs/>
      <w:i/>
      <w:iCs/>
      <w:sz w:val="28"/>
      <w:szCs w:val="28"/>
      <w:lang w:val="ru-RU" w:eastAsia="ru-RU"/>
    </w:rPr>
  </w:style>
  <w:style w:type="character" w:customStyle="1" w:styleId="affffb">
    <w:name w:val="текст Знак"/>
    <w:aliases w:val="Основной текст с отступом Знак1 Знак Знак,Основной текст с отступом Знак1 Знак Знак Знак Знак,Основной текст с отступом Знак Знак Знак Знак Знак Знак Знак Знак"/>
    <w:uiPriority w:val="99"/>
    <w:locked/>
    <w:rsid w:val="00871C6D"/>
    <w:rPr>
      <w:rFonts w:cs="Times New Roman"/>
      <w:color w:val="000000"/>
      <w:sz w:val="24"/>
      <w:szCs w:val="24"/>
    </w:rPr>
  </w:style>
  <w:style w:type="character" w:customStyle="1" w:styleId="1f0">
    <w:name w:val="текст Знак1"/>
    <w:aliases w:val="Основной текст с отступом Знак1 Знак Знак1,Основной текст с отступом Знак1 Знак Знак Знак Знак1,Основной текст с отступом Знак Знак Знак Знак Знак Знак Знак Знак1"/>
    <w:uiPriority w:val="99"/>
    <w:locked/>
    <w:rsid w:val="00CF75A5"/>
    <w:rPr>
      <w:color w:val="000000"/>
      <w:sz w:val="24"/>
      <w:lang w:val="ru-RU" w:eastAsia="ru-RU"/>
    </w:rPr>
  </w:style>
  <w:style w:type="character" w:customStyle="1" w:styleId="1f1">
    <w:name w:val="Основной текст Знак Знак Знак1"/>
    <w:aliases w:val="Основной-Центр Знак Знак1"/>
    <w:uiPriority w:val="99"/>
    <w:locked/>
    <w:rsid w:val="00B77CA7"/>
    <w:rPr>
      <w:sz w:val="24"/>
      <w:lang w:val="ru-RU" w:eastAsia="ru-RU"/>
    </w:rPr>
  </w:style>
  <w:style w:type="character" w:customStyle="1" w:styleId="DocumentHeader1">
    <w:name w:val="Document Header1 Знак"/>
    <w:aliases w:val="H1 Знак1,Введение... Знак,Б1 Знак,Heading 1iz Знак,Б11 Знак,Заголовок параграфа (1.) Знак,Headi... Знак,H1 Знак Знак,раздел Знак Знак"/>
    <w:uiPriority w:val="99"/>
    <w:locked/>
    <w:rsid w:val="006F0AFE"/>
    <w:rPr>
      <w:sz w:val="24"/>
      <w:lang w:val="ru-RU" w:eastAsia="ru-RU"/>
    </w:rPr>
  </w:style>
  <w:style w:type="character" w:customStyle="1" w:styleId="1f2">
    <w:name w:val="Знак Знак1"/>
    <w:uiPriority w:val="99"/>
    <w:locked/>
    <w:rsid w:val="006F0AFE"/>
    <w:rPr>
      <w:b/>
      <w:sz w:val="24"/>
      <w:lang w:val="ru-RU" w:eastAsia="ru-RU"/>
    </w:rPr>
  </w:style>
  <w:style w:type="character" w:customStyle="1" w:styleId="ConsPlusNormal0">
    <w:name w:val="ConsPlusNormal Знак"/>
    <w:link w:val="ConsPlusNormal"/>
    <w:locked/>
    <w:rsid w:val="005B5427"/>
    <w:rPr>
      <w:rFonts w:ascii="Arial" w:hAnsi="Arial"/>
      <w:sz w:val="22"/>
      <w:lang w:val="ru-RU" w:eastAsia="ru-RU"/>
    </w:rPr>
  </w:style>
  <w:style w:type="paragraph" w:customStyle="1" w:styleId="formattext">
    <w:name w:val="formattext"/>
    <w:basedOn w:val="a1"/>
    <w:uiPriority w:val="99"/>
    <w:rsid w:val="006E2893"/>
    <w:pPr>
      <w:spacing w:before="100" w:beforeAutospacing="1" w:after="100" w:afterAutospacing="1"/>
    </w:pPr>
  </w:style>
  <w:style w:type="character" w:customStyle="1" w:styleId="affffc">
    <w:name w:val="Знак Знак"/>
    <w:uiPriority w:val="99"/>
    <w:locked/>
    <w:rsid w:val="00705026"/>
    <w:rPr>
      <w:rFonts w:cs="Times New Roman"/>
      <w:b/>
      <w:bCs/>
      <w:sz w:val="24"/>
      <w:szCs w:val="24"/>
    </w:rPr>
  </w:style>
  <w:style w:type="numbering" w:customStyle="1" w:styleId="1">
    <w:name w:val="Стиль1"/>
    <w:rsid w:val="00560287"/>
    <w:pPr>
      <w:numPr>
        <w:numId w:val="23"/>
      </w:numPr>
    </w:pPr>
  </w:style>
  <w:style w:type="numbering" w:customStyle="1" w:styleId="2">
    <w:name w:val="Стиль2"/>
    <w:rsid w:val="00560287"/>
    <w:pPr>
      <w:numPr>
        <w:numId w:val="24"/>
      </w:numPr>
    </w:pPr>
  </w:style>
  <w:style w:type="character" w:styleId="affffd">
    <w:name w:val="footnote reference"/>
    <w:semiHidden/>
    <w:locked/>
    <w:rsid w:val="001A6C72"/>
    <w:rPr>
      <w:vertAlign w:val="superscript"/>
    </w:rPr>
  </w:style>
  <w:style w:type="character" w:customStyle="1" w:styleId="afffd">
    <w:name w:val="Без интервала Знак"/>
    <w:link w:val="afffc"/>
    <w:uiPriority w:val="99"/>
    <w:locked/>
    <w:rsid w:val="00626D12"/>
    <w:rPr>
      <w:sz w:val="24"/>
      <w:szCs w:val="24"/>
    </w:rPr>
  </w:style>
  <w:style w:type="character" w:customStyle="1" w:styleId="apple-converted-space">
    <w:name w:val="apple-converted-space"/>
    <w:rsid w:val="003D48C6"/>
  </w:style>
  <w:style w:type="character" w:styleId="affffe">
    <w:name w:val="Emphasis"/>
    <w:uiPriority w:val="20"/>
    <w:qFormat/>
    <w:locked/>
    <w:rsid w:val="0015633A"/>
    <w:rPr>
      <w:i/>
    </w:rPr>
  </w:style>
  <w:style w:type="paragraph" w:customStyle="1" w:styleId="s1">
    <w:name w:val="s_1"/>
    <w:basedOn w:val="a1"/>
    <w:qFormat/>
    <w:rsid w:val="0015633A"/>
    <w:pPr>
      <w:spacing w:before="100" w:beforeAutospacing="1" w:after="100" w:afterAutospacing="1"/>
    </w:pPr>
  </w:style>
  <w:style w:type="character" w:customStyle="1" w:styleId="38">
    <w:name w:val="Стиль3 Знак"/>
    <w:link w:val="37"/>
    <w:rsid w:val="0015633A"/>
    <w:rPr>
      <w:sz w:val="24"/>
      <w:szCs w:val="24"/>
    </w:rPr>
  </w:style>
  <w:style w:type="character" w:customStyle="1" w:styleId="afff0">
    <w:name w:val="Абзац списка Знак"/>
    <w:link w:val="afff"/>
    <w:locked/>
    <w:rsid w:val="00DF5801"/>
    <w:rPr>
      <w:rFonts w:ascii="Calibri" w:hAnsi="Calibri" w:cs="Calibri"/>
      <w:sz w:val="22"/>
      <w:szCs w:val="22"/>
      <w:lang w:eastAsia="en-US"/>
    </w:rPr>
  </w:style>
  <w:style w:type="paragraph" w:styleId="afffff">
    <w:name w:val="List"/>
    <w:basedOn w:val="a1"/>
    <w:uiPriority w:val="99"/>
    <w:semiHidden/>
    <w:unhideWhenUsed/>
    <w:locked/>
    <w:rsid w:val="000F704E"/>
    <w:pPr>
      <w:ind w:left="283" w:hanging="283"/>
      <w:contextualSpacing/>
    </w:pPr>
  </w:style>
  <w:style w:type="character" w:customStyle="1" w:styleId="Normal">
    <w:name w:val="Normal Знак"/>
    <w:uiPriority w:val="99"/>
    <w:locked/>
    <w:rsid w:val="000F704E"/>
    <w:rPr>
      <w:rFonts w:eastAsia="ヒラギノ角ゴ Pro W3"/>
      <w:color w:val="000000"/>
      <w:sz w:val="24"/>
      <w:szCs w:val="24"/>
      <w:lang w:bidi="ar-SA"/>
    </w:rPr>
  </w:style>
  <w:style w:type="paragraph" w:customStyle="1" w:styleId="product-information-full-descriptionglossarable">
    <w:name w:val="product-information-full-description glossarable"/>
    <w:basedOn w:val="a1"/>
    <w:rsid w:val="008C5DC6"/>
    <w:pPr>
      <w:spacing w:before="100" w:beforeAutospacing="1" w:after="100" w:afterAutospacing="1"/>
    </w:pPr>
  </w:style>
  <w:style w:type="paragraph" w:customStyle="1" w:styleId="pp">
    <w:name w:val="pp"/>
    <w:basedOn w:val="a1"/>
    <w:rsid w:val="008C5DC6"/>
    <w:pPr>
      <w:spacing w:before="100" w:beforeAutospacing="1" w:after="100" w:afterAutospacing="1"/>
    </w:pPr>
  </w:style>
  <w:style w:type="character" w:customStyle="1" w:styleId="eproductspecs-propertynametext">
    <w:name w:val="eproductspecs-propertynametext"/>
    <w:rsid w:val="009A7A86"/>
  </w:style>
  <w:style w:type="character" w:customStyle="1" w:styleId="textaccordion">
    <w:name w:val="textaccordion"/>
    <w:rsid w:val="009A7A86"/>
  </w:style>
  <w:style w:type="character" w:customStyle="1" w:styleId="UnresolvedMention">
    <w:name w:val="Unresolved Mention"/>
    <w:basedOn w:val="a2"/>
    <w:uiPriority w:val="99"/>
    <w:semiHidden/>
    <w:unhideWhenUsed/>
    <w:rsid w:val="00C30F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417291">
      <w:bodyDiv w:val="1"/>
      <w:marLeft w:val="0"/>
      <w:marRight w:val="0"/>
      <w:marTop w:val="0"/>
      <w:marBottom w:val="0"/>
      <w:divBdr>
        <w:top w:val="none" w:sz="0" w:space="0" w:color="auto"/>
        <w:left w:val="none" w:sz="0" w:space="0" w:color="auto"/>
        <w:bottom w:val="none" w:sz="0" w:space="0" w:color="auto"/>
        <w:right w:val="none" w:sz="0" w:space="0" w:color="auto"/>
      </w:divBdr>
      <w:divsChild>
        <w:div w:id="297878065">
          <w:marLeft w:val="0"/>
          <w:marRight w:val="0"/>
          <w:marTop w:val="0"/>
          <w:marBottom w:val="0"/>
          <w:divBdr>
            <w:top w:val="none" w:sz="0" w:space="0" w:color="auto"/>
            <w:left w:val="none" w:sz="0" w:space="0" w:color="auto"/>
            <w:bottom w:val="none" w:sz="0" w:space="0" w:color="auto"/>
            <w:right w:val="none" w:sz="0" w:space="0" w:color="auto"/>
          </w:divBdr>
          <w:divsChild>
            <w:div w:id="227810179">
              <w:marLeft w:val="0"/>
              <w:marRight w:val="0"/>
              <w:marTop w:val="0"/>
              <w:marBottom w:val="0"/>
              <w:divBdr>
                <w:top w:val="none" w:sz="0" w:space="0" w:color="auto"/>
                <w:left w:val="none" w:sz="0" w:space="0" w:color="auto"/>
                <w:bottom w:val="none" w:sz="0" w:space="0" w:color="auto"/>
                <w:right w:val="none" w:sz="0" w:space="0" w:color="auto"/>
              </w:divBdr>
            </w:div>
          </w:divsChild>
        </w:div>
        <w:div w:id="1536036131">
          <w:marLeft w:val="0"/>
          <w:marRight w:val="0"/>
          <w:marTop w:val="0"/>
          <w:marBottom w:val="0"/>
          <w:divBdr>
            <w:top w:val="none" w:sz="0" w:space="0" w:color="auto"/>
            <w:left w:val="none" w:sz="0" w:space="0" w:color="auto"/>
            <w:bottom w:val="none" w:sz="0" w:space="0" w:color="auto"/>
            <w:right w:val="none" w:sz="0" w:space="0" w:color="auto"/>
          </w:divBdr>
        </w:div>
      </w:divsChild>
    </w:div>
    <w:div w:id="151530065">
      <w:bodyDiv w:val="1"/>
      <w:marLeft w:val="0"/>
      <w:marRight w:val="0"/>
      <w:marTop w:val="0"/>
      <w:marBottom w:val="0"/>
      <w:divBdr>
        <w:top w:val="none" w:sz="0" w:space="0" w:color="auto"/>
        <w:left w:val="none" w:sz="0" w:space="0" w:color="auto"/>
        <w:bottom w:val="none" w:sz="0" w:space="0" w:color="auto"/>
        <w:right w:val="none" w:sz="0" w:space="0" w:color="auto"/>
      </w:divBdr>
    </w:div>
    <w:div w:id="1674456774">
      <w:bodyDiv w:val="1"/>
      <w:marLeft w:val="0"/>
      <w:marRight w:val="0"/>
      <w:marTop w:val="0"/>
      <w:marBottom w:val="0"/>
      <w:divBdr>
        <w:top w:val="none" w:sz="0" w:space="0" w:color="auto"/>
        <w:left w:val="none" w:sz="0" w:space="0" w:color="auto"/>
        <w:bottom w:val="none" w:sz="0" w:space="0" w:color="auto"/>
        <w:right w:val="none" w:sz="0" w:space="0" w:color="auto"/>
      </w:divBdr>
    </w:div>
    <w:div w:id="1929122035">
      <w:marLeft w:val="0"/>
      <w:marRight w:val="0"/>
      <w:marTop w:val="0"/>
      <w:marBottom w:val="0"/>
      <w:divBdr>
        <w:top w:val="none" w:sz="0" w:space="0" w:color="auto"/>
        <w:left w:val="none" w:sz="0" w:space="0" w:color="auto"/>
        <w:bottom w:val="none" w:sz="0" w:space="0" w:color="auto"/>
        <w:right w:val="none" w:sz="0" w:space="0" w:color="auto"/>
      </w:divBdr>
    </w:div>
    <w:div w:id="1929122036">
      <w:marLeft w:val="0"/>
      <w:marRight w:val="0"/>
      <w:marTop w:val="0"/>
      <w:marBottom w:val="0"/>
      <w:divBdr>
        <w:top w:val="none" w:sz="0" w:space="0" w:color="auto"/>
        <w:left w:val="none" w:sz="0" w:space="0" w:color="auto"/>
        <w:bottom w:val="none" w:sz="0" w:space="0" w:color="auto"/>
        <w:right w:val="none" w:sz="0" w:space="0" w:color="auto"/>
      </w:divBdr>
    </w:div>
    <w:div w:id="1929122037">
      <w:marLeft w:val="0"/>
      <w:marRight w:val="0"/>
      <w:marTop w:val="0"/>
      <w:marBottom w:val="0"/>
      <w:divBdr>
        <w:top w:val="none" w:sz="0" w:space="0" w:color="auto"/>
        <w:left w:val="none" w:sz="0" w:space="0" w:color="auto"/>
        <w:bottom w:val="none" w:sz="0" w:space="0" w:color="auto"/>
        <w:right w:val="none" w:sz="0" w:space="0" w:color="auto"/>
      </w:divBdr>
    </w:div>
    <w:div w:id="1929122038">
      <w:marLeft w:val="0"/>
      <w:marRight w:val="0"/>
      <w:marTop w:val="0"/>
      <w:marBottom w:val="0"/>
      <w:divBdr>
        <w:top w:val="none" w:sz="0" w:space="0" w:color="auto"/>
        <w:left w:val="none" w:sz="0" w:space="0" w:color="auto"/>
        <w:bottom w:val="none" w:sz="0" w:space="0" w:color="auto"/>
        <w:right w:val="none" w:sz="0" w:space="0" w:color="auto"/>
      </w:divBdr>
    </w:div>
    <w:div w:id="1929122039">
      <w:marLeft w:val="0"/>
      <w:marRight w:val="0"/>
      <w:marTop w:val="0"/>
      <w:marBottom w:val="0"/>
      <w:divBdr>
        <w:top w:val="none" w:sz="0" w:space="0" w:color="auto"/>
        <w:left w:val="none" w:sz="0" w:space="0" w:color="auto"/>
        <w:bottom w:val="none" w:sz="0" w:space="0" w:color="auto"/>
        <w:right w:val="none" w:sz="0" w:space="0" w:color="auto"/>
      </w:divBdr>
    </w:div>
    <w:div w:id="1929122040">
      <w:marLeft w:val="0"/>
      <w:marRight w:val="0"/>
      <w:marTop w:val="0"/>
      <w:marBottom w:val="0"/>
      <w:divBdr>
        <w:top w:val="none" w:sz="0" w:space="0" w:color="auto"/>
        <w:left w:val="none" w:sz="0" w:space="0" w:color="auto"/>
        <w:bottom w:val="none" w:sz="0" w:space="0" w:color="auto"/>
        <w:right w:val="none" w:sz="0" w:space="0" w:color="auto"/>
      </w:divBdr>
    </w:div>
    <w:div w:id="1929122041">
      <w:marLeft w:val="0"/>
      <w:marRight w:val="0"/>
      <w:marTop w:val="0"/>
      <w:marBottom w:val="0"/>
      <w:divBdr>
        <w:top w:val="none" w:sz="0" w:space="0" w:color="auto"/>
        <w:left w:val="none" w:sz="0" w:space="0" w:color="auto"/>
        <w:bottom w:val="none" w:sz="0" w:space="0" w:color="auto"/>
        <w:right w:val="none" w:sz="0" w:space="0" w:color="auto"/>
      </w:divBdr>
    </w:div>
    <w:div w:id="1929122042">
      <w:marLeft w:val="0"/>
      <w:marRight w:val="0"/>
      <w:marTop w:val="0"/>
      <w:marBottom w:val="0"/>
      <w:divBdr>
        <w:top w:val="none" w:sz="0" w:space="0" w:color="auto"/>
        <w:left w:val="none" w:sz="0" w:space="0" w:color="auto"/>
        <w:bottom w:val="none" w:sz="0" w:space="0" w:color="auto"/>
        <w:right w:val="none" w:sz="0" w:space="0" w:color="auto"/>
      </w:divBdr>
    </w:div>
    <w:div w:id="1929122043">
      <w:marLeft w:val="0"/>
      <w:marRight w:val="0"/>
      <w:marTop w:val="0"/>
      <w:marBottom w:val="0"/>
      <w:divBdr>
        <w:top w:val="none" w:sz="0" w:space="0" w:color="auto"/>
        <w:left w:val="none" w:sz="0" w:space="0" w:color="auto"/>
        <w:bottom w:val="none" w:sz="0" w:space="0" w:color="auto"/>
        <w:right w:val="none" w:sz="0" w:space="0" w:color="auto"/>
      </w:divBdr>
    </w:div>
    <w:div w:id="1929122044">
      <w:marLeft w:val="0"/>
      <w:marRight w:val="0"/>
      <w:marTop w:val="0"/>
      <w:marBottom w:val="0"/>
      <w:divBdr>
        <w:top w:val="none" w:sz="0" w:space="0" w:color="auto"/>
        <w:left w:val="none" w:sz="0" w:space="0" w:color="auto"/>
        <w:bottom w:val="none" w:sz="0" w:space="0" w:color="auto"/>
        <w:right w:val="none" w:sz="0" w:space="0" w:color="auto"/>
      </w:divBdr>
    </w:div>
    <w:div w:id="1929122045">
      <w:marLeft w:val="0"/>
      <w:marRight w:val="0"/>
      <w:marTop w:val="0"/>
      <w:marBottom w:val="0"/>
      <w:divBdr>
        <w:top w:val="none" w:sz="0" w:space="0" w:color="auto"/>
        <w:left w:val="none" w:sz="0" w:space="0" w:color="auto"/>
        <w:bottom w:val="none" w:sz="0" w:space="0" w:color="auto"/>
        <w:right w:val="none" w:sz="0" w:space="0" w:color="auto"/>
      </w:divBdr>
    </w:div>
    <w:div w:id="1929122046">
      <w:marLeft w:val="0"/>
      <w:marRight w:val="0"/>
      <w:marTop w:val="0"/>
      <w:marBottom w:val="0"/>
      <w:divBdr>
        <w:top w:val="none" w:sz="0" w:space="0" w:color="auto"/>
        <w:left w:val="none" w:sz="0" w:space="0" w:color="auto"/>
        <w:bottom w:val="none" w:sz="0" w:space="0" w:color="auto"/>
        <w:right w:val="none" w:sz="0" w:space="0" w:color="auto"/>
      </w:divBdr>
    </w:div>
    <w:div w:id="1929122047">
      <w:marLeft w:val="0"/>
      <w:marRight w:val="0"/>
      <w:marTop w:val="0"/>
      <w:marBottom w:val="0"/>
      <w:divBdr>
        <w:top w:val="none" w:sz="0" w:space="0" w:color="auto"/>
        <w:left w:val="none" w:sz="0" w:space="0" w:color="auto"/>
        <w:bottom w:val="none" w:sz="0" w:space="0" w:color="auto"/>
        <w:right w:val="none" w:sz="0" w:space="0" w:color="auto"/>
      </w:divBdr>
    </w:div>
    <w:div w:id="1929122048">
      <w:marLeft w:val="0"/>
      <w:marRight w:val="0"/>
      <w:marTop w:val="0"/>
      <w:marBottom w:val="0"/>
      <w:divBdr>
        <w:top w:val="none" w:sz="0" w:space="0" w:color="auto"/>
        <w:left w:val="none" w:sz="0" w:space="0" w:color="auto"/>
        <w:bottom w:val="none" w:sz="0" w:space="0" w:color="auto"/>
        <w:right w:val="none" w:sz="0" w:space="0" w:color="auto"/>
      </w:divBdr>
    </w:div>
    <w:div w:id="1929122049">
      <w:marLeft w:val="0"/>
      <w:marRight w:val="0"/>
      <w:marTop w:val="0"/>
      <w:marBottom w:val="0"/>
      <w:divBdr>
        <w:top w:val="none" w:sz="0" w:space="0" w:color="auto"/>
        <w:left w:val="none" w:sz="0" w:space="0" w:color="auto"/>
        <w:bottom w:val="none" w:sz="0" w:space="0" w:color="auto"/>
        <w:right w:val="none" w:sz="0" w:space="0" w:color="auto"/>
      </w:divBdr>
    </w:div>
    <w:div w:id="1929122050">
      <w:marLeft w:val="0"/>
      <w:marRight w:val="0"/>
      <w:marTop w:val="0"/>
      <w:marBottom w:val="0"/>
      <w:divBdr>
        <w:top w:val="none" w:sz="0" w:space="0" w:color="auto"/>
        <w:left w:val="none" w:sz="0" w:space="0" w:color="auto"/>
        <w:bottom w:val="none" w:sz="0" w:space="0" w:color="auto"/>
        <w:right w:val="none" w:sz="0" w:space="0" w:color="auto"/>
      </w:divBdr>
    </w:div>
    <w:div w:id="1929122051">
      <w:marLeft w:val="0"/>
      <w:marRight w:val="0"/>
      <w:marTop w:val="0"/>
      <w:marBottom w:val="0"/>
      <w:divBdr>
        <w:top w:val="none" w:sz="0" w:space="0" w:color="auto"/>
        <w:left w:val="none" w:sz="0" w:space="0" w:color="auto"/>
        <w:bottom w:val="none" w:sz="0" w:space="0" w:color="auto"/>
        <w:right w:val="none" w:sz="0" w:space="0" w:color="auto"/>
      </w:divBdr>
      <w:divsChild>
        <w:div w:id="1929122063">
          <w:marLeft w:val="0"/>
          <w:marRight w:val="0"/>
          <w:marTop w:val="0"/>
          <w:marBottom w:val="0"/>
          <w:divBdr>
            <w:top w:val="none" w:sz="0" w:space="0" w:color="auto"/>
            <w:left w:val="none" w:sz="0" w:space="0" w:color="auto"/>
            <w:bottom w:val="none" w:sz="0" w:space="0" w:color="auto"/>
            <w:right w:val="none" w:sz="0" w:space="0" w:color="auto"/>
          </w:divBdr>
        </w:div>
        <w:div w:id="1929122081">
          <w:marLeft w:val="0"/>
          <w:marRight w:val="0"/>
          <w:marTop w:val="0"/>
          <w:marBottom w:val="0"/>
          <w:divBdr>
            <w:top w:val="none" w:sz="0" w:space="0" w:color="auto"/>
            <w:left w:val="none" w:sz="0" w:space="0" w:color="auto"/>
            <w:bottom w:val="none" w:sz="0" w:space="0" w:color="auto"/>
            <w:right w:val="none" w:sz="0" w:space="0" w:color="auto"/>
          </w:divBdr>
        </w:div>
      </w:divsChild>
    </w:div>
    <w:div w:id="1929122052">
      <w:marLeft w:val="0"/>
      <w:marRight w:val="0"/>
      <w:marTop w:val="0"/>
      <w:marBottom w:val="0"/>
      <w:divBdr>
        <w:top w:val="none" w:sz="0" w:space="0" w:color="auto"/>
        <w:left w:val="none" w:sz="0" w:space="0" w:color="auto"/>
        <w:bottom w:val="none" w:sz="0" w:space="0" w:color="auto"/>
        <w:right w:val="none" w:sz="0" w:space="0" w:color="auto"/>
      </w:divBdr>
    </w:div>
    <w:div w:id="1929122053">
      <w:marLeft w:val="0"/>
      <w:marRight w:val="0"/>
      <w:marTop w:val="0"/>
      <w:marBottom w:val="0"/>
      <w:divBdr>
        <w:top w:val="none" w:sz="0" w:space="0" w:color="auto"/>
        <w:left w:val="none" w:sz="0" w:space="0" w:color="auto"/>
        <w:bottom w:val="none" w:sz="0" w:space="0" w:color="auto"/>
        <w:right w:val="none" w:sz="0" w:space="0" w:color="auto"/>
      </w:divBdr>
    </w:div>
    <w:div w:id="1929122054">
      <w:marLeft w:val="0"/>
      <w:marRight w:val="0"/>
      <w:marTop w:val="0"/>
      <w:marBottom w:val="0"/>
      <w:divBdr>
        <w:top w:val="none" w:sz="0" w:space="0" w:color="auto"/>
        <w:left w:val="none" w:sz="0" w:space="0" w:color="auto"/>
        <w:bottom w:val="none" w:sz="0" w:space="0" w:color="auto"/>
        <w:right w:val="none" w:sz="0" w:space="0" w:color="auto"/>
      </w:divBdr>
    </w:div>
    <w:div w:id="1929122055">
      <w:marLeft w:val="0"/>
      <w:marRight w:val="0"/>
      <w:marTop w:val="0"/>
      <w:marBottom w:val="0"/>
      <w:divBdr>
        <w:top w:val="none" w:sz="0" w:space="0" w:color="auto"/>
        <w:left w:val="none" w:sz="0" w:space="0" w:color="auto"/>
        <w:bottom w:val="none" w:sz="0" w:space="0" w:color="auto"/>
        <w:right w:val="none" w:sz="0" w:space="0" w:color="auto"/>
      </w:divBdr>
    </w:div>
    <w:div w:id="1929122056">
      <w:marLeft w:val="0"/>
      <w:marRight w:val="0"/>
      <w:marTop w:val="0"/>
      <w:marBottom w:val="0"/>
      <w:divBdr>
        <w:top w:val="none" w:sz="0" w:space="0" w:color="auto"/>
        <w:left w:val="none" w:sz="0" w:space="0" w:color="auto"/>
        <w:bottom w:val="none" w:sz="0" w:space="0" w:color="auto"/>
        <w:right w:val="none" w:sz="0" w:space="0" w:color="auto"/>
      </w:divBdr>
    </w:div>
    <w:div w:id="1929122057">
      <w:marLeft w:val="0"/>
      <w:marRight w:val="0"/>
      <w:marTop w:val="0"/>
      <w:marBottom w:val="0"/>
      <w:divBdr>
        <w:top w:val="none" w:sz="0" w:space="0" w:color="auto"/>
        <w:left w:val="none" w:sz="0" w:space="0" w:color="auto"/>
        <w:bottom w:val="none" w:sz="0" w:space="0" w:color="auto"/>
        <w:right w:val="none" w:sz="0" w:space="0" w:color="auto"/>
      </w:divBdr>
    </w:div>
    <w:div w:id="1929122058">
      <w:marLeft w:val="0"/>
      <w:marRight w:val="0"/>
      <w:marTop w:val="0"/>
      <w:marBottom w:val="0"/>
      <w:divBdr>
        <w:top w:val="none" w:sz="0" w:space="0" w:color="auto"/>
        <w:left w:val="none" w:sz="0" w:space="0" w:color="auto"/>
        <w:bottom w:val="none" w:sz="0" w:space="0" w:color="auto"/>
        <w:right w:val="none" w:sz="0" w:space="0" w:color="auto"/>
      </w:divBdr>
    </w:div>
    <w:div w:id="1929122059">
      <w:marLeft w:val="0"/>
      <w:marRight w:val="0"/>
      <w:marTop w:val="0"/>
      <w:marBottom w:val="0"/>
      <w:divBdr>
        <w:top w:val="none" w:sz="0" w:space="0" w:color="auto"/>
        <w:left w:val="none" w:sz="0" w:space="0" w:color="auto"/>
        <w:bottom w:val="none" w:sz="0" w:space="0" w:color="auto"/>
        <w:right w:val="none" w:sz="0" w:space="0" w:color="auto"/>
      </w:divBdr>
    </w:div>
    <w:div w:id="1929122060">
      <w:marLeft w:val="0"/>
      <w:marRight w:val="0"/>
      <w:marTop w:val="0"/>
      <w:marBottom w:val="0"/>
      <w:divBdr>
        <w:top w:val="none" w:sz="0" w:space="0" w:color="auto"/>
        <w:left w:val="none" w:sz="0" w:space="0" w:color="auto"/>
        <w:bottom w:val="none" w:sz="0" w:space="0" w:color="auto"/>
        <w:right w:val="none" w:sz="0" w:space="0" w:color="auto"/>
      </w:divBdr>
    </w:div>
    <w:div w:id="1929122061">
      <w:marLeft w:val="0"/>
      <w:marRight w:val="0"/>
      <w:marTop w:val="0"/>
      <w:marBottom w:val="0"/>
      <w:divBdr>
        <w:top w:val="none" w:sz="0" w:space="0" w:color="auto"/>
        <w:left w:val="none" w:sz="0" w:space="0" w:color="auto"/>
        <w:bottom w:val="none" w:sz="0" w:space="0" w:color="auto"/>
        <w:right w:val="none" w:sz="0" w:space="0" w:color="auto"/>
      </w:divBdr>
    </w:div>
    <w:div w:id="1929122062">
      <w:marLeft w:val="0"/>
      <w:marRight w:val="0"/>
      <w:marTop w:val="0"/>
      <w:marBottom w:val="0"/>
      <w:divBdr>
        <w:top w:val="none" w:sz="0" w:space="0" w:color="auto"/>
        <w:left w:val="none" w:sz="0" w:space="0" w:color="auto"/>
        <w:bottom w:val="none" w:sz="0" w:space="0" w:color="auto"/>
        <w:right w:val="none" w:sz="0" w:space="0" w:color="auto"/>
      </w:divBdr>
    </w:div>
    <w:div w:id="1929122064">
      <w:marLeft w:val="0"/>
      <w:marRight w:val="0"/>
      <w:marTop w:val="0"/>
      <w:marBottom w:val="0"/>
      <w:divBdr>
        <w:top w:val="none" w:sz="0" w:space="0" w:color="auto"/>
        <w:left w:val="none" w:sz="0" w:space="0" w:color="auto"/>
        <w:bottom w:val="none" w:sz="0" w:space="0" w:color="auto"/>
        <w:right w:val="none" w:sz="0" w:space="0" w:color="auto"/>
      </w:divBdr>
    </w:div>
    <w:div w:id="1929122065">
      <w:marLeft w:val="0"/>
      <w:marRight w:val="0"/>
      <w:marTop w:val="0"/>
      <w:marBottom w:val="0"/>
      <w:divBdr>
        <w:top w:val="none" w:sz="0" w:space="0" w:color="auto"/>
        <w:left w:val="none" w:sz="0" w:space="0" w:color="auto"/>
        <w:bottom w:val="none" w:sz="0" w:space="0" w:color="auto"/>
        <w:right w:val="none" w:sz="0" w:space="0" w:color="auto"/>
      </w:divBdr>
    </w:div>
    <w:div w:id="1929122066">
      <w:marLeft w:val="0"/>
      <w:marRight w:val="0"/>
      <w:marTop w:val="0"/>
      <w:marBottom w:val="0"/>
      <w:divBdr>
        <w:top w:val="none" w:sz="0" w:space="0" w:color="auto"/>
        <w:left w:val="none" w:sz="0" w:space="0" w:color="auto"/>
        <w:bottom w:val="none" w:sz="0" w:space="0" w:color="auto"/>
        <w:right w:val="none" w:sz="0" w:space="0" w:color="auto"/>
      </w:divBdr>
    </w:div>
    <w:div w:id="1929122067">
      <w:marLeft w:val="0"/>
      <w:marRight w:val="0"/>
      <w:marTop w:val="0"/>
      <w:marBottom w:val="0"/>
      <w:divBdr>
        <w:top w:val="none" w:sz="0" w:space="0" w:color="auto"/>
        <w:left w:val="none" w:sz="0" w:space="0" w:color="auto"/>
        <w:bottom w:val="none" w:sz="0" w:space="0" w:color="auto"/>
        <w:right w:val="none" w:sz="0" w:space="0" w:color="auto"/>
      </w:divBdr>
    </w:div>
    <w:div w:id="1929122068">
      <w:marLeft w:val="0"/>
      <w:marRight w:val="0"/>
      <w:marTop w:val="0"/>
      <w:marBottom w:val="0"/>
      <w:divBdr>
        <w:top w:val="none" w:sz="0" w:space="0" w:color="auto"/>
        <w:left w:val="none" w:sz="0" w:space="0" w:color="auto"/>
        <w:bottom w:val="none" w:sz="0" w:space="0" w:color="auto"/>
        <w:right w:val="none" w:sz="0" w:space="0" w:color="auto"/>
      </w:divBdr>
    </w:div>
    <w:div w:id="1929122069">
      <w:marLeft w:val="0"/>
      <w:marRight w:val="0"/>
      <w:marTop w:val="0"/>
      <w:marBottom w:val="0"/>
      <w:divBdr>
        <w:top w:val="none" w:sz="0" w:space="0" w:color="auto"/>
        <w:left w:val="none" w:sz="0" w:space="0" w:color="auto"/>
        <w:bottom w:val="none" w:sz="0" w:space="0" w:color="auto"/>
        <w:right w:val="none" w:sz="0" w:space="0" w:color="auto"/>
      </w:divBdr>
    </w:div>
    <w:div w:id="1929122070">
      <w:marLeft w:val="0"/>
      <w:marRight w:val="0"/>
      <w:marTop w:val="0"/>
      <w:marBottom w:val="0"/>
      <w:divBdr>
        <w:top w:val="none" w:sz="0" w:space="0" w:color="auto"/>
        <w:left w:val="none" w:sz="0" w:space="0" w:color="auto"/>
        <w:bottom w:val="none" w:sz="0" w:space="0" w:color="auto"/>
        <w:right w:val="none" w:sz="0" w:space="0" w:color="auto"/>
      </w:divBdr>
    </w:div>
    <w:div w:id="1929122071">
      <w:marLeft w:val="0"/>
      <w:marRight w:val="0"/>
      <w:marTop w:val="0"/>
      <w:marBottom w:val="0"/>
      <w:divBdr>
        <w:top w:val="none" w:sz="0" w:space="0" w:color="auto"/>
        <w:left w:val="none" w:sz="0" w:space="0" w:color="auto"/>
        <w:bottom w:val="none" w:sz="0" w:space="0" w:color="auto"/>
        <w:right w:val="none" w:sz="0" w:space="0" w:color="auto"/>
      </w:divBdr>
    </w:div>
    <w:div w:id="1929122072">
      <w:marLeft w:val="0"/>
      <w:marRight w:val="0"/>
      <w:marTop w:val="0"/>
      <w:marBottom w:val="0"/>
      <w:divBdr>
        <w:top w:val="none" w:sz="0" w:space="0" w:color="auto"/>
        <w:left w:val="none" w:sz="0" w:space="0" w:color="auto"/>
        <w:bottom w:val="none" w:sz="0" w:space="0" w:color="auto"/>
        <w:right w:val="none" w:sz="0" w:space="0" w:color="auto"/>
      </w:divBdr>
    </w:div>
    <w:div w:id="1929122073">
      <w:marLeft w:val="0"/>
      <w:marRight w:val="0"/>
      <w:marTop w:val="0"/>
      <w:marBottom w:val="0"/>
      <w:divBdr>
        <w:top w:val="none" w:sz="0" w:space="0" w:color="auto"/>
        <w:left w:val="none" w:sz="0" w:space="0" w:color="auto"/>
        <w:bottom w:val="none" w:sz="0" w:space="0" w:color="auto"/>
        <w:right w:val="none" w:sz="0" w:space="0" w:color="auto"/>
      </w:divBdr>
    </w:div>
    <w:div w:id="1929122074">
      <w:marLeft w:val="0"/>
      <w:marRight w:val="0"/>
      <w:marTop w:val="0"/>
      <w:marBottom w:val="0"/>
      <w:divBdr>
        <w:top w:val="none" w:sz="0" w:space="0" w:color="auto"/>
        <w:left w:val="none" w:sz="0" w:space="0" w:color="auto"/>
        <w:bottom w:val="none" w:sz="0" w:space="0" w:color="auto"/>
        <w:right w:val="none" w:sz="0" w:space="0" w:color="auto"/>
      </w:divBdr>
    </w:div>
    <w:div w:id="1929122075">
      <w:marLeft w:val="0"/>
      <w:marRight w:val="0"/>
      <w:marTop w:val="0"/>
      <w:marBottom w:val="0"/>
      <w:divBdr>
        <w:top w:val="none" w:sz="0" w:space="0" w:color="auto"/>
        <w:left w:val="none" w:sz="0" w:space="0" w:color="auto"/>
        <w:bottom w:val="none" w:sz="0" w:space="0" w:color="auto"/>
        <w:right w:val="none" w:sz="0" w:space="0" w:color="auto"/>
      </w:divBdr>
    </w:div>
    <w:div w:id="1929122076">
      <w:marLeft w:val="0"/>
      <w:marRight w:val="0"/>
      <w:marTop w:val="0"/>
      <w:marBottom w:val="0"/>
      <w:divBdr>
        <w:top w:val="none" w:sz="0" w:space="0" w:color="auto"/>
        <w:left w:val="none" w:sz="0" w:space="0" w:color="auto"/>
        <w:bottom w:val="none" w:sz="0" w:space="0" w:color="auto"/>
        <w:right w:val="none" w:sz="0" w:space="0" w:color="auto"/>
      </w:divBdr>
    </w:div>
    <w:div w:id="1929122077">
      <w:marLeft w:val="0"/>
      <w:marRight w:val="0"/>
      <w:marTop w:val="0"/>
      <w:marBottom w:val="0"/>
      <w:divBdr>
        <w:top w:val="none" w:sz="0" w:space="0" w:color="auto"/>
        <w:left w:val="none" w:sz="0" w:space="0" w:color="auto"/>
        <w:bottom w:val="none" w:sz="0" w:space="0" w:color="auto"/>
        <w:right w:val="none" w:sz="0" w:space="0" w:color="auto"/>
      </w:divBdr>
    </w:div>
    <w:div w:id="1929122078">
      <w:marLeft w:val="0"/>
      <w:marRight w:val="0"/>
      <w:marTop w:val="0"/>
      <w:marBottom w:val="0"/>
      <w:divBdr>
        <w:top w:val="none" w:sz="0" w:space="0" w:color="auto"/>
        <w:left w:val="none" w:sz="0" w:space="0" w:color="auto"/>
        <w:bottom w:val="none" w:sz="0" w:space="0" w:color="auto"/>
        <w:right w:val="none" w:sz="0" w:space="0" w:color="auto"/>
      </w:divBdr>
    </w:div>
    <w:div w:id="1929122079">
      <w:marLeft w:val="0"/>
      <w:marRight w:val="0"/>
      <w:marTop w:val="0"/>
      <w:marBottom w:val="0"/>
      <w:divBdr>
        <w:top w:val="none" w:sz="0" w:space="0" w:color="auto"/>
        <w:left w:val="none" w:sz="0" w:space="0" w:color="auto"/>
        <w:bottom w:val="none" w:sz="0" w:space="0" w:color="auto"/>
        <w:right w:val="none" w:sz="0" w:space="0" w:color="auto"/>
      </w:divBdr>
    </w:div>
    <w:div w:id="1929122080">
      <w:marLeft w:val="0"/>
      <w:marRight w:val="0"/>
      <w:marTop w:val="0"/>
      <w:marBottom w:val="0"/>
      <w:divBdr>
        <w:top w:val="none" w:sz="0" w:space="0" w:color="auto"/>
        <w:left w:val="none" w:sz="0" w:space="0" w:color="auto"/>
        <w:bottom w:val="none" w:sz="0" w:space="0" w:color="auto"/>
        <w:right w:val="none" w:sz="0" w:space="0" w:color="auto"/>
      </w:divBdr>
    </w:div>
    <w:div w:id="1929122082">
      <w:marLeft w:val="0"/>
      <w:marRight w:val="0"/>
      <w:marTop w:val="0"/>
      <w:marBottom w:val="0"/>
      <w:divBdr>
        <w:top w:val="none" w:sz="0" w:space="0" w:color="auto"/>
        <w:left w:val="none" w:sz="0" w:space="0" w:color="auto"/>
        <w:bottom w:val="none" w:sz="0" w:space="0" w:color="auto"/>
        <w:right w:val="none" w:sz="0" w:space="0" w:color="auto"/>
      </w:divBdr>
    </w:div>
    <w:div w:id="1929122083">
      <w:marLeft w:val="0"/>
      <w:marRight w:val="0"/>
      <w:marTop w:val="0"/>
      <w:marBottom w:val="0"/>
      <w:divBdr>
        <w:top w:val="none" w:sz="0" w:space="0" w:color="auto"/>
        <w:left w:val="none" w:sz="0" w:space="0" w:color="auto"/>
        <w:bottom w:val="none" w:sz="0" w:space="0" w:color="auto"/>
        <w:right w:val="none" w:sz="0" w:space="0" w:color="auto"/>
      </w:divBdr>
    </w:div>
    <w:div w:id="1929122084">
      <w:marLeft w:val="0"/>
      <w:marRight w:val="0"/>
      <w:marTop w:val="0"/>
      <w:marBottom w:val="0"/>
      <w:divBdr>
        <w:top w:val="none" w:sz="0" w:space="0" w:color="auto"/>
        <w:left w:val="none" w:sz="0" w:space="0" w:color="auto"/>
        <w:bottom w:val="none" w:sz="0" w:space="0" w:color="auto"/>
        <w:right w:val="none" w:sz="0" w:space="0" w:color="auto"/>
      </w:divBdr>
    </w:div>
    <w:div w:id="1929122085">
      <w:marLeft w:val="0"/>
      <w:marRight w:val="0"/>
      <w:marTop w:val="0"/>
      <w:marBottom w:val="0"/>
      <w:divBdr>
        <w:top w:val="none" w:sz="0" w:space="0" w:color="auto"/>
        <w:left w:val="none" w:sz="0" w:space="0" w:color="auto"/>
        <w:bottom w:val="none" w:sz="0" w:space="0" w:color="auto"/>
        <w:right w:val="none" w:sz="0" w:space="0" w:color="auto"/>
      </w:divBdr>
    </w:div>
    <w:div w:id="1929122086">
      <w:marLeft w:val="0"/>
      <w:marRight w:val="0"/>
      <w:marTop w:val="0"/>
      <w:marBottom w:val="0"/>
      <w:divBdr>
        <w:top w:val="none" w:sz="0" w:space="0" w:color="auto"/>
        <w:left w:val="none" w:sz="0" w:space="0" w:color="auto"/>
        <w:bottom w:val="none" w:sz="0" w:space="0" w:color="auto"/>
        <w:right w:val="none" w:sz="0" w:space="0" w:color="auto"/>
      </w:divBdr>
    </w:div>
    <w:div w:id="1929122087">
      <w:marLeft w:val="0"/>
      <w:marRight w:val="0"/>
      <w:marTop w:val="0"/>
      <w:marBottom w:val="0"/>
      <w:divBdr>
        <w:top w:val="none" w:sz="0" w:space="0" w:color="auto"/>
        <w:left w:val="none" w:sz="0" w:space="0" w:color="auto"/>
        <w:bottom w:val="none" w:sz="0" w:space="0" w:color="auto"/>
        <w:right w:val="none" w:sz="0" w:space="0" w:color="auto"/>
      </w:divBdr>
    </w:div>
    <w:div w:id="1929122088">
      <w:marLeft w:val="0"/>
      <w:marRight w:val="0"/>
      <w:marTop w:val="0"/>
      <w:marBottom w:val="0"/>
      <w:divBdr>
        <w:top w:val="none" w:sz="0" w:space="0" w:color="auto"/>
        <w:left w:val="none" w:sz="0" w:space="0" w:color="auto"/>
        <w:bottom w:val="none" w:sz="0" w:space="0" w:color="auto"/>
        <w:right w:val="none" w:sz="0" w:space="0" w:color="auto"/>
      </w:divBdr>
    </w:div>
    <w:div w:id="1929122089">
      <w:marLeft w:val="0"/>
      <w:marRight w:val="0"/>
      <w:marTop w:val="0"/>
      <w:marBottom w:val="0"/>
      <w:divBdr>
        <w:top w:val="none" w:sz="0" w:space="0" w:color="auto"/>
        <w:left w:val="none" w:sz="0" w:space="0" w:color="auto"/>
        <w:bottom w:val="none" w:sz="0" w:space="0" w:color="auto"/>
        <w:right w:val="none" w:sz="0" w:space="0" w:color="auto"/>
      </w:divBdr>
    </w:div>
    <w:div w:id="1929122090">
      <w:marLeft w:val="0"/>
      <w:marRight w:val="0"/>
      <w:marTop w:val="0"/>
      <w:marBottom w:val="0"/>
      <w:divBdr>
        <w:top w:val="none" w:sz="0" w:space="0" w:color="auto"/>
        <w:left w:val="none" w:sz="0" w:space="0" w:color="auto"/>
        <w:bottom w:val="none" w:sz="0" w:space="0" w:color="auto"/>
        <w:right w:val="none" w:sz="0" w:space="0" w:color="auto"/>
      </w:divBdr>
    </w:div>
    <w:div w:id="1929122091">
      <w:marLeft w:val="0"/>
      <w:marRight w:val="0"/>
      <w:marTop w:val="0"/>
      <w:marBottom w:val="0"/>
      <w:divBdr>
        <w:top w:val="none" w:sz="0" w:space="0" w:color="auto"/>
        <w:left w:val="none" w:sz="0" w:space="0" w:color="auto"/>
        <w:bottom w:val="none" w:sz="0" w:space="0" w:color="auto"/>
        <w:right w:val="none" w:sz="0" w:space="0" w:color="auto"/>
      </w:divBdr>
    </w:div>
    <w:div w:id="1929122092">
      <w:marLeft w:val="0"/>
      <w:marRight w:val="0"/>
      <w:marTop w:val="0"/>
      <w:marBottom w:val="0"/>
      <w:divBdr>
        <w:top w:val="none" w:sz="0" w:space="0" w:color="auto"/>
        <w:left w:val="none" w:sz="0" w:space="0" w:color="auto"/>
        <w:bottom w:val="none" w:sz="0" w:space="0" w:color="auto"/>
        <w:right w:val="none" w:sz="0" w:space="0" w:color="auto"/>
      </w:divBdr>
    </w:div>
    <w:div w:id="1929122093">
      <w:marLeft w:val="0"/>
      <w:marRight w:val="0"/>
      <w:marTop w:val="0"/>
      <w:marBottom w:val="0"/>
      <w:divBdr>
        <w:top w:val="none" w:sz="0" w:space="0" w:color="auto"/>
        <w:left w:val="none" w:sz="0" w:space="0" w:color="auto"/>
        <w:bottom w:val="none" w:sz="0" w:space="0" w:color="auto"/>
        <w:right w:val="none" w:sz="0" w:space="0" w:color="auto"/>
      </w:divBdr>
    </w:div>
    <w:div w:id="1929122094">
      <w:marLeft w:val="0"/>
      <w:marRight w:val="0"/>
      <w:marTop w:val="0"/>
      <w:marBottom w:val="0"/>
      <w:divBdr>
        <w:top w:val="none" w:sz="0" w:space="0" w:color="auto"/>
        <w:left w:val="none" w:sz="0" w:space="0" w:color="auto"/>
        <w:bottom w:val="none" w:sz="0" w:space="0" w:color="auto"/>
        <w:right w:val="none" w:sz="0" w:space="0" w:color="auto"/>
      </w:divBdr>
    </w:div>
    <w:div w:id="1929122095">
      <w:marLeft w:val="0"/>
      <w:marRight w:val="0"/>
      <w:marTop w:val="0"/>
      <w:marBottom w:val="0"/>
      <w:divBdr>
        <w:top w:val="none" w:sz="0" w:space="0" w:color="auto"/>
        <w:left w:val="none" w:sz="0" w:space="0" w:color="auto"/>
        <w:bottom w:val="none" w:sz="0" w:space="0" w:color="auto"/>
        <w:right w:val="none" w:sz="0" w:space="0" w:color="auto"/>
      </w:divBdr>
    </w:div>
    <w:div w:id="1929122096">
      <w:marLeft w:val="0"/>
      <w:marRight w:val="0"/>
      <w:marTop w:val="0"/>
      <w:marBottom w:val="0"/>
      <w:divBdr>
        <w:top w:val="none" w:sz="0" w:space="0" w:color="auto"/>
        <w:left w:val="none" w:sz="0" w:space="0" w:color="auto"/>
        <w:bottom w:val="none" w:sz="0" w:space="0" w:color="auto"/>
        <w:right w:val="none" w:sz="0" w:space="0" w:color="auto"/>
      </w:divBdr>
    </w:div>
    <w:div w:id="192912209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tp.etptorgionline.ru/" TargetMode="External"/><Relationship Id="rId13" Type="http://schemas.openxmlformats.org/officeDocument/2006/relationships/hyperlink" Target="https://etp.etptorgionline.ru/" TargetMode="External"/><Relationship Id="rId18" Type="http://schemas.openxmlformats.org/officeDocument/2006/relationships/image" Target="media/image2.w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zakupki.gov.ru" TargetMode="External"/><Relationship Id="rId17" Type="http://schemas.openxmlformats.org/officeDocument/2006/relationships/image" Target="media/image1.wmf"/><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ervice.nalog.ru/vyp/"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service.nalog.ru/vyp/" TargetMode="External"/><Relationship Id="rId19"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hyperlink" Target="https://etp.etptorgionline.ru/"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270198-C528-4337-8A6D-5CA43BF5C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650</TotalTime>
  <Pages>27</Pages>
  <Words>10217</Words>
  <Characters>58243</Characters>
  <Application>Microsoft Office Word</Application>
  <DocSecurity>0</DocSecurity>
  <Lines>485</Lines>
  <Paragraphs>136</Paragraphs>
  <ScaleCrop>false</ScaleCrop>
  <HeadingPairs>
    <vt:vector size="2" baseType="variant">
      <vt:variant>
        <vt:lpstr>Название</vt:lpstr>
      </vt:variant>
      <vt:variant>
        <vt:i4>1</vt:i4>
      </vt:variant>
    </vt:vector>
  </HeadingPairs>
  <TitlesOfParts>
    <vt:vector size="1" baseType="lpstr">
      <vt:lpstr>КОНКУРСНАЯ ДОКУМЕНТАЦИЯ</vt:lpstr>
    </vt:vector>
  </TitlesOfParts>
  <Company>NIAEP</Company>
  <LinksUpToDate>false</LinksUpToDate>
  <CharactersWithSpaces>68324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КОНКУРСНАЯ ДОКУМЕНТАЦИЯ</dc:title>
  <dc:creator>7001</dc:creator>
  <cp:lastModifiedBy>Students</cp:lastModifiedBy>
  <cp:revision>40</cp:revision>
  <cp:lastPrinted>2018-11-16T01:46:00Z</cp:lastPrinted>
  <dcterms:created xsi:type="dcterms:W3CDTF">2025-08-18T01:28:00Z</dcterms:created>
  <dcterms:modified xsi:type="dcterms:W3CDTF">2026-04-22T06:47:00Z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339212962</vt:i4>
  </property>
</Properties>
</file>