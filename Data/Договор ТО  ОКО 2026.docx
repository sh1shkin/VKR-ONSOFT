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F5A" w:rsidRDefault="00226F5A" w:rsidP="004824A0">
      <w:pPr>
        <w:suppressAutoHyphens/>
        <w:jc w:val="center"/>
        <w:rPr>
          <w:b/>
          <w:i/>
        </w:rPr>
      </w:pPr>
    </w:p>
    <w:p w:rsidR="00226F5A" w:rsidRDefault="00226F5A" w:rsidP="004824A0">
      <w:pPr>
        <w:pStyle w:val="5"/>
        <w:numPr>
          <w:ilvl w:val="4"/>
          <w:numId w:val="16"/>
        </w:numPr>
        <w:tabs>
          <w:tab w:val="left" w:pos="-1276"/>
          <w:tab w:val="left" w:pos="-851"/>
          <w:tab w:val="left" w:pos="709"/>
        </w:tabs>
        <w:suppressAutoHyphens/>
        <w:spacing w:before="0" w:after="0"/>
        <w:ind w:left="0" w:firstLine="0"/>
        <w:jc w:val="center"/>
        <w:rPr>
          <w:b w:val="0"/>
          <w:i w:val="0"/>
          <w:sz w:val="24"/>
          <w:szCs w:val="24"/>
        </w:rPr>
      </w:pPr>
    </w:p>
    <w:p w:rsidR="007D097B" w:rsidRDefault="007D097B" w:rsidP="004824A0">
      <w:pPr>
        <w:pStyle w:val="5"/>
        <w:numPr>
          <w:ilvl w:val="4"/>
          <w:numId w:val="16"/>
        </w:numPr>
        <w:tabs>
          <w:tab w:val="left" w:pos="-1276"/>
          <w:tab w:val="left" w:pos="-851"/>
          <w:tab w:val="left" w:pos="709"/>
        </w:tabs>
        <w:suppressAutoHyphens/>
        <w:spacing w:before="0" w:after="0"/>
        <w:ind w:left="0" w:firstLine="0"/>
        <w:jc w:val="center"/>
        <w:rPr>
          <w:i w:val="0"/>
          <w:sz w:val="24"/>
          <w:szCs w:val="24"/>
        </w:rPr>
      </w:pPr>
    </w:p>
    <w:p w:rsidR="001A1123" w:rsidRDefault="00D92B46" w:rsidP="004824A0">
      <w:pPr>
        <w:pStyle w:val="5"/>
        <w:numPr>
          <w:ilvl w:val="4"/>
          <w:numId w:val="16"/>
        </w:numPr>
        <w:tabs>
          <w:tab w:val="left" w:pos="-1276"/>
          <w:tab w:val="left" w:pos="-851"/>
          <w:tab w:val="left" w:pos="709"/>
        </w:tabs>
        <w:suppressAutoHyphens/>
        <w:spacing w:before="0" w:after="0"/>
        <w:ind w:left="0" w:firstLine="0"/>
        <w:jc w:val="center"/>
        <w:rPr>
          <w:i w:val="0"/>
          <w:sz w:val="24"/>
          <w:szCs w:val="24"/>
        </w:rPr>
      </w:pPr>
      <w:r w:rsidRPr="00D003C3">
        <w:rPr>
          <w:i w:val="0"/>
          <w:sz w:val="24"/>
          <w:szCs w:val="24"/>
        </w:rPr>
        <w:t>Договор</w:t>
      </w:r>
      <w:r w:rsidR="001A1123" w:rsidRPr="00D003C3">
        <w:rPr>
          <w:i w:val="0"/>
          <w:sz w:val="24"/>
          <w:szCs w:val="24"/>
        </w:rPr>
        <w:t xml:space="preserve"> № </w:t>
      </w:r>
      <w:r w:rsidR="00D003C3" w:rsidRPr="00D003C3">
        <w:rPr>
          <w:i w:val="0"/>
          <w:sz w:val="24"/>
          <w:szCs w:val="24"/>
        </w:rPr>
        <w:t>_____</w:t>
      </w:r>
    </w:p>
    <w:p w:rsidR="00D003C3" w:rsidRPr="00D003C3" w:rsidRDefault="00D003C3" w:rsidP="004824A0"/>
    <w:p w:rsidR="001A1123" w:rsidRDefault="001A1123" w:rsidP="004824A0">
      <w:pPr>
        <w:pStyle w:val="WW-"/>
        <w:spacing w:after="0" w:line="240" w:lineRule="auto"/>
      </w:pPr>
    </w:p>
    <w:p w:rsidR="001A1123" w:rsidRDefault="001A1123" w:rsidP="004824A0">
      <w:pPr>
        <w:pStyle w:val="WW-"/>
        <w:spacing w:after="0" w:line="240" w:lineRule="auto"/>
        <w:jc w:val="both"/>
      </w:pPr>
      <w:r>
        <w:tab/>
        <w:t xml:space="preserve"> г. </w:t>
      </w:r>
      <w:r w:rsidR="00D92B46">
        <w:t xml:space="preserve">Элиста                                      </w:t>
      </w:r>
      <w:r>
        <w:t xml:space="preserve">                    </w:t>
      </w:r>
      <w:r w:rsidR="00CA56E5">
        <w:t xml:space="preserve">                          </w:t>
      </w:r>
      <w:r>
        <w:t xml:space="preserve">    «</w:t>
      </w:r>
      <w:r w:rsidR="00226F5A">
        <w:t>_</w:t>
      </w:r>
      <w:r>
        <w:t>_</w:t>
      </w:r>
      <w:r w:rsidR="00A94EE7">
        <w:t>_</w:t>
      </w:r>
      <w:r>
        <w:t xml:space="preserve">» </w:t>
      </w:r>
      <w:r w:rsidR="00145516">
        <w:t>________</w:t>
      </w:r>
      <w:r>
        <w:t>20</w:t>
      </w:r>
      <w:r w:rsidR="002B0CFD">
        <w:t>2</w:t>
      </w:r>
      <w:r w:rsidR="004824A0">
        <w:t>6</w:t>
      </w:r>
      <w:r>
        <w:t xml:space="preserve"> года </w:t>
      </w:r>
    </w:p>
    <w:p w:rsidR="00D003C3" w:rsidRDefault="00D003C3" w:rsidP="004824A0">
      <w:pPr>
        <w:pStyle w:val="WW-"/>
        <w:spacing w:after="0" w:line="240" w:lineRule="auto"/>
        <w:jc w:val="both"/>
      </w:pPr>
    </w:p>
    <w:p w:rsidR="001A1123" w:rsidRDefault="001A1123" w:rsidP="004824A0">
      <w:pPr>
        <w:pStyle w:val="WW-"/>
        <w:spacing w:after="0" w:line="240" w:lineRule="auto"/>
        <w:jc w:val="both"/>
      </w:pPr>
    </w:p>
    <w:p w:rsidR="003620CC" w:rsidRPr="003620CC" w:rsidRDefault="006D6FBE" w:rsidP="004824A0">
      <w:pPr>
        <w:ind w:firstLine="709"/>
        <w:jc w:val="both"/>
      </w:pPr>
      <w:proofErr w:type="gramStart"/>
      <w:r>
        <w:rPr>
          <w:color w:val="000000"/>
        </w:rPr>
        <w:t>Федеральное государственное бюджетное образовательное учреждение высшего образования «Калмыцкий государственный университет имени Б.Б.</w:t>
      </w:r>
      <w:r w:rsidR="009A20BB">
        <w:rPr>
          <w:color w:val="000000"/>
        </w:rPr>
        <w:t xml:space="preserve"> </w:t>
      </w:r>
      <w:proofErr w:type="spellStart"/>
      <w:r>
        <w:rPr>
          <w:color w:val="000000"/>
        </w:rPr>
        <w:t>Городовикова</w:t>
      </w:r>
      <w:proofErr w:type="spellEnd"/>
      <w:r>
        <w:rPr>
          <w:color w:val="000000"/>
        </w:rPr>
        <w:t xml:space="preserve">», именуемое в дальнейшем «Заказчик», в лице </w:t>
      </w:r>
      <w:r w:rsidR="00A94EE7" w:rsidRPr="00A94EE7">
        <w:rPr>
          <w:color w:val="000000"/>
        </w:rPr>
        <w:t xml:space="preserve">в лице </w:t>
      </w:r>
      <w:r w:rsidR="00CA56E5" w:rsidRPr="00CA56E5">
        <w:rPr>
          <w:color w:val="000000"/>
        </w:rPr>
        <w:t xml:space="preserve">Проректора по </w:t>
      </w:r>
      <w:r w:rsidR="000240E4">
        <w:rPr>
          <w:color w:val="000000"/>
        </w:rPr>
        <w:t>административно-хозяйственной работе и строительству</w:t>
      </w:r>
      <w:r w:rsidR="00CA56E5" w:rsidRPr="00CA56E5">
        <w:rPr>
          <w:color w:val="000000"/>
        </w:rPr>
        <w:t xml:space="preserve"> </w:t>
      </w:r>
      <w:r w:rsidR="000240E4">
        <w:rPr>
          <w:color w:val="000000"/>
        </w:rPr>
        <w:t xml:space="preserve">Батыревой </w:t>
      </w:r>
      <w:proofErr w:type="spellStart"/>
      <w:r w:rsidR="000240E4">
        <w:rPr>
          <w:color w:val="000000"/>
        </w:rPr>
        <w:t>Эльзы</w:t>
      </w:r>
      <w:proofErr w:type="spellEnd"/>
      <w:r w:rsidR="000240E4">
        <w:rPr>
          <w:color w:val="000000"/>
        </w:rPr>
        <w:t xml:space="preserve"> Борисовны</w:t>
      </w:r>
      <w:r w:rsidR="00A94EE7" w:rsidRPr="00A94EE7">
        <w:rPr>
          <w:color w:val="000000"/>
        </w:rPr>
        <w:t xml:space="preserve">, </w:t>
      </w:r>
      <w:r w:rsidR="00CA56E5" w:rsidRPr="00CA56E5">
        <w:rPr>
          <w:color w:val="000000"/>
        </w:rPr>
        <w:t xml:space="preserve">на основании доверенности № </w:t>
      </w:r>
      <w:r w:rsidR="000240E4">
        <w:rPr>
          <w:color w:val="000000"/>
        </w:rPr>
        <w:t>0</w:t>
      </w:r>
      <w:r w:rsidR="004824A0">
        <w:rPr>
          <w:color w:val="000000"/>
        </w:rPr>
        <w:t>4</w:t>
      </w:r>
      <w:r w:rsidR="00CA56E5" w:rsidRPr="00CA56E5">
        <w:rPr>
          <w:color w:val="000000"/>
        </w:rPr>
        <w:t xml:space="preserve"> от </w:t>
      </w:r>
      <w:r w:rsidR="000269B5" w:rsidRPr="000269B5">
        <w:rPr>
          <w:color w:val="000000"/>
        </w:rPr>
        <w:t>31</w:t>
      </w:r>
      <w:r w:rsidR="00CA56E5" w:rsidRPr="00CA56E5">
        <w:rPr>
          <w:color w:val="000000"/>
        </w:rPr>
        <w:t>.0</w:t>
      </w:r>
      <w:r w:rsidR="000269B5" w:rsidRPr="000269B5">
        <w:rPr>
          <w:color w:val="000000"/>
        </w:rPr>
        <w:t>1</w:t>
      </w:r>
      <w:r w:rsidR="00CA56E5" w:rsidRPr="00CA56E5">
        <w:rPr>
          <w:color w:val="000000"/>
        </w:rPr>
        <w:t>.202</w:t>
      </w:r>
      <w:r w:rsidR="004824A0">
        <w:rPr>
          <w:color w:val="000000"/>
        </w:rPr>
        <w:t>6</w:t>
      </w:r>
      <w:r w:rsidR="00CA56E5" w:rsidRPr="00CA56E5">
        <w:rPr>
          <w:color w:val="000000"/>
        </w:rPr>
        <w:t xml:space="preserve"> г.</w:t>
      </w:r>
      <w:r w:rsidR="00A03909" w:rsidRPr="006D2465">
        <w:rPr>
          <w:color w:val="000000"/>
        </w:rPr>
        <w:t xml:space="preserve">, </w:t>
      </w:r>
      <w:r w:rsidRPr="00A03909">
        <w:t xml:space="preserve">с одной стороны, </w:t>
      </w:r>
      <w:r w:rsidRPr="004824A0">
        <w:t xml:space="preserve">и </w:t>
      </w:r>
      <w:r w:rsidR="009A20BB" w:rsidRPr="004824A0">
        <w:t>Общество с ограниченной ответственностью «</w:t>
      </w:r>
      <w:proofErr w:type="spellStart"/>
      <w:r w:rsidR="009A20BB" w:rsidRPr="004824A0">
        <w:t>Стройэлектробыт</w:t>
      </w:r>
      <w:proofErr w:type="spellEnd"/>
      <w:r w:rsidR="009A20BB" w:rsidRPr="004824A0">
        <w:t>» (далее - ООО «</w:t>
      </w:r>
      <w:proofErr w:type="spellStart"/>
      <w:r w:rsidR="009A20BB" w:rsidRPr="004824A0">
        <w:t>Стройэлектробыт</w:t>
      </w:r>
      <w:proofErr w:type="spellEnd"/>
      <w:r w:rsidR="009A20BB" w:rsidRPr="004824A0">
        <w:t xml:space="preserve">»), </w:t>
      </w:r>
      <w:r w:rsidR="005876C7" w:rsidRPr="004824A0">
        <w:rPr>
          <w:color w:val="000000"/>
        </w:rPr>
        <w:t xml:space="preserve">именуемое в дальнейшем «Исполнитель», </w:t>
      </w:r>
      <w:r w:rsidR="009A20BB" w:rsidRPr="004824A0">
        <w:t>в лице генерального директора Давиденко Александра</w:t>
      </w:r>
      <w:proofErr w:type="gramEnd"/>
      <w:r w:rsidR="009A20BB" w:rsidRPr="004C4CF5">
        <w:t xml:space="preserve"> Павловича</w:t>
      </w:r>
      <w:r w:rsidR="009A20BB">
        <w:t>,</w:t>
      </w:r>
      <w:r>
        <w:t xml:space="preserve"> с другой стороны, </w:t>
      </w:r>
      <w:r>
        <w:rPr>
          <w:color w:val="000000"/>
          <w:spacing w:val="-1"/>
        </w:rPr>
        <w:t xml:space="preserve">совместно именуемые «Стороны», заключили </w:t>
      </w:r>
      <w:r>
        <w:rPr>
          <w:color w:val="000000"/>
          <w:spacing w:val="-3"/>
        </w:rPr>
        <w:t>настоящий Договор (далее Договор) о нижеследующем</w:t>
      </w:r>
      <w:r w:rsidR="003620CC" w:rsidRPr="003620CC">
        <w:t>:</w:t>
      </w:r>
    </w:p>
    <w:p w:rsidR="003620CC" w:rsidRPr="003620CC" w:rsidRDefault="003620CC" w:rsidP="004824A0">
      <w:pPr>
        <w:ind w:firstLine="709"/>
        <w:jc w:val="both"/>
      </w:pPr>
    </w:p>
    <w:p w:rsidR="007914FA" w:rsidRDefault="007914FA" w:rsidP="004824A0">
      <w:pPr>
        <w:jc w:val="center"/>
      </w:pPr>
      <w:r>
        <w:t>1. </w:t>
      </w:r>
      <w:r w:rsidR="000467D2" w:rsidRPr="00C83DF9">
        <w:t xml:space="preserve">Предмет </w:t>
      </w:r>
      <w:r w:rsidR="006D6FBE">
        <w:t>договора</w:t>
      </w:r>
    </w:p>
    <w:p w:rsidR="00226F5A" w:rsidRPr="004D4F47" w:rsidRDefault="00226F5A" w:rsidP="004824A0">
      <w:pPr>
        <w:pStyle w:val="af1"/>
        <w:ind w:left="0" w:firstLine="709"/>
        <w:jc w:val="both"/>
      </w:pPr>
      <w:r w:rsidRPr="00D57B9C">
        <w:t>1.1. Заказчик поручает, а Исполнитель принимает на себя обязанности</w:t>
      </w:r>
      <w:r w:rsidR="00D92B46">
        <w:t xml:space="preserve"> </w:t>
      </w:r>
      <w:r w:rsidRPr="004D4F47">
        <w:t>по выполнению работ по техническому обслуживанию радиопередающего объектового оконечного устройства (абонентского комплекта) ОКО-3, дистанционному контролю за его работоспособностью, дистанционному контролю за каналом связи между ним и пультом централизованного наблюдения  ОКО-3</w:t>
      </w:r>
      <w:r w:rsidR="009A20BB">
        <w:t xml:space="preserve"> </w:t>
      </w:r>
      <w:r w:rsidR="006D6FBE" w:rsidRPr="00D003C3">
        <w:t xml:space="preserve">в </w:t>
      </w:r>
      <w:r w:rsidR="004B3CFA">
        <w:t xml:space="preserve">ЦППС СПТ ФПС ГУ МЧС России по </w:t>
      </w:r>
      <w:r w:rsidR="006D6FBE" w:rsidRPr="00D003C3">
        <w:rPr>
          <w:color w:val="000000"/>
        </w:rPr>
        <w:t xml:space="preserve"> Республике Калмыкия</w:t>
      </w:r>
      <w:r w:rsidRPr="00D003C3">
        <w:t>,</w:t>
      </w:r>
      <w:r w:rsidRPr="004D4F47">
        <w:t xml:space="preserve"> по дистанционному техническому контролю за работоспособностью автоматической </w:t>
      </w:r>
      <w:r w:rsidR="00986ED4">
        <w:t>системы</w:t>
      </w:r>
      <w:r w:rsidRPr="004D4F47">
        <w:t xml:space="preserve"> пожарной сигнализации (А</w:t>
      </w:r>
      <w:proofErr w:type="gramStart"/>
      <w:r w:rsidR="00986ED4">
        <w:rPr>
          <w:lang w:val="en-US"/>
        </w:rPr>
        <w:t>C</w:t>
      </w:r>
      <w:proofErr w:type="gramEnd"/>
      <w:r w:rsidRPr="004D4F47">
        <w:t>ПС) с передачей тревожных сообщений от А</w:t>
      </w:r>
      <w:r w:rsidR="009A20BB">
        <w:t>С</w:t>
      </w:r>
      <w:r w:rsidRPr="004D4F47">
        <w:t xml:space="preserve">ПС </w:t>
      </w:r>
      <w:r w:rsidRPr="008D00A7">
        <w:t xml:space="preserve">в </w:t>
      </w:r>
      <w:r w:rsidR="004B3CFA">
        <w:t>ЦППС СПТ ФПС ГУ МЧС России</w:t>
      </w:r>
      <w:r w:rsidR="006D6FBE" w:rsidRPr="008D00A7">
        <w:rPr>
          <w:color w:val="000000"/>
        </w:rPr>
        <w:t xml:space="preserve"> по Республике Калмыкия</w:t>
      </w:r>
      <w:r w:rsidRPr="008D00A7">
        <w:t xml:space="preserve">, тревожных  и сервисных сообщений  от </w:t>
      </w:r>
      <w:r w:rsidR="00903621">
        <w:t>АС</w:t>
      </w:r>
      <w:r w:rsidRPr="008D00A7">
        <w:t xml:space="preserve">ПС в </w:t>
      </w:r>
      <w:r w:rsidR="006D6FBE" w:rsidRPr="008D00A7">
        <w:t xml:space="preserve"> </w:t>
      </w:r>
      <w:r w:rsidR="004B3CFA">
        <w:t>ЦППС СПТ ФПС</w:t>
      </w:r>
      <w:r w:rsidR="006D6FBE" w:rsidRPr="008D00A7">
        <w:rPr>
          <w:color w:val="000000"/>
        </w:rPr>
        <w:t xml:space="preserve"> </w:t>
      </w:r>
      <w:r w:rsidR="004B3CFA">
        <w:rPr>
          <w:color w:val="000000"/>
        </w:rPr>
        <w:t xml:space="preserve">ГУ МЧС России </w:t>
      </w:r>
      <w:r w:rsidR="006D6FBE" w:rsidRPr="008D00A7">
        <w:rPr>
          <w:color w:val="000000"/>
        </w:rPr>
        <w:t>по Республике Калмыкия</w:t>
      </w:r>
      <w:r w:rsidRPr="008D00A7">
        <w:t xml:space="preserve"> </w:t>
      </w:r>
      <w:r w:rsidRPr="004D4F47">
        <w:t>в соответствии с</w:t>
      </w:r>
      <w:r w:rsidR="004B3CFA">
        <w:t>о</w:t>
      </w:r>
      <w:r w:rsidRPr="004D4F47">
        <w:t xml:space="preserve"> спецификацией (приложение № 1 к </w:t>
      </w:r>
      <w:r w:rsidR="006D6FBE">
        <w:t>договору</w:t>
      </w:r>
      <w:r w:rsidRPr="004D4F47">
        <w:t xml:space="preserve">), составляющей неотъемлемую часть </w:t>
      </w:r>
      <w:r w:rsidR="006D6FBE">
        <w:t>договора</w:t>
      </w:r>
      <w:r w:rsidRPr="004D4F47">
        <w:t xml:space="preserve">. </w:t>
      </w:r>
    </w:p>
    <w:p w:rsidR="00F5455E" w:rsidRPr="00D57B9C" w:rsidRDefault="00F5455E" w:rsidP="004824A0">
      <w:pPr>
        <w:widowControl w:val="0"/>
        <w:suppressAutoHyphens/>
        <w:ind w:firstLine="709"/>
        <w:jc w:val="both"/>
      </w:pPr>
    </w:p>
    <w:p w:rsidR="00162765" w:rsidRDefault="007914FA" w:rsidP="004824A0">
      <w:pPr>
        <w:pStyle w:val="WW-"/>
        <w:spacing w:after="0" w:line="240" w:lineRule="auto"/>
        <w:ind w:firstLine="709"/>
        <w:jc w:val="center"/>
      </w:pPr>
      <w:r>
        <w:t>2. </w:t>
      </w:r>
      <w:r w:rsidR="00162765">
        <w:t>Цена и порядок расчётов</w:t>
      </w:r>
    </w:p>
    <w:p w:rsidR="00162765" w:rsidRDefault="00162765" w:rsidP="004824A0">
      <w:pPr>
        <w:pStyle w:val="31"/>
        <w:spacing w:after="0" w:line="240" w:lineRule="auto"/>
        <w:ind w:firstLine="709"/>
        <w:jc w:val="both"/>
        <w:rPr>
          <w:color w:val="000000"/>
        </w:rPr>
      </w:pPr>
      <w:r>
        <w:t>2.1.</w:t>
      </w:r>
      <w:r w:rsidR="007914FA">
        <w:t> </w:t>
      </w:r>
      <w:r>
        <w:t xml:space="preserve"> </w:t>
      </w:r>
      <w:r w:rsidR="007777D6" w:rsidRPr="007777D6">
        <w:t>Стоимость раб</w:t>
      </w:r>
      <w:r w:rsidR="007777D6">
        <w:t>от на срок действия настоящего договора</w:t>
      </w:r>
      <w:r w:rsidR="007777D6" w:rsidRPr="007777D6">
        <w:t xml:space="preserve"> составляет </w:t>
      </w:r>
      <w:r w:rsidR="00CA56E5">
        <w:t>70</w:t>
      </w:r>
      <w:r w:rsidR="008C5087">
        <w:t>2</w:t>
      </w:r>
      <w:r w:rsidR="007777D6" w:rsidRPr="007777D6">
        <w:t xml:space="preserve"> 000 (</w:t>
      </w:r>
      <w:r w:rsidR="00CA56E5">
        <w:t xml:space="preserve">семьсот </w:t>
      </w:r>
      <w:r w:rsidR="008C5087">
        <w:t xml:space="preserve">две </w:t>
      </w:r>
      <w:r w:rsidR="007777D6" w:rsidRPr="007777D6">
        <w:t>тысяч</w:t>
      </w:r>
      <w:r w:rsidR="008C5087">
        <w:t>и</w:t>
      </w:r>
      <w:r w:rsidR="007777D6" w:rsidRPr="007777D6">
        <w:t xml:space="preserve">) рублей 00 копеек, </w:t>
      </w:r>
      <w:r w:rsidR="007D097B">
        <w:t>в том числе НДС-5%</w:t>
      </w:r>
      <w:r w:rsidR="007777D6" w:rsidRPr="007777D6">
        <w:t xml:space="preserve">, ежемесячная оплата составляет </w:t>
      </w:r>
      <w:r w:rsidR="007D097B" w:rsidRPr="007D097B">
        <w:t>7</w:t>
      </w:r>
      <w:r w:rsidR="007D097B">
        <w:t>8</w:t>
      </w:r>
      <w:r w:rsidR="007777D6">
        <w:t xml:space="preserve"> 000</w:t>
      </w:r>
      <w:r w:rsidR="007777D6" w:rsidRPr="007777D6">
        <w:t xml:space="preserve"> </w:t>
      </w:r>
      <w:r w:rsidR="007777D6">
        <w:t>(</w:t>
      </w:r>
      <w:r w:rsidR="007D097B">
        <w:t>семьдесят</w:t>
      </w:r>
      <w:r w:rsidR="00CA56E5">
        <w:t xml:space="preserve"> </w:t>
      </w:r>
      <w:r w:rsidR="007D097B">
        <w:t>восемь</w:t>
      </w:r>
      <w:r w:rsidR="007777D6">
        <w:t xml:space="preserve"> тысяч</w:t>
      </w:r>
      <w:r w:rsidR="007777D6" w:rsidRPr="007777D6">
        <w:t>) рубл</w:t>
      </w:r>
      <w:r w:rsidR="007777D6">
        <w:t xml:space="preserve">ей </w:t>
      </w:r>
      <w:r w:rsidR="007777D6" w:rsidRPr="007777D6">
        <w:t xml:space="preserve">00 копеек, </w:t>
      </w:r>
      <w:r w:rsidR="007D097B">
        <w:t>в том числе НДС-5%</w:t>
      </w:r>
      <w:r w:rsidR="007777D6" w:rsidRPr="007777D6">
        <w:t xml:space="preserve">. </w:t>
      </w:r>
    </w:p>
    <w:p w:rsidR="00162765" w:rsidRDefault="00162765" w:rsidP="004824A0">
      <w:pPr>
        <w:pStyle w:val="31"/>
        <w:spacing w:after="0" w:line="240" w:lineRule="auto"/>
        <w:ind w:firstLine="709"/>
        <w:jc w:val="both"/>
        <w:rPr>
          <w:color w:val="000000"/>
        </w:rPr>
      </w:pPr>
      <w:r>
        <w:rPr>
          <w:color w:val="000000"/>
        </w:rPr>
        <w:t>2.2.</w:t>
      </w:r>
      <w:r w:rsidR="007914FA">
        <w:rPr>
          <w:color w:val="000000"/>
        </w:rPr>
        <w:t> </w:t>
      </w:r>
      <w:r>
        <w:rPr>
          <w:color w:val="000000"/>
        </w:rPr>
        <w:t xml:space="preserve">Цена </w:t>
      </w:r>
      <w:r w:rsidR="006D6FBE">
        <w:rPr>
          <w:color w:val="000000"/>
        </w:rPr>
        <w:t>договора</w:t>
      </w:r>
      <w:r>
        <w:rPr>
          <w:color w:val="000000"/>
        </w:rPr>
        <w:t xml:space="preserve"> определена в российских рублях и включает все расходы, связанные с выполнением работ, в том числе налоги, сборы и другие обязательные платежи, выплаченные или подлежащие Исполнителем в связи с выполнением обязательств по </w:t>
      </w:r>
      <w:r w:rsidR="006D6FBE">
        <w:rPr>
          <w:color w:val="000000"/>
        </w:rPr>
        <w:t>договору</w:t>
      </w:r>
      <w:r>
        <w:rPr>
          <w:color w:val="000000"/>
        </w:rPr>
        <w:t xml:space="preserve"> в соответствии с законодательством Российской Федерации.</w:t>
      </w:r>
    </w:p>
    <w:p w:rsidR="00162765" w:rsidRDefault="00162765" w:rsidP="004824A0">
      <w:pPr>
        <w:pStyle w:val="WW-"/>
        <w:spacing w:after="0" w:line="240" w:lineRule="auto"/>
        <w:ind w:firstLine="709"/>
        <w:jc w:val="both"/>
      </w:pPr>
      <w:r>
        <w:t>2.3.</w:t>
      </w:r>
      <w:r w:rsidR="007914FA">
        <w:t> </w:t>
      </w:r>
      <w:r>
        <w:t xml:space="preserve">Работы оплачиваются Заказчиком на расчётный счёт Исполнителя, безналичным расчётом, в соответствии с объёмами и источниками выделенных бюджетных средств, в течение </w:t>
      </w:r>
      <w:r w:rsidR="006D6FBE">
        <w:t>15</w:t>
      </w:r>
      <w:r>
        <w:t xml:space="preserve"> (</w:t>
      </w:r>
      <w:r w:rsidR="006D6FBE">
        <w:t>Пятнадцати</w:t>
      </w:r>
      <w:r>
        <w:t xml:space="preserve">) календарных дней с момента выполнения работ, </w:t>
      </w:r>
      <w:proofErr w:type="gramStart"/>
      <w:r>
        <w:t>согласно</w:t>
      </w:r>
      <w:proofErr w:type="gramEnd"/>
      <w:r>
        <w:t xml:space="preserve"> предоставленных платёжных документов. </w:t>
      </w:r>
    </w:p>
    <w:p w:rsidR="00162765" w:rsidRDefault="00162765" w:rsidP="004824A0">
      <w:pPr>
        <w:pStyle w:val="a5"/>
        <w:ind w:firstLine="709"/>
        <w:rPr>
          <w:sz w:val="24"/>
        </w:rPr>
      </w:pPr>
      <w:r>
        <w:rPr>
          <w:sz w:val="24"/>
        </w:rPr>
        <w:t xml:space="preserve">2.4.  Оплата по </w:t>
      </w:r>
      <w:r w:rsidR="006D6FBE" w:rsidRPr="006D6FBE">
        <w:rPr>
          <w:color w:val="000000"/>
          <w:sz w:val="24"/>
        </w:rPr>
        <w:t>договору</w:t>
      </w:r>
      <w:r>
        <w:rPr>
          <w:sz w:val="24"/>
        </w:rPr>
        <w:t xml:space="preserve"> осуществляется путём перечисления денежных средств на расчётный счёт Исполнителя на основании акта выполненных работ.</w:t>
      </w:r>
    </w:p>
    <w:p w:rsidR="00162765" w:rsidRDefault="00162765" w:rsidP="004824A0">
      <w:pPr>
        <w:pStyle w:val="WW-"/>
        <w:tabs>
          <w:tab w:val="center" w:pos="-7513"/>
          <w:tab w:val="left" w:pos="-3828"/>
        </w:tabs>
        <w:spacing w:after="0" w:line="240" w:lineRule="auto"/>
        <w:ind w:firstLine="709"/>
        <w:jc w:val="center"/>
        <w:rPr>
          <w:bCs/>
        </w:rPr>
      </w:pPr>
    </w:p>
    <w:p w:rsidR="00162765" w:rsidRDefault="00162765" w:rsidP="004824A0">
      <w:pPr>
        <w:pStyle w:val="WW-"/>
        <w:tabs>
          <w:tab w:val="center" w:pos="-7513"/>
          <w:tab w:val="left" w:pos="-3828"/>
        </w:tabs>
        <w:spacing w:after="0" w:line="240" w:lineRule="auto"/>
        <w:ind w:firstLine="709"/>
        <w:jc w:val="center"/>
        <w:rPr>
          <w:bCs/>
        </w:rPr>
      </w:pPr>
      <w:r>
        <w:rPr>
          <w:bCs/>
        </w:rPr>
        <w:t>3.</w:t>
      </w:r>
      <w:r w:rsidR="007914FA">
        <w:rPr>
          <w:bCs/>
        </w:rPr>
        <w:t> </w:t>
      </w:r>
      <w:r>
        <w:rPr>
          <w:bCs/>
        </w:rPr>
        <w:t>Условия приёмки работ</w:t>
      </w:r>
    </w:p>
    <w:p w:rsidR="00162765" w:rsidRDefault="00162765" w:rsidP="004824A0">
      <w:pPr>
        <w:pStyle w:val="WW-"/>
        <w:spacing w:after="0" w:line="240" w:lineRule="auto"/>
        <w:ind w:firstLine="709"/>
        <w:jc w:val="both"/>
      </w:pPr>
      <w:r>
        <w:t>3.1.</w:t>
      </w:r>
      <w:r w:rsidR="007914FA">
        <w:t> </w:t>
      </w:r>
      <w:r>
        <w:t xml:space="preserve">Работы по настоящему </w:t>
      </w:r>
      <w:r w:rsidR="006D6FBE">
        <w:rPr>
          <w:color w:val="000000"/>
        </w:rPr>
        <w:t>договору</w:t>
      </w:r>
      <w:r>
        <w:t xml:space="preserve"> оказываются с использованием инструментов, материалов и иных приспособлений Исполнителя.</w:t>
      </w:r>
    </w:p>
    <w:p w:rsidR="00162765" w:rsidRDefault="00162765" w:rsidP="004824A0">
      <w:pPr>
        <w:pStyle w:val="WW-"/>
        <w:spacing w:after="0" w:line="240" w:lineRule="auto"/>
        <w:ind w:firstLine="709"/>
        <w:jc w:val="both"/>
      </w:pPr>
      <w:r>
        <w:t>3.2.</w:t>
      </w:r>
      <w:bookmarkStart w:id="0" w:name="_GoBack"/>
      <w:bookmarkEnd w:id="0"/>
      <w:r w:rsidR="00CA56E5" w:rsidRPr="00CA56E5">
        <w:t xml:space="preserve"> Сдача и приёмка результатов выполненных работ производится сторонами путём подписания акта выполненных работ, в том числе в электронном виде. С возможностью предоставления информационного доступа Заказчику (по заявке), а также возможность ведения электронного журнала СПИ, при помощи электронных сред</w:t>
      </w:r>
      <w:r w:rsidR="00CA56E5">
        <w:t>ств контроля в режиме «</w:t>
      </w:r>
      <w:proofErr w:type="spellStart"/>
      <w:r w:rsidR="00CA56E5">
        <w:t>on-line</w:t>
      </w:r>
      <w:proofErr w:type="spellEnd"/>
      <w:r w:rsidR="00CA56E5">
        <w:t>»</w:t>
      </w:r>
      <w:r>
        <w:t xml:space="preserve">. </w:t>
      </w:r>
    </w:p>
    <w:p w:rsidR="00162765" w:rsidRDefault="00162765" w:rsidP="004824A0">
      <w:pPr>
        <w:pStyle w:val="WW-"/>
        <w:spacing w:after="0" w:line="240" w:lineRule="auto"/>
        <w:ind w:firstLine="709"/>
        <w:jc w:val="both"/>
      </w:pPr>
      <w:r>
        <w:t xml:space="preserve">До момента достижения положительных результатов приёмки и подписания  Заказчиком акта выполненных работ Исполнитель считается не исполнившим всех обязательств по настоящему </w:t>
      </w:r>
      <w:r w:rsidR="006D6FBE">
        <w:rPr>
          <w:color w:val="000000"/>
        </w:rPr>
        <w:t>договору</w:t>
      </w:r>
      <w:r>
        <w:t xml:space="preserve">. </w:t>
      </w:r>
    </w:p>
    <w:p w:rsidR="00162765" w:rsidRDefault="00162765" w:rsidP="004824A0">
      <w:pPr>
        <w:pStyle w:val="WW-"/>
        <w:spacing w:after="0" w:line="240" w:lineRule="auto"/>
        <w:ind w:firstLine="709"/>
        <w:jc w:val="both"/>
      </w:pPr>
      <w:r>
        <w:lastRenderedPageBreak/>
        <w:t>3.3.</w:t>
      </w:r>
      <w:r w:rsidR="007914FA">
        <w:t> </w:t>
      </w:r>
      <w:r>
        <w:t xml:space="preserve">Исполнитель гарантирует качество работ по настоящему </w:t>
      </w:r>
      <w:r w:rsidR="006D6FBE">
        <w:rPr>
          <w:color w:val="000000"/>
        </w:rPr>
        <w:t>договору</w:t>
      </w:r>
      <w:r>
        <w:t xml:space="preserve"> в течение всего срока действия </w:t>
      </w:r>
      <w:r w:rsidR="006D6FBE">
        <w:rPr>
          <w:color w:val="000000"/>
        </w:rPr>
        <w:t>договора</w:t>
      </w:r>
      <w:r>
        <w:t>.</w:t>
      </w:r>
    </w:p>
    <w:p w:rsidR="009A20BB" w:rsidRDefault="009A20BB" w:rsidP="004824A0">
      <w:pPr>
        <w:pStyle w:val="WW-"/>
        <w:spacing w:after="0" w:line="240" w:lineRule="auto"/>
        <w:ind w:firstLine="709"/>
        <w:jc w:val="both"/>
      </w:pPr>
      <w:r>
        <w:t xml:space="preserve">3.4. </w:t>
      </w:r>
      <w:r w:rsidRPr="006A24AA">
        <w:t>В случае не поступления обоснованных претензий или подписанного Акта выполненных работ от «Заказчика» в течение 10-ти (десяти) рабочих дней со дня получения им Акта выполненных работ, данные документы считаются подписанными Заказчиком, с письменным указанием «Исполнителя»: «ПРЕТЕНЗИИ ОТ ЗАКАЗЧИКА НЕ ПОСТУПИЛИ».</w:t>
      </w:r>
    </w:p>
    <w:p w:rsidR="00162765" w:rsidRDefault="00162765" w:rsidP="004824A0">
      <w:pPr>
        <w:jc w:val="center"/>
        <w:rPr>
          <w:bCs/>
        </w:rPr>
      </w:pPr>
    </w:p>
    <w:p w:rsidR="00B264AC" w:rsidRPr="00C83DF9" w:rsidRDefault="00C07EDA" w:rsidP="004824A0">
      <w:pPr>
        <w:jc w:val="center"/>
        <w:rPr>
          <w:bCs/>
        </w:rPr>
      </w:pPr>
      <w:r w:rsidRPr="00C83DF9">
        <w:rPr>
          <w:bCs/>
        </w:rPr>
        <w:t>4</w:t>
      </w:r>
      <w:r w:rsidR="0055344A" w:rsidRPr="00C83DF9">
        <w:rPr>
          <w:bCs/>
        </w:rPr>
        <w:t>.</w:t>
      </w:r>
      <w:r w:rsidR="007914FA">
        <w:rPr>
          <w:bCs/>
        </w:rPr>
        <w:t> </w:t>
      </w:r>
      <w:r w:rsidR="00B264AC" w:rsidRPr="00C83DF9">
        <w:rPr>
          <w:bCs/>
        </w:rPr>
        <w:t>Обязанности сторон</w:t>
      </w:r>
    </w:p>
    <w:p w:rsidR="00472A3B" w:rsidRDefault="008A2EC3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4.1. Заказчик обязан:</w:t>
      </w:r>
    </w:p>
    <w:p w:rsidR="008A2EC3" w:rsidRPr="00292BC4" w:rsidRDefault="008A2EC3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4.1.1.</w:t>
      </w:r>
      <w:r w:rsidR="00472A3B">
        <w:rPr>
          <w:sz w:val="24"/>
        </w:rPr>
        <w:t> </w:t>
      </w:r>
      <w:r w:rsidRPr="00292BC4">
        <w:rPr>
          <w:sz w:val="24"/>
        </w:rPr>
        <w:t xml:space="preserve">обеспечивать </w:t>
      </w:r>
      <w:proofErr w:type="gramStart"/>
      <w:r w:rsidRPr="00292BC4">
        <w:rPr>
          <w:sz w:val="24"/>
        </w:rPr>
        <w:t>контроль за</w:t>
      </w:r>
      <w:proofErr w:type="gramEnd"/>
      <w:r w:rsidRPr="00292BC4">
        <w:rPr>
          <w:sz w:val="24"/>
        </w:rPr>
        <w:t xml:space="preserve"> качеством и своевременностью выполнения работ Исполнителем;</w:t>
      </w:r>
    </w:p>
    <w:p w:rsidR="008A2EC3" w:rsidRPr="00292BC4" w:rsidRDefault="008A2EC3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4.1.2.</w:t>
      </w:r>
      <w:r w:rsidR="00472A3B">
        <w:rPr>
          <w:sz w:val="24"/>
        </w:rPr>
        <w:t> </w:t>
      </w:r>
      <w:r w:rsidRPr="00292BC4">
        <w:rPr>
          <w:sz w:val="24"/>
        </w:rPr>
        <w:t xml:space="preserve">осуществлять ежемесячно приёмку выполненных работ, </w:t>
      </w:r>
      <w:proofErr w:type="gramStart"/>
      <w:r w:rsidRPr="00292BC4">
        <w:rPr>
          <w:sz w:val="24"/>
        </w:rPr>
        <w:t>согласно акта</w:t>
      </w:r>
      <w:proofErr w:type="gramEnd"/>
      <w:r w:rsidRPr="00292BC4">
        <w:rPr>
          <w:sz w:val="24"/>
        </w:rPr>
        <w:t xml:space="preserve"> выполненных работ;</w:t>
      </w:r>
    </w:p>
    <w:p w:rsidR="00472A3B" w:rsidRDefault="008A2EC3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4.1.3.</w:t>
      </w:r>
      <w:r w:rsidR="00472A3B">
        <w:rPr>
          <w:sz w:val="24"/>
        </w:rPr>
        <w:t> </w:t>
      </w:r>
      <w:r w:rsidRPr="00292BC4">
        <w:rPr>
          <w:sz w:val="24"/>
        </w:rPr>
        <w:t>оплачивать Исполнителю работу, предусмотренную пунктом 1.1 настоящего контракта, в размерах, порядке и в сроки, установленные контрактом;</w:t>
      </w:r>
    </w:p>
    <w:p w:rsidR="008A2EC3" w:rsidRPr="00292BC4" w:rsidRDefault="008A2EC3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4.1.4.</w:t>
      </w:r>
      <w:r w:rsidR="0092237E">
        <w:rPr>
          <w:sz w:val="24"/>
        </w:rPr>
        <w:t> </w:t>
      </w:r>
      <w:r w:rsidRPr="00292BC4">
        <w:rPr>
          <w:sz w:val="24"/>
        </w:rPr>
        <w:t>обеспечивать выполнение требований к помещениям, предназначенным для размещения электронного оборудования, к системам электропитания и заземления, согласно ПУЭ, требованиям эксплуатационной документации;</w:t>
      </w:r>
    </w:p>
    <w:p w:rsidR="008A2EC3" w:rsidRPr="00292BC4" w:rsidRDefault="008A2EC3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4.1.5.</w:t>
      </w:r>
      <w:r w:rsidR="0092237E">
        <w:rPr>
          <w:sz w:val="24"/>
        </w:rPr>
        <w:t> </w:t>
      </w:r>
      <w:r w:rsidRPr="00292BC4">
        <w:rPr>
          <w:sz w:val="24"/>
        </w:rPr>
        <w:t>не вскрывать приборы, самостоятельно регулировать режим их работы.</w:t>
      </w:r>
    </w:p>
    <w:p w:rsidR="00472A3B" w:rsidRDefault="008A2EC3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4.1.6. отвечать за сохранность установленного абонентского комплекта ОКО-3.</w:t>
      </w:r>
    </w:p>
    <w:p w:rsidR="00CA56E5" w:rsidRDefault="00CA56E5" w:rsidP="004824A0">
      <w:pPr>
        <w:pStyle w:val="a5"/>
        <w:ind w:firstLine="709"/>
        <w:rPr>
          <w:sz w:val="24"/>
        </w:rPr>
      </w:pPr>
      <w:r w:rsidRPr="00CA56E5">
        <w:rPr>
          <w:sz w:val="24"/>
        </w:rPr>
        <w:t>4.1.7. при дистанционном обслуживании оказывать содействие (взаимодействие с ПКПП, звонок диспетчеру ПСЧ).</w:t>
      </w:r>
    </w:p>
    <w:p w:rsidR="008A2EC3" w:rsidRPr="00472A3B" w:rsidRDefault="008A2EC3" w:rsidP="004824A0">
      <w:pPr>
        <w:pStyle w:val="a5"/>
        <w:ind w:firstLine="709"/>
        <w:rPr>
          <w:sz w:val="24"/>
        </w:rPr>
      </w:pPr>
      <w:r w:rsidRPr="00472A3B">
        <w:rPr>
          <w:sz w:val="24"/>
        </w:rPr>
        <w:t>4.2.</w:t>
      </w:r>
      <w:r w:rsidRPr="00292BC4">
        <w:t xml:space="preserve">  </w:t>
      </w:r>
      <w:r w:rsidRPr="00472A3B">
        <w:rPr>
          <w:sz w:val="24"/>
        </w:rPr>
        <w:t>Исполнитель обязан:</w:t>
      </w:r>
    </w:p>
    <w:p w:rsidR="00226F5A" w:rsidRPr="00292BC4" w:rsidRDefault="00226F5A" w:rsidP="004824A0">
      <w:pPr>
        <w:pStyle w:val="af1"/>
        <w:tabs>
          <w:tab w:val="left" w:pos="-4962"/>
        </w:tabs>
        <w:ind w:left="0" w:firstLine="709"/>
        <w:jc w:val="both"/>
      </w:pPr>
      <w:r w:rsidRPr="00292BC4">
        <w:t>4.2.1.</w:t>
      </w:r>
      <w:r w:rsidR="0092237E">
        <w:t> </w:t>
      </w:r>
      <w:r w:rsidRPr="00292BC4">
        <w:t>Выполнять работы лично</w:t>
      </w:r>
      <w:r w:rsidR="00DD11C2">
        <w:t xml:space="preserve"> или с привлечением третьих лиц</w:t>
      </w:r>
      <w:r w:rsidRPr="00292BC4">
        <w:t xml:space="preserve">, качественно и своевременно в соответствии с требованиями </w:t>
      </w:r>
      <w:r w:rsidR="006D6FBE">
        <w:rPr>
          <w:color w:val="000000"/>
        </w:rPr>
        <w:t>договора</w:t>
      </w:r>
      <w:r w:rsidRPr="00292BC4">
        <w:t>.</w:t>
      </w:r>
    </w:p>
    <w:p w:rsidR="00226F5A" w:rsidRPr="00292BC4" w:rsidRDefault="00226F5A" w:rsidP="004824A0">
      <w:pPr>
        <w:pStyle w:val="WW-"/>
        <w:spacing w:after="0" w:line="240" w:lineRule="auto"/>
        <w:ind w:firstLine="709"/>
        <w:jc w:val="both"/>
      </w:pPr>
      <w:r w:rsidRPr="00292BC4">
        <w:t xml:space="preserve">Силами специалистов выполнять работы в объёме, </w:t>
      </w:r>
      <w:proofErr w:type="gramStart"/>
      <w:r w:rsidRPr="00292BC4">
        <w:t>согласно пункта</w:t>
      </w:r>
      <w:proofErr w:type="gramEnd"/>
      <w:r w:rsidRPr="00292BC4">
        <w:t xml:space="preserve"> 1.1. </w:t>
      </w:r>
      <w:r w:rsidR="006D6FBE">
        <w:rPr>
          <w:color w:val="000000"/>
        </w:rPr>
        <w:t>договора</w:t>
      </w:r>
      <w:r w:rsidRPr="00292BC4">
        <w:t xml:space="preserve"> и в сроки, </w:t>
      </w:r>
      <w:r w:rsidR="00DD11C2">
        <w:t xml:space="preserve"> </w:t>
      </w:r>
      <w:r w:rsidRPr="00292BC4">
        <w:t xml:space="preserve">предусмотренные графиком </w:t>
      </w:r>
      <w:r w:rsidRPr="00292BC4">
        <w:rPr>
          <w:color w:val="000000"/>
        </w:rPr>
        <w:t xml:space="preserve">проведения </w:t>
      </w:r>
      <w:r w:rsidRPr="00292BC4">
        <w:t xml:space="preserve">дистанционного </w:t>
      </w:r>
      <w:proofErr w:type="spellStart"/>
      <w:r w:rsidRPr="00292BC4">
        <w:t>радиомониторинга</w:t>
      </w:r>
      <w:proofErr w:type="spellEnd"/>
      <w:r w:rsidRPr="00292BC4">
        <w:t xml:space="preserve"> технического состояния абонентского комплекта ОКО-3 </w:t>
      </w:r>
      <w:r w:rsidRPr="00292BC4">
        <w:rPr>
          <w:color w:val="000000"/>
        </w:rPr>
        <w:t xml:space="preserve">(приложение № 2 к </w:t>
      </w:r>
      <w:r w:rsidR="007777D6">
        <w:rPr>
          <w:color w:val="000000"/>
        </w:rPr>
        <w:t>договору</w:t>
      </w:r>
      <w:r w:rsidRPr="00292BC4">
        <w:rPr>
          <w:color w:val="000000"/>
        </w:rPr>
        <w:t>)</w:t>
      </w:r>
      <w:r w:rsidRPr="00292BC4">
        <w:t>.</w:t>
      </w:r>
    </w:p>
    <w:p w:rsidR="00226F5A" w:rsidRDefault="00226F5A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 xml:space="preserve">4.2.2. </w:t>
      </w:r>
      <w:r w:rsidR="0092237E">
        <w:rPr>
          <w:sz w:val="24"/>
        </w:rPr>
        <w:t>С</w:t>
      </w:r>
      <w:r w:rsidRPr="00292BC4">
        <w:rPr>
          <w:sz w:val="24"/>
        </w:rPr>
        <w:t xml:space="preserve">давать Заказчику работы каждый отчётный период, предусмотренный графиком </w:t>
      </w:r>
      <w:r w:rsidRPr="00292BC4">
        <w:rPr>
          <w:color w:val="000000"/>
          <w:sz w:val="24"/>
        </w:rPr>
        <w:t xml:space="preserve">проведения </w:t>
      </w:r>
      <w:r w:rsidRPr="00292BC4">
        <w:rPr>
          <w:sz w:val="24"/>
        </w:rPr>
        <w:t xml:space="preserve">дистанционного </w:t>
      </w:r>
      <w:proofErr w:type="spellStart"/>
      <w:r w:rsidRPr="00292BC4">
        <w:rPr>
          <w:sz w:val="24"/>
        </w:rPr>
        <w:t>радиомониторинга</w:t>
      </w:r>
      <w:proofErr w:type="spellEnd"/>
      <w:r w:rsidRPr="00292BC4">
        <w:rPr>
          <w:sz w:val="24"/>
        </w:rPr>
        <w:t xml:space="preserve"> технического состоян</w:t>
      </w:r>
      <w:r w:rsidR="0092237E">
        <w:rPr>
          <w:sz w:val="24"/>
        </w:rPr>
        <w:t>ия абонентского комплекта ОКО-3</w:t>
      </w:r>
      <w:r w:rsidR="00DD11C2">
        <w:rPr>
          <w:sz w:val="24"/>
        </w:rPr>
        <w:t>,</w:t>
      </w:r>
      <w:r w:rsidR="00CA56E5" w:rsidRPr="00CA56E5">
        <w:rPr>
          <w:sz w:val="24"/>
        </w:rPr>
        <w:t xml:space="preserve"> провести техническое обслуживание абонентского комплекта ОКО-3 при выезде или дистанционно при наличии обратной связи оборудования ОКО</w:t>
      </w:r>
      <w:r w:rsidR="00DD11C2">
        <w:rPr>
          <w:sz w:val="24"/>
        </w:rPr>
        <w:t>-3</w:t>
      </w:r>
      <w:r w:rsidR="00CA56E5" w:rsidRPr="00CA56E5">
        <w:rPr>
          <w:sz w:val="24"/>
        </w:rPr>
        <w:t>.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292BC4">
        <w:t>4.2.3</w:t>
      </w:r>
      <w:r>
        <w:t>.</w:t>
      </w:r>
      <w:r w:rsidR="00DD11C2">
        <w:t xml:space="preserve"> </w:t>
      </w:r>
      <w:r w:rsidRPr="004338D1">
        <w:t xml:space="preserve">Выполнять работы по техническому обслуживанию (дистанционному </w:t>
      </w:r>
      <w:proofErr w:type="spellStart"/>
      <w:r w:rsidRPr="004338D1">
        <w:t>радиомониторингу</w:t>
      </w:r>
      <w:proofErr w:type="spellEnd"/>
      <w:r w:rsidRPr="004338D1">
        <w:t xml:space="preserve"> технического состояния) объектового оконечного устройства ОКО-3 в соответствии с регламентом производителя оборудования</w:t>
      </w:r>
      <w:r w:rsidRPr="004338D1">
        <w:rPr>
          <w:color w:val="000000"/>
          <w:spacing w:val="-2"/>
        </w:rPr>
        <w:t>:</w:t>
      </w:r>
    </w:p>
    <w:p w:rsidR="00226F5A" w:rsidRPr="004824A0" w:rsidRDefault="00DD11C2" w:rsidP="004824A0">
      <w:pPr>
        <w:autoSpaceDE w:val="0"/>
        <w:autoSpaceDN w:val="0"/>
        <w:ind w:firstLine="709"/>
        <w:jc w:val="both"/>
      </w:pPr>
      <w:r w:rsidRPr="004824A0">
        <w:t xml:space="preserve">4.2.3.1. </w:t>
      </w:r>
      <w:r w:rsidR="00226F5A" w:rsidRPr="004824A0">
        <w:t>Объектовое оконечное устройство ОКО-3: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проведение внешнего осмотра оборудования;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проверка работы прибора в различных режимах;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проверка режима программирования и правильности программных настроек;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очистка коммутационных разъемов;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проверка работы прибора без основного питания.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Источник вторичного электропитания резервированный: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 xml:space="preserve">- проведение внешнего осмотра, удаление пыли и загрязнений; 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проверка предохранителей, измерение электрических параметров;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разборка корпуса, внутренний осмотр источника питания, очистка коммутационных разъемов, сборка корпуса и проверка работы;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проверка переключения питания с рабочего на резервный источник и обратно.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Аккумуляторная батарея 12В 7А/ч.: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проверка емкости аккумулятора;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 проверка напряжения.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 xml:space="preserve"> Антенна диапазона </w:t>
      </w:r>
      <w:proofErr w:type="gramStart"/>
      <w:r w:rsidRPr="004824A0">
        <w:t>СВ</w:t>
      </w:r>
      <w:proofErr w:type="gramEnd"/>
      <w:r w:rsidRPr="004824A0">
        <w:t xml:space="preserve">: </w:t>
      </w:r>
    </w:p>
    <w:p w:rsidR="00226F5A" w:rsidRPr="004824A0" w:rsidRDefault="00226F5A" w:rsidP="004824A0">
      <w:pPr>
        <w:autoSpaceDE w:val="0"/>
        <w:autoSpaceDN w:val="0"/>
        <w:ind w:firstLine="709"/>
        <w:jc w:val="both"/>
      </w:pPr>
      <w:r w:rsidRPr="004824A0">
        <w:t>-</w:t>
      </w:r>
      <w:r w:rsidR="00472A3B" w:rsidRPr="004824A0">
        <w:t> </w:t>
      </w:r>
      <w:r w:rsidRPr="004824A0">
        <w:t>визуальный осмотр на предмет внешних повреждений, коррозии, герметичности. Очистка от загрязнений;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t>- проверка прочности креплений;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lastRenderedPageBreak/>
        <w:t>- измерение коэффициента стоячей волны (КСВ) и мощности радиосигнала, излучаемого в антенну (КСВ не хуже 1,3, мощность сигнала не более 2Вт);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t xml:space="preserve">- проведение регулировки антенны, исходя из полученных измерений; </w:t>
      </w:r>
    </w:p>
    <w:p w:rsidR="00226F5A" w:rsidRDefault="00226F5A" w:rsidP="004824A0">
      <w:pPr>
        <w:autoSpaceDE w:val="0"/>
        <w:autoSpaceDN w:val="0"/>
        <w:ind w:firstLine="709"/>
        <w:jc w:val="both"/>
      </w:pPr>
      <w:r w:rsidRPr="004338D1">
        <w:t>-</w:t>
      </w:r>
      <w:r w:rsidR="00472A3B">
        <w:t> </w:t>
      </w:r>
      <w:r w:rsidRPr="004338D1">
        <w:t>настройка маршрута прохождения сигнала от объектового оконечного устройства ОКО-3 до пульта централизованного наблюдения ОКО-3</w:t>
      </w:r>
      <w:r w:rsidR="009A20BB">
        <w:t xml:space="preserve"> </w:t>
      </w:r>
      <w:r w:rsidRPr="004338D1">
        <w:t>через систему ретрансляторов.</w:t>
      </w:r>
    </w:p>
    <w:p w:rsidR="00226F5A" w:rsidRPr="004824A0" w:rsidRDefault="00DD11C2" w:rsidP="004824A0">
      <w:pPr>
        <w:autoSpaceDE w:val="0"/>
        <w:autoSpaceDN w:val="0"/>
        <w:ind w:firstLine="709"/>
        <w:jc w:val="both"/>
      </w:pPr>
      <w:r w:rsidRPr="004824A0">
        <w:t xml:space="preserve">4.2.3.2. </w:t>
      </w:r>
      <w:r w:rsidR="00226F5A" w:rsidRPr="004824A0">
        <w:t>Проверка программных настроек объектового оконечного устройства ОКО-3: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rPr>
          <w:b/>
        </w:rPr>
        <w:t>-</w:t>
      </w:r>
      <w:r w:rsidR="00472A3B">
        <w:rPr>
          <w:b/>
        </w:rPr>
        <w:t> </w:t>
      </w:r>
      <w:r w:rsidRPr="004338D1">
        <w:t>Считывание из микроконтроллера параметров конфигурации автоматической установки пожарной сигнализации и их корректировка, просмотр значения параметра;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t>-</w:t>
      </w:r>
      <w:r w:rsidR="00472A3B">
        <w:t> </w:t>
      </w:r>
      <w:r w:rsidRPr="004338D1">
        <w:t>Загрузка откорректированной прошивки в микроконтроллер управления;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t>-</w:t>
      </w:r>
      <w:r w:rsidR="00472A3B">
        <w:t> </w:t>
      </w:r>
      <w:r w:rsidRPr="004338D1">
        <w:t>Включение и выключение режима программирования с извещением передачи на пульт централизованного наблюдения ОКО-3</w:t>
      </w:r>
      <w:r w:rsidR="009A20BB">
        <w:t xml:space="preserve"> </w:t>
      </w:r>
      <w:r w:rsidRPr="004338D1">
        <w:t>сообщения "Изменение конфигурации";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t>-</w:t>
      </w:r>
      <w:r w:rsidR="00472A3B">
        <w:t> </w:t>
      </w:r>
      <w:r w:rsidRPr="004338D1">
        <w:t xml:space="preserve">Проведение тестового срабатывания автоматической установки пожарной сигнализации (имитация срабатывания </w:t>
      </w:r>
      <w:proofErr w:type="spellStart"/>
      <w:r w:rsidRPr="004338D1">
        <w:t>извещателей</w:t>
      </w:r>
      <w:proofErr w:type="spellEnd"/>
      <w:r w:rsidRPr="004338D1">
        <w:t xml:space="preserve">, выдача тревожных сообщений на объектовое оконечное устройство ОКО-3, контроль прохождения тревожных  и сервисных сигналов на пульты централизованного наблюдения АРМ диспетчеров </w:t>
      </w:r>
      <w:r w:rsidR="004B3CFA">
        <w:t xml:space="preserve">ЦППС СПТ </w:t>
      </w:r>
      <w:r w:rsidR="00DA54FC" w:rsidRPr="00D003C3">
        <w:rPr>
          <w:color w:val="000000"/>
        </w:rPr>
        <w:t xml:space="preserve">ФПС </w:t>
      </w:r>
      <w:r w:rsidR="004B3CFA">
        <w:rPr>
          <w:color w:val="000000"/>
        </w:rPr>
        <w:t xml:space="preserve">ГУ МСЧ России </w:t>
      </w:r>
      <w:r w:rsidR="00DA54FC" w:rsidRPr="00D003C3">
        <w:rPr>
          <w:color w:val="000000"/>
        </w:rPr>
        <w:t>по Республике Калмыкия</w:t>
      </w:r>
      <w:r w:rsidRPr="00D003C3">
        <w:t>, ц</w:t>
      </w:r>
      <w:r w:rsidRPr="004338D1">
        <w:t>ентра технического мониторинга).</w:t>
      </w:r>
    </w:p>
    <w:p w:rsidR="00226F5A" w:rsidRPr="004338D1" w:rsidRDefault="00226F5A" w:rsidP="004824A0">
      <w:pPr>
        <w:autoSpaceDE w:val="0"/>
        <w:autoSpaceDN w:val="0"/>
        <w:ind w:firstLine="709"/>
        <w:jc w:val="both"/>
      </w:pPr>
      <w:r w:rsidRPr="004338D1">
        <w:t>-</w:t>
      </w:r>
      <w:r w:rsidR="00472A3B">
        <w:t> </w:t>
      </w:r>
      <w:r w:rsidRPr="004338D1">
        <w:t>Мониторинг и корректировка электронной карточки объекта Заказчика. Обобщение базы данных о состоянии автоматической установки пожарной сигнализации объекта и предоставление письменной информации Заказчику с приложением компьютерной распечатки из базы данных пульта централизованного наблюдения ОКО-3.</w:t>
      </w:r>
    </w:p>
    <w:p w:rsidR="00226F5A" w:rsidRPr="004338D1" w:rsidRDefault="00226F5A" w:rsidP="004824A0">
      <w:pPr>
        <w:tabs>
          <w:tab w:val="left" w:pos="709"/>
        </w:tabs>
        <w:suppressAutoHyphens/>
        <w:ind w:firstLine="709"/>
        <w:jc w:val="both"/>
        <w:rPr>
          <w:rFonts w:cs="Calibri"/>
          <w:color w:val="00000A"/>
          <w:lang w:eastAsia="ar-SA"/>
        </w:rPr>
      </w:pPr>
      <w:r w:rsidRPr="004338D1">
        <w:rPr>
          <w:rFonts w:cs="Calibri"/>
          <w:color w:val="00000A"/>
          <w:lang w:eastAsia="ar-SA"/>
        </w:rPr>
        <w:t>4.2.4.</w:t>
      </w:r>
      <w:r w:rsidR="00472A3B">
        <w:rPr>
          <w:rFonts w:cs="Calibri"/>
          <w:color w:val="00000A"/>
          <w:lang w:eastAsia="ar-SA"/>
        </w:rPr>
        <w:t> </w:t>
      </w:r>
      <w:r w:rsidRPr="004338D1">
        <w:rPr>
          <w:rFonts w:cs="Calibri"/>
          <w:color w:val="00000A"/>
          <w:lang w:eastAsia="ar-SA"/>
        </w:rPr>
        <w:t xml:space="preserve">Осуществлять технический надзор за правильным содержанием и организацией эксплуатации объектового оконечного устройства ОКО-3. </w:t>
      </w:r>
    </w:p>
    <w:p w:rsidR="00226F5A" w:rsidRPr="004338D1" w:rsidRDefault="00226F5A" w:rsidP="004824A0">
      <w:pPr>
        <w:tabs>
          <w:tab w:val="left" w:pos="709"/>
        </w:tabs>
        <w:suppressAutoHyphens/>
        <w:ind w:firstLine="709"/>
        <w:jc w:val="both"/>
        <w:rPr>
          <w:rFonts w:cs="Calibri"/>
          <w:color w:val="00000A"/>
          <w:lang w:eastAsia="ar-SA"/>
        </w:rPr>
      </w:pPr>
      <w:r w:rsidRPr="004338D1">
        <w:rPr>
          <w:rFonts w:cs="Calibri"/>
          <w:color w:val="00000A"/>
          <w:lang w:eastAsia="ar-SA"/>
        </w:rPr>
        <w:t>4.2.5.</w:t>
      </w:r>
      <w:r w:rsidR="00472A3B">
        <w:rPr>
          <w:rFonts w:cs="Calibri"/>
          <w:color w:val="00000A"/>
          <w:lang w:eastAsia="ar-SA"/>
        </w:rPr>
        <w:t> </w:t>
      </w:r>
      <w:r w:rsidRPr="004338D1">
        <w:rPr>
          <w:rFonts w:cs="Calibri"/>
          <w:color w:val="00000A"/>
          <w:lang w:eastAsia="ar-SA"/>
        </w:rPr>
        <w:t>Оказывать техническую помощь Заказчику в вопросах, касающихся эксплуатации объектового оконечного устройства ОКО-3 (проведение инструктажа и т.д.).</w:t>
      </w:r>
    </w:p>
    <w:p w:rsidR="00226F5A" w:rsidRPr="004338D1" w:rsidRDefault="00226F5A" w:rsidP="004824A0">
      <w:pPr>
        <w:tabs>
          <w:tab w:val="left" w:pos="709"/>
        </w:tabs>
        <w:suppressAutoHyphens/>
        <w:ind w:firstLine="709"/>
        <w:jc w:val="both"/>
        <w:rPr>
          <w:rFonts w:eastAsia="Calibri"/>
        </w:rPr>
      </w:pPr>
      <w:r w:rsidRPr="004338D1">
        <w:rPr>
          <w:rFonts w:cs="Calibri"/>
          <w:color w:val="00000A"/>
          <w:lang w:eastAsia="ar-SA"/>
        </w:rPr>
        <w:t>4.2.6.</w:t>
      </w:r>
      <w:r w:rsidR="00472A3B">
        <w:rPr>
          <w:rFonts w:cs="Calibri"/>
          <w:color w:val="00000A"/>
          <w:lang w:eastAsia="ar-SA"/>
        </w:rPr>
        <w:t> </w:t>
      </w:r>
      <w:r w:rsidRPr="004338D1">
        <w:rPr>
          <w:rFonts w:cs="Calibri"/>
          <w:color w:val="00000A"/>
          <w:lang w:eastAsia="ar-SA"/>
        </w:rPr>
        <w:t>Выполнять ежемесячные профилактические работы объектового оконечного устройства ОКО-3</w:t>
      </w:r>
      <w:r w:rsidR="00DD11C2">
        <w:rPr>
          <w:rFonts w:cs="Calibri"/>
          <w:color w:val="00000A"/>
          <w:lang w:eastAsia="ar-SA"/>
        </w:rPr>
        <w:t xml:space="preserve"> согласно п. 4.2.3.2, ежеквартальные </w:t>
      </w:r>
      <w:r w:rsidR="00DD11C2" w:rsidRPr="004338D1">
        <w:rPr>
          <w:rFonts w:cs="Calibri"/>
          <w:color w:val="00000A"/>
          <w:lang w:eastAsia="ar-SA"/>
        </w:rPr>
        <w:t>профилактические работы</w:t>
      </w:r>
      <w:r w:rsidR="00DD11C2">
        <w:rPr>
          <w:rFonts w:cs="Calibri"/>
          <w:color w:val="00000A"/>
          <w:lang w:eastAsia="ar-SA"/>
        </w:rPr>
        <w:t xml:space="preserve"> согласно п. </w:t>
      </w:r>
      <w:r w:rsidR="00DD11C2" w:rsidRPr="00DD11C2">
        <w:rPr>
          <w:rFonts w:cs="Calibri"/>
          <w:color w:val="00000A"/>
          <w:lang w:eastAsia="ar-SA"/>
        </w:rPr>
        <w:t>4.2.3.1.</w:t>
      </w:r>
      <w:r w:rsidRPr="004338D1">
        <w:rPr>
          <w:rFonts w:eastAsia="Calibri"/>
        </w:rPr>
        <w:t xml:space="preserve"> Оперативно реагировать на неполадки объектового оконечного устройства ОКО-3. Срок прибытия представителя Исполнителя для выполнения ремонта объектового оконечного устройства ОКО-3</w:t>
      </w:r>
      <w:r w:rsidR="003562CF">
        <w:rPr>
          <w:rFonts w:eastAsia="Calibri"/>
        </w:rPr>
        <w:t xml:space="preserve"> </w:t>
      </w:r>
      <w:r w:rsidRPr="004338D1">
        <w:rPr>
          <w:rFonts w:eastAsia="Calibri"/>
        </w:rPr>
        <w:t xml:space="preserve">не более </w:t>
      </w:r>
      <w:r w:rsidR="009A20BB">
        <w:rPr>
          <w:rFonts w:eastAsia="Calibri"/>
        </w:rPr>
        <w:t>2</w:t>
      </w:r>
      <w:r w:rsidRPr="004338D1">
        <w:rPr>
          <w:rFonts w:eastAsia="Calibri"/>
        </w:rPr>
        <w:t>4-х (</w:t>
      </w:r>
      <w:r w:rsidR="009A20BB">
        <w:rPr>
          <w:rFonts w:eastAsia="Calibri"/>
        </w:rPr>
        <w:t>двадцати ч</w:t>
      </w:r>
      <w:r w:rsidRPr="004338D1">
        <w:rPr>
          <w:rFonts w:eastAsia="Calibri"/>
        </w:rPr>
        <w:t>етырёх) часов с момента получения от Заказчика вызова.</w:t>
      </w:r>
    </w:p>
    <w:p w:rsidR="00226F5A" w:rsidRPr="004338D1" w:rsidRDefault="00226F5A" w:rsidP="004824A0">
      <w:pPr>
        <w:ind w:firstLine="709"/>
        <w:jc w:val="both"/>
        <w:rPr>
          <w:rFonts w:eastAsia="Calibri"/>
        </w:rPr>
      </w:pPr>
      <w:r w:rsidRPr="004338D1">
        <w:rPr>
          <w:rFonts w:eastAsia="Calibri"/>
        </w:rPr>
        <w:t>В случае обнаружения неисправности, по прибытии Исполнителя на объект, проводить визуальный осмотр на предмет внешних повреждений, коррозии, очистки от загрязнений, прочности креплений оборудования объектового оконечного устройства ОКО-3. Измерить напряжение резервного источника питания. Проверить предохранители. Проверить емкость аккумуляторной батареи. Провести регулировку антенны, исходя из полученных измерений. Проверить работу объектового оконечного устройства ОКО-3 в целом. Проверить корректность сопряжения релейных (интерфейсных) выходов исполнительного оборудования приемно-контрольных приборов А</w:t>
      </w:r>
      <w:r w:rsidR="00903621">
        <w:rPr>
          <w:rFonts w:eastAsia="Calibri"/>
        </w:rPr>
        <w:t>С</w:t>
      </w:r>
      <w:r w:rsidRPr="004338D1">
        <w:rPr>
          <w:rFonts w:eastAsia="Calibri"/>
        </w:rPr>
        <w:t>ПС в режимах «Пожар», «Неисправность» («Снятие шлейфа с охраны») с входными шлейфами объектового оконечного устройства ОКО-3.</w:t>
      </w:r>
    </w:p>
    <w:p w:rsidR="00226F5A" w:rsidRPr="004338D1" w:rsidRDefault="00DA54FC" w:rsidP="004824A0">
      <w:pPr>
        <w:tabs>
          <w:tab w:val="left" w:pos="709"/>
        </w:tabs>
        <w:suppressAutoHyphens/>
        <w:ind w:firstLine="709"/>
        <w:jc w:val="both"/>
        <w:rPr>
          <w:rFonts w:cs="Calibri"/>
          <w:spacing w:val="-2"/>
          <w:lang w:eastAsia="ar-SA"/>
        </w:rPr>
      </w:pPr>
      <w:r w:rsidRPr="004338D1">
        <w:rPr>
          <w:rFonts w:cs="Calibri"/>
          <w:color w:val="00000A"/>
          <w:lang w:eastAsia="ar-SA"/>
        </w:rPr>
        <w:t>4.2.</w:t>
      </w:r>
      <w:r>
        <w:rPr>
          <w:rFonts w:cs="Calibri"/>
          <w:color w:val="00000A"/>
          <w:lang w:eastAsia="ar-SA"/>
        </w:rPr>
        <w:t>7</w:t>
      </w:r>
      <w:r w:rsidRPr="004338D1">
        <w:rPr>
          <w:rFonts w:cs="Calibri"/>
          <w:color w:val="00000A"/>
          <w:lang w:eastAsia="ar-SA"/>
        </w:rPr>
        <w:t>.</w:t>
      </w:r>
      <w:r w:rsidR="00472A3B">
        <w:rPr>
          <w:rFonts w:cs="Calibri"/>
          <w:color w:val="00000A"/>
          <w:lang w:eastAsia="ar-SA"/>
        </w:rPr>
        <w:t> </w:t>
      </w:r>
      <w:r w:rsidR="00226F5A" w:rsidRPr="004338D1">
        <w:rPr>
          <w:rFonts w:cs="Calibri"/>
          <w:lang w:eastAsia="ar-SA"/>
        </w:rPr>
        <w:t xml:space="preserve">Обеспечивать своевременное получение сигнала тревоги с объекта Заказчика </w:t>
      </w:r>
      <w:r w:rsidR="00226F5A" w:rsidRPr="004338D1">
        <w:rPr>
          <w:spacing w:val="-2"/>
          <w:lang w:eastAsia="ar-SA"/>
        </w:rPr>
        <w:t xml:space="preserve">на </w:t>
      </w:r>
      <w:r w:rsidR="00226F5A" w:rsidRPr="004338D1">
        <w:rPr>
          <w:rFonts w:cs="Calibri"/>
          <w:lang w:eastAsia="ar-SA"/>
        </w:rPr>
        <w:t>пульт централизованного наблюдения ОКО-3</w:t>
      </w:r>
      <w:r w:rsidR="009A20BB">
        <w:rPr>
          <w:rFonts w:cs="Calibri"/>
          <w:lang w:eastAsia="ar-SA"/>
        </w:rPr>
        <w:t xml:space="preserve"> </w:t>
      </w:r>
      <w:r w:rsidR="00226F5A" w:rsidRPr="004338D1">
        <w:rPr>
          <w:rFonts w:cs="Calibri"/>
          <w:spacing w:val="-2"/>
          <w:lang w:eastAsia="ar-SA"/>
        </w:rPr>
        <w:t xml:space="preserve">в </w:t>
      </w:r>
      <w:r w:rsidR="004B3CFA">
        <w:rPr>
          <w:rFonts w:cs="Calibri"/>
          <w:spacing w:val="-2"/>
          <w:lang w:eastAsia="ar-SA"/>
        </w:rPr>
        <w:t>ЦППС СПТ ФПС ГУ МСЧ России</w:t>
      </w:r>
      <w:r w:rsidRPr="00DA54FC">
        <w:rPr>
          <w:color w:val="000000"/>
        </w:rPr>
        <w:t xml:space="preserve"> по Республике Калмыкия</w:t>
      </w:r>
      <w:r w:rsidR="00226F5A" w:rsidRPr="00DA54FC">
        <w:rPr>
          <w:rFonts w:cs="Calibri"/>
          <w:spacing w:val="-2"/>
          <w:lang w:eastAsia="ar-SA"/>
        </w:rPr>
        <w:t>,</w:t>
      </w:r>
      <w:r w:rsidR="00226F5A" w:rsidRPr="004338D1">
        <w:rPr>
          <w:rFonts w:cs="Calibri"/>
          <w:spacing w:val="-2"/>
          <w:lang w:eastAsia="ar-SA"/>
        </w:rPr>
        <w:t xml:space="preserve"> обеспечив работоспособность необходимой технической и программной инфраструктуры (</w:t>
      </w:r>
      <w:proofErr w:type="spellStart"/>
      <w:r w:rsidR="00226F5A" w:rsidRPr="004338D1">
        <w:rPr>
          <w:rFonts w:cs="Calibri"/>
          <w:spacing w:val="-2"/>
          <w:lang w:eastAsia="ar-SA"/>
        </w:rPr>
        <w:t>радиоретрансляторы</w:t>
      </w:r>
      <w:proofErr w:type="spellEnd"/>
      <w:r w:rsidR="00226F5A" w:rsidRPr="004338D1">
        <w:rPr>
          <w:rFonts w:cs="Calibri"/>
          <w:spacing w:val="-2"/>
          <w:lang w:eastAsia="ar-SA"/>
        </w:rPr>
        <w:t>, каналы связи, программное обеспечение…).</w:t>
      </w:r>
    </w:p>
    <w:p w:rsidR="00226F5A" w:rsidRPr="00292BC4" w:rsidRDefault="00226F5A" w:rsidP="004824A0">
      <w:pPr>
        <w:ind w:firstLine="709"/>
        <w:jc w:val="both"/>
      </w:pPr>
      <w:r w:rsidRPr="00292BC4">
        <w:t>4.2.8.</w:t>
      </w:r>
      <w:r w:rsidR="00472A3B">
        <w:t> </w:t>
      </w:r>
      <w:r w:rsidR="00DA54FC">
        <w:t>И</w:t>
      </w:r>
      <w:r w:rsidRPr="00292BC4">
        <w:t xml:space="preserve">нформировать Заказчика и </w:t>
      </w:r>
      <w:r w:rsidRPr="00973F42">
        <w:t xml:space="preserve">диспетчера </w:t>
      </w:r>
      <w:r w:rsidR="004B3CFA">
        <w:t>ЦППС СПТ ФПС ГУ МЧС России</w:t>
      </w:r>
      <w:r w:rsidR="00DA54FC" w:rsidRPr="00DA54FC">
        <w:rPr>
          <w:color w:val="000000"/>
        </w:rPr>
        <w:t xml:space="preserve"> по Республике Калмыкия</w:t>
      </w:r>
      <w:r w:rsidR="00DA54FC" w:rsidRPr="00DA54FC">
        <w:rPr>
          <w:rFonts w:cs="Calibri"/>
          <w:spacing w:val="-2"/>
          <w:lang w:eastAsia="ar-SA"/>
        </w:rPr>
        <w:t>,</w:t>
      </w:r>
      <w:r w:rsidR="00DA54FC">
        <w:rPr>
          <w:rFonts w:cs="Calibri"/>
          <w:spacing w:val="-2"/>
          <w:lang w:eastAsia="ar-SA"/>
        </w:rPr>
        <w:t xml:space="preserve"> </w:t>
      </w:r>
      <w:r w:rsidRPr="00973F42">
        <w:t>о временном</w:t>
      </w:r>
      <w:r>
        <w:t xml:space="preserve"> снятии с мониторинга в случае проведения профилактических работ программно-аппаратного комплекса ОКО-3</w:t>
      </w:r>
      <w:r w:rsidR="00DA54FC">
        <w:t>.</w:t>
      </w:r>
    </w:p>
    <w:p w:rsidR="00226F5A" w:rsidRDefault="00226F5A" w:rsidP="004824A0">
      <w:pPr>
        <w:ind w:firstLine="709"/>
        <w:jc w:val="both"/>
      </w:pPr>
      <w:r w:rsidRPr="00292BC4">
        <w:t xml:space="preserve">4.2.9. </w:t>
      </w:r>
      <w:r w:rsidR="00DA54FC">
        <w:t>П</w:t>
      </w:r>
      <w:r>
        <w:t xml:space="preserve">ри выполнении работ по </w:t>
      </w:r>
      <w:proofErr w:type="gramStart"/>
      <w:r>
        <w:t>дистанционному</w:t>
      </w:r>
      <w:proofErr w:type="gramEnd"/>
      <w:r w:rsidR="00064EC9">
        <w:t xml:space="preserve"> </w:t>
      </w:r>
      <w:proofErr w:type="spellStart"/>
      <w:r>
        <w:t>радиомониторингу</w:t>
      </w:r>
      <w:proofErr w:type="spellEnd"/>
      <w:r>
        <w:t xml:space="preserve"> технического состояния абонентского комплекта ОКО-3 соблюдать на объекте Заказчика правила внутреннего распорядка, пожарной безопасности, техники безопасности, охраны труда.</w:t>
      </w:r>
    </w:p>
    <w:p w:rsidR="00345034" w:rsidRPr="00292BC4" w:rsidRDefault="00345034" w:rsidP="004824A0">
      <w:pPr>
        <w:pStyle w:val="af1"/>
        <w:tabs>
          <w:tab w:val="left" w:pos="-4962"/>
        </w:tabs>
        <w:ind w:left="0" w:firstLine="709"/>
        <w:jc w:val="both"/>
      </w:pPr>
    </w:p>
    <w:p w:rsidR="00BB70A1" w:rsidRPr="00292BC4" w:rsidRDefault="00BB70A1" w:rsidP="004824A0">
      <w:pPr>
        <w:jc w:val="center"/>
      </w:pPr>
      <w:r w:rsidRPr="00292BC4">
        <w:t>5.</w:t>
      </w:r>
      <w:r w:rsidR="007914FA">
        <w:t> </w:t>
      </w:r>
      <w:r w:rsidRPr="00292BC4">
        <w:t>Замена вышедшего из строя оборудования</w:t>
      </w:r>
    </w:p>
    <w:p w:rsidR="007C3D8A" w:rsidRPr="00292BC4" w:rsidRDefault="007C3D8A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t>5.1.</w:t>
      </w:r>
      <w:r w:rsidR="00472A3B">
        <w:rPr>
          <w:sz w:val="24"/>
        </w:rPr>
        <w:t> </w:t>
      </w:r>
      <w:r w:rsidRPr="00292BC4">
        <w:rPr>
          <w:sz w:val="24"/>
        </w:rPr>
        <w:t>В случае выхода из строя оборудования, деталей и узлов, требующих замены, представителем Исполнителя составляется дефектная ведомость на ремонт и запасные части, необходимые для проведения ремонта.</w:t>
      </w:r>
    </w:p>
    <w:p w:rsidR="007C3D8A" w:rsidRDefault="007C3D8A" w:rsidP="004824A0">
      <w:pPr>
        <w:pStyle w:val="a5"/>
        <w:ind w:firstLine="709"/>
        <w:rPr>
          <w:sz w:val="24"/>
        </w:rPr>
      </w:pPr>
      <w:r w:rsidRPr="00292BC4">
        <w:rPr>
          <w:sz w:val="24"/>
        </w:rPr>
        <w:lastRenderedPageBreak/>
        <w:t>5.2.</w:t>
      </w:r>
      <w:r w:rsidR="00472A3B">
        <w:rPr>
          <w:sz w:val="24"/>
        </w:rPr>
        <w:t> </w:t>
      </w:r>
      <w:r w:rsidRPr="00292BC4">
        <w:rPr>
          <w:sz w:val="24"/>
        </w:rPr>
        <w:t>На основании дефектной ведомости заключается отдельный договор на ремонтные работы с учетом запасных частей.</w:t>
      </w:r>
    </w:p>
    <w:p w:rsidR="009A20BB" w:rsidRPr="00C32CEE" w:rsidRDefault="009A20BB" w:rsidP="004824A0">
      <w:pPr>
        <w:autoSpaceDE w:val="0"/>
        <w:autoSpaceDN w:val="0"/>
        <w:adjustRightInd w:val="0"/>
        <w:ind w:firstLine="709"/>
        <w:jc w:val="both"/>
        <w:rPr>
          <w:i/>
          <w:iCs/>
        </w:rPr>
      </w:pPr>
      <w:r>
        <w:t>5</w:t>
      </w:r>
      <w:r w:rsidRPr="00C32CEE">
        <w:t>.3. В случае вышедших из строя систем и составных частей СПИ (приборов, проводов и т.д.) закупка, расходы на доставку и иные расходы осуществляется за счет средств Заказчика.</w:t>
      </w:r>
    </w:p>
    <w:p w:rsidR="00A03909" w:rsidRDefault="00A03909" w:rsidP="004824A0">
      <w:pPr>
        <w:pStyle w:val="WW-"/>
        <w:spacing w:after="0" w:line="240" w:lineRule="auto"/>
        <w:jc w:val="center"/>
      </w:pPr>
    </w:p>
    <w:p w:rsidR="00E52055" w:rsidRPr="00292BC4" w:rsidRDefault="00D60C3A" w:rsidP="004824A0">
      <w:pPr>
        <w:pStyle w:val="WW-"/>
        <w:spacing w:after="0" w:line="240" w:lineRule="auto"/>
        <w:jc w:val="center"/>
      </w:pPr>
      <w:r w:rsidRPr="00292BC4">
        <w:t>6</w:t>
      </w:r>
      <w:r w:rsidR="00E52055" w:rsidRPr="00292BC4">
        <w:t>.</w:t>
      </w:r>
      <w:r w:rsidR="007914FA">
        <w:t> </w:t>
      </w:r>
      <w:r w:rsidR="00E52055" w:rsidRPr="00292BC4">
        <w:t xml:space="preserve">Срок действия </w:t>
      </w:r>
      <w:r w:rsidR="00DA54FC">
        <w:t>договора</w:t>
      </w:r>
    </w:p>
    <w:p w:rsidR="00E52055" w:rsidRPr="00292BC4" w:rsidRDefault="00D60C3A" w:rsidP="004824A0">
      <w:pPr>
        <w:pStyle w:val="style13366544940000000084msonormal"/>
        <w:shd w:val="clear" w:color="auto" w:fill="FFFFFF"/>
        <w:spacing w:before="0" w:beforeAutospacing="0" w:after="0" w:afterAutospacing="0"/>
        <w:ind w:firstLine="708"/>
        <w:jc w:val="both"/>
        <w:rPr>
          <w:b/>
        </w:rPr>
      </w:pPr>
      <w:r w:rsidRPr="00292BC4">
        <w:t>6</w:t>
      </w:r>
      <w:r w:rsidR="00E52055" w:rsidRPr="00292BC4">
        <w:t>.1.</w:t>
      </w:r>
      <w:r w:rsidR="00472A3B">
        <w:t> </w:t>
      </w:r>
      <w:r w:rsidR="00E52055" w:rsidRPr="00292BC4">
        <w:t xml:space="preserve">Настоящий </w:t>
      </w:r>
      <w:r w:rsidR="00DA54FC">
        <w:t>договор</w:t>
      </w:r>
      <w:r w:rsidR="00E52055" w:rsidRPr="00292BC4">
        <w:t xml:space="preserve"> вступает в силу </w:t>
      </w:r>
      <w:proofErr w:type="gramStart"/>
      <w:r w:rsidR="00E52055" w:rsidRPr="00292BC4">
        <w:t>с даты</w:t>
      </w:r>
      <w:proofErr w:type="gramEnd"/>
      <w:r w:rsidR="00E52055" w:rsidRPr="00292BC4">
        <w:t xml:space="preserve"> его подписания уполномоченными представителями обеих Сторон.  При этом срок выполнения работ составляет с 01 </w:t>
      </w:r>
      <w:r w:rsidR="004824A0">
        <w:t>апреля</w:t>
      </w:r>
      <w:r w:rsidR="00E52055" w:rsidRPr="00292BC4">
        <w:t xml:space="preserve"> 20</w:t>
      </w:r>
      <w:r w:rsidR="00226F5A">
        <w:t>2</w:t>
      </w:r>
      <w:r w:rsidR="004824A0">
        <w:t>6</w:t>
      </w:r>
      <w:r w:rsidR="00E52055" w:rsidRPr="00292BC4">
        <w:t xml:space="preserve"> года по 31 декабря 20</w:t>
      </w:r>
      <w:r w:rsidR="00226F5A">
        <w:t>2</w:t>
      </w:r>
      <w:r w:rsidR="004824A0">
        <w:t>6</w:t>
      </w:r>
      <w:r w:rsidR="00E52055" w:rsidRPr="00292BC4">
        <w:t xml:space="preserve"> года включительно. </w:t>
      </w:r>
    </w:p>
    <w:p w:rsidR="00E52055" w:rsidRPr="00292BC4" w:rsidRDefault="00D60C3A" w:rsidP="004824A0">
      <w:pPr>
        <w:ind w:firstLine="708"/>
        <w:jc w:val="both"/>
      </w:pPr>
      <w:r w:rsidRPr="00292BC4">
        <w:t>6</w:t>
      </w:r>
      <w:r w:rsidR="00E52055" w:rsidRPr="00292BC4">
        <w:t>.2.</w:t>
      </w:r>
      <w:r w:rsidR="00472A3B">
        <w:t> </w:t>
      </w:r>
      <w:r w:rsidR="00E52055" w:rsidRPr="00292BC4">
        <w:t xml:space="preserve">Истечение срока </w:t>
      </w:r>
      <w:r w:rsidR="00DA54FC">
        <w:t>договора</w:t>
      </w:r>
      <w:r w:rsidR="00E52055" w:rsidRPr="00292BC4">
        <w:t xml:space="preserve"> не является основанием освобождения Сторон от исполнения обязательств по настоящему </w:t>
      </w:r>
      <w:r w:rsidR="00C12E22">
        <w:t>договору</w:t>
      </w:r>
      <w:r w:rsidR="00E52055" w:rsidRPr="00292BC4">
        <w:t>.</w:t>
      </w:r>
    </w:p>
    <w:p w:rsidR="00E22188" w:rsidRPr="00292BC4" w:rsidRDefault="00E22188" w:rsidP="004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center"/>
      </w:pPr>
    </w:p>
    <w:p w:rsidR="00C83B11" w:rsidRDefault="001724CF" w:rsidP="0048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center"/>
        <w:rPr>
          <w:bCs/>
          <w:spacing w:val="-5"/>
        </w:rPr>
      </w:pPr>
      <w:r w:rsidRPr="00292BC4">
        <w:t>7</w:t>
      </w:r>
      <w:r w:rsidR="00E52055" w:rsidRPr="00292BC4">
        <w:t>.</w:t>
      </w:r>
      <w:r w:rsidR="007914FA">
        <w:t> </w:t>
      </w:r>
      <w:r w:rsidR="00E52055" w:rsidRPr="00292BC4">
        <w:t>Ответственность сторон</w:t>
      </w:r>
    </w:p>
    <w:p w:rsidR="00472A3B" w:rsidRDefault="00D80BB0" w:rsidP="004824A0">
      <w:pPr>
        <w:ind w:firstLine="709"/>
        <w:jc w:val="both"/>
      </w:pPr>
      <w:r>
        <w:t>7</w:t>
      </w:r>
      <w:r w:rsidRPr="000031F7">
        <w:t>.1.</w:t>
      </w:r>
      <w:r w:rsidR="00A03909">
        <w:t> </w:t>
      </w:r>
      <w:r w:rsidRPr="000031F7">
        <w:t xml:space="preserve">За неисполнение или ненадлежащее исполнение </w:t>
      </w:r>
      <w:r w:rsidR="00C12E22">
        <w:t>Договора</w:t>
      </w:r>
      <w:r w:rsidRPr="000031F7">
        <w:t xml:space="preserve"> Стороны несут ответственность в соответствии с законодательством Российской Федерации.</w:t>
      </w:r>
    </w:p>
    <w:p w:rsidR="00D80BB0" w:rsidRPr="000031F7" w:rsidRDefault="00D80BB0" w:rsidP="004824A0">
      <w:pPr>
        <w:ind w:firstLine="709"/>
        <w:jc w:val="both"/>
      </w:pPr>
      <w:r>
        <w:t>7</w:t>
      </w:r>
      <w:r w:rsidRPr="000031F7">
        <w:t>.2.</w:t>
      </w:r>
      <w:r w:rsidR="00A03909">
        <w:t> </w:t>
      </w:r>
      <w:r w:rsidRPr="000031F7">
        <w:t>Услуги, оказанные ненадлежащим образом, Заказчиком не оплачиваются и не принимаются.</w:t>
      </w:r>
    </w:p>
    <w:p w:rsidR="00D80BB0" w:rsidRPr="000031F7" w:rsidRDefault="00D80BB0" w:rsidP="004824A0">
      <w:pPr>
        <w:autoSpaceDE w:val="0"/>
        <w:autoSpaceDN w:val="0"/>
        <w:adjustRightInd w:val="0"/>
        <w:ind w:firstLine="709"/>
        <w:jc w:val="both"/>
        <w:outlineLvl w:val="2"/>
      </w:pPr>
      <w:r>
        <w:t>7</w:t>
      </w:r>
      <w:r w:rsidRPr="000031F7">
        <w:t>.3.</w:t>
      </w:r>
      <w:r w:rsidR="00A03909">
        <w:t> </w:t>
      </w:r>
      <w:r w:rsidRPr="000031F7">
        <w:t xml:space="preserve">В случае просрочки исполнения Заказчиком обязательств, предусмотренных </w:t>
      </w:r>
      <w:r w:rsidR="00C12E22">
        <w:t>Договором</w:t>
      </w:r>
      <w:r w:rsidRPr="000031F7">
        <w:t xml:space="preserve">, а также в иных случаях неисполнения или ненадлежащего исполнения Заказчиком обязательств, предусмотренных </w:t>
      </w:r>
      <w:r w:rsidR="00C12E22">
        <w:t>Договором</w:t>
      </w:r>
      <w:r w:rsidRPr="000031F7">
        <w:t xml:space="preserve">, </w:t>
      </w:r>
      <w:r>
        <w:t>Исполнитель</w:t>
      </w:r>
      <w:r w:rsidRPr="000031F7">
        <w:t xml:space="preserve"> вправе потребовать уплаты неустоек (штрафов, пеней). Пеня начисляется за каждый день просрочки исполнения обязательства, предусмотренного </w:t>
      </w:r>
      <w:r w:rsidR="00C12E22">
        <w:t>Договором</w:t>
      </w:r>
      <w:r w:rsidRPr="000031F7">
        <w:t xml:space="preserve">, начиная со </w:t>
      </w:r>
      <w:proofErr w:type="gramStart"/>
      <w:r w:rsidRPr="000031F7">
        <w:t xml:space="preserve">дня, следующего после дня истечения установленного </w:t>
      </w:r>
      <w:r w:rsidR="00C12E22">
        <w:t>Договором</w:t>
      </w:r>
      <w:r w:rsidRPr="000031F7">
        <w:t xml:space="preserve"> срока исполнения обязательства и устанавливается</w:t>
      </w:r>
      <w:proofErr w:type="gramEnd"/>
      <w:r w:rsidRPr="000031F7">
        <w:t xml:space="preserve"> в размере одной трехсотой действующей на дату уплаты пени </w:t>
      </w:r>
      <w:r w:rsidR="00414CD5">
        <w:t xml:space="preserve">ключевой </w:t>
      </w:r>
      <w:r w:rsidRPr="000031F7">
        <w:t xml:space="preserve">ставки Центрального банка Российской Федерации (далее – Банк России) от не уплаченной в срок суммы. Штрафы начисляются за ненадлежащее исполнение Заказчиком обязательств, предусмотренных </w:t>
      </w:r>
      <w:r w:rsidR="00C12E22">
        <w:t>Договором</w:t>
      </w:r>
      <w:r w:rsidRPr="000031F7">
        <w:t xml:space="preserve">, за исключением просрочки исполнения обязательств, предусмотренных </w:t>
      </w:r>
      <w:r w:rsidR="00C12E22">
        <w:t>Договором</w:t>
      </w:r>
      <w:r w:rsidRPr="000031F7">
        <w:t xml:space="preserve">. </w:t>
      </w:r>
    </w:p>
    <w:p w:rsidR="00D80BB0" w:rsidRPr="000031F7" w:rsidRDefault="00D80BB0" w:rsidP="004824A0">
      <w:pPr>
        <w:autoSpaceDE w:val="0"/>
        <w:autoSpaceDN w:val="0"/>
        <w:adjustRightInd w:val="0"/>
        <w:ind w:firstLine="709"/>
        <w:jc w:val="both"/>
        <w:outlineLvl w:val="2"/>
      </w:pPr>
      <w:r>
        <w:t>7</w:t>
      </w:r>
      <w:r w:rsidRPr="000031F7">
        <w:t>.</w:t>
      </w:r>
      <w:r w:rsidR="00C12E22">
        <w:t>4</w:t>
      </w:r>
      <w:r w:rsidRPr="000031F7">
        <w:t>.</w:t>
      </w:r>
      <w:r w:rsidR="00A03909">
        <w:t> </w:t>
      </w:r>
      <w:r w:rsidRPr="000031F7">
        <w:t xml:space="preserve">Сторона освобождается от уплаты неустойки (штрафа, пени), если докажет, что неисполнение или ненадлежащее исполнение обязательства, предусмотренного </w:t>
      </w:r>
      <w:r w:rsidR="00C12E22">
        <w:t>Договором</w:t>
      </w:r>
      <w:r w:rsidRPr="000031F7">
        <w:t>, произошло вследствие непреодолимой силы или по вине другой Стороны.</w:t>
      </w:r>
    </w:p>
    <w:p w:rsidR="00C83B11" w:rsidRDefault="00C83B11" w:rsidP="004824A0">
      <w:pPr>
        <w:ind w:firstLine="709"/>
        <w:jc w:val="both"/>
        <w:rPr>
          <w:bCs/>
          <w:spacing w:val="-5"/>
        </w:rPr>
      </w:pPr>
    </w:p>
    <w:p w:rsidR="00E52055" w:rsidRPr="00292BC4" w:rsidRDefault="001724CF" w:rsidP="004824A0">
      <w:pPr>
        <w:tabs>
          <w:tab w:val="left" w:pos="-1134"/>
        </w:tabs>
        <w:jc w:val="center"/>
        <w:rPr>
          <w:lang w:eastAsia="ar-SA"/>
        </w:rPr>
      </w:pPr>
      <w:r w:rsidRPr="00292BC4">
        <w:t>8</w:t>
      </w:r>
      <w:r w:rsidR="00E52055" w:rsidRPr="00292BC4">
        <w:t>.</w:t>
      </w:r>
      <w:r w:rsidR="007914FA">
        <w:t> </w:t>
      </w:r>
      <w:r w:rsidR="00E52055" w:rsidRPr="00292BC4">
        <w:t>Действие непреодолимой силы</w:t>
      </w:r>
    </w:p>
    <w:p w:rsidR="00E52055" w:rsidRPr="00292BC4" w:rsidRDefault="001724CF" w:rsidP="004824A0">
      <w:pPr>
        <w:pStyle w:val="ConsPlusNormal"/>
        <w:widowControl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92BC4">
        <w:rPr>
          <w:rFonts w:ascii="Times New Roman" w:hAnsi="Times New Roman" w:cs="Times New Roman"/>
          <w:sz w:val="24"/>
          <w:szCs w:val="24"/>
        </w:rPr>
        <w:t>8</w:t>
      </w:r>
      <w:r w:rsidR="00E52055" w:rsidRPr="00292BC4">
        <w:rPr>
          <w:rFonts w:ascii="Times New Roman" w:hAnsi="Times New Roman" w:cs="Times New Roman"/>
          <w:sz w:val="24"/>
          <w:szCs w:val="24"/>
        </w:rPr>
        <w:t>.1.</w:t>
      </w:r>
      <w:r w:rsidR="005D276B">
        <w:rPr>
          <w:rFonts w:ascii="Times New Roman" w:hAnsi="Times New Roman" w:cs="Times New Roman"/>
          <w:sz w:val="24"/>
          <w:szCs w:val="24"/>
        </w:rPr>
        <w:t> </w:t>
      </w:r>
      <w:r w:rsidR="00E52055" w:rsidRPr="00292BC4">
        <w:rPr>
          <w:rFonts w:ascii="Times New Roman" w:hAnsi="Times New Roman" w:cs="Times New Roman"/>
          <w:sz w:val="24"/>
          <w:szCs w:val="24"/>
        </w:rPr>
        <w:t xml:space="preserve">Ни одна из сторон не несет ответственности перед другой Стороной за неисполнение либо ненадлежащее исполнение обязательств по </w:t>
      </w:r>
      <w:r w:rsidR="00C12E22">
        <w:rPr>
          <w:rFonts w:ascii="Times New Roman" w:hAnsi="Times New Roman" w:cs="Times New Roman"/>
          <w:sz w:val="24"/>
          <w:szCs w:val="24"/>
        </w:rPr>
        <w:t>договору</w:t>
      </w:r>
      <w:r w:rsidR="00E52055" w:rsidRPr="00292BC4">
        <w:rPr>
          <w:rFonts w:ascii="Times New Roman" w:hAnsi="Times New Roman" w:cs="Times New Roman"/>
          <w:sz w:val="24"/>
          <w:szCs w:val="24"/>
        </w:rPr>
        <w:t xml:space="preserve">, в случае наступления обстоятельств непосредственно влияющих на исполнение </w:t>
      </w:r>
      <w:r w:rsidR="00C12E22">
        <w:rPr>
          <w:rFonts w:ascii="Times New Roman" w:hAnsi="Times New Roman" w:cs="Times New Roman"/>
          <w:sz w:val="24"/>
          <w:szCs w:val="24"/>
        </w:rPr>
        <w:t>договора</w:t>
      </w:r>
      <w:r w:rsidR="00E52055" w:rsidRPr="00292BC4">
        <w:rPr>
          <w:rFonts w:ascii="Times New Roman" w:hAnsi="Times New Roman" w:cs="Times New Roman"/>
          <w:sz w:val="24"/>
          <w:szCs w:val="24"/>
        </w:rPr>
        <w:t xml:space="preserve">, возникших помимо воли Сторон и которые нельзя предвидеть или избежать. </w:t>
      </w:r>
    </w:p>
    <w:p w:rsidR="00E52055" w:rsidRPr="00292BC4" w:rsidRDefault="00E52055" w:rsidP="004824A0">
      <w:pPr>
        <w:shd w:val="clear" w:color="auto" w:fill="FFFFFF"/>
        <w:tabs>
          <w:tab w:val="left" w:pos="-142"/>
        </w:tabs>
        <w:ind w:firstLine="709"/>
        <w:jc w:val="both"/>
        <w:rPr>
          <w:color w:val="000000"/>
          <w:spacing w:val="8"/>
        </w:rPr>
      </w:pPr>
    </w:p>
    <w:p w:rsidR="00E52055" w:rsidRPr="00292BC4" w:rsidRDefault="001724CF" w:rsidP="004824A0">
      <w:pPr>
        <w:tabs>
          <w:tab w:val="left" w:pos="540"/>
        </w:tabs>
        <w:jc w:val="center"/>
      </w:pPr>
      <w:r w:rsidRPr="00292BC4">
        <w:t>9</w:t>
      </w:r>
      <w:r w:rsidR="00E52055" w:rsidRPr="00292BC4">
        <w:t>.</w:t>
      </w:r>
      <w:r w:rsidR="007914FA">
        <w:t> </w:t>
      </w:r>
      <w:r w:rsidR="00E52055" w:rsidRPr="00292BC4">
        <w:t xml:space="preserve"> Порядок разрешения споров</w:t>
      </w:r>
    </w:p>
    <w:p w:rsidR="00E52055" w:rsidRPr="00292BC4" w:rsidRDefault="001724CF" w:rsidP="004824A0">
      <w:pPr>
        <w:tabs>
          <w:tab w:val="left" w:pos="540"/>
        </w:tabs>
        <w:ind w:firstLine="709"/>
        <w:jc w:val="both"/>
      </w:pPr>
      <w:r w:rsidRPr="00292BC4">
        <w:t>9</w:t>
      </w:r>
      <w:r w:rsidR="00E52055" w:rsidRPr="00292BC4">
        <w:t>.1.</w:t>
      </w:r>
      <w:r w:rsidR="00A03909">
        <w:t> </w:t>
      </w:r>
      <w:r w:rsidR="00E52055" w:rsidRPr="00292BC4">
        <w:t xml:space="preserve">Все споры или разногласия, которые могут возникнуть при исполнении настоящего </w:t>
      </w:r>
      <w:r w:rsidR="00C12E22">
        <w:t>договора</w:t>
      </w:r>
      <w:r w:rsidR="00E52055" w:rsidRPr="00292BC4">
        <w:t>, будут решаться путём переговоров между сторонами.</w:t>
      </w:r>
    </w:p>
    <w:p w:rsidR="00E52055" w:rsidRPr="00292BC4" w:rsidRDefault="001724CF" w:rsidP="004824A0">
      <w:pPr>
        <w:tabs>
          <w:tab w:val="left" w:pos="-180"/>
        </w:tabs>
        <w:ind w:firstLine="709"/>
        <w:jc w:val="both"/>
      </w:pPr>
      <w:r w:rsidRPr="00292BC4">
        <w:t>9</w:t>
      </w:r>
      <w:r w:rsidR="00E52055" w:rsidRPr="00292BC4">
        <w:t>.2.</w:t>
      </w:r>
      <w:r w:rsidR="00A03909">
        <w:t> </w:t>
      </w:r>
      <w:r w:rsidR="00E52055" w:rsidRPr="00292BC4">
        <w:t xml:space="preserve">В случае невозможности разрешения разногласий путём переговоров они будут решаться в претензионном порядке. Срок ответа на претензию - 10 календарных дней. Споры, не разрешённые в претензионном порядке, подлежат рассмотрению в Арбитражном суде </w:t>
      </w:r>
      <w:r w:rsidR="00C12E22">
        <w:t>Республики Калмыкия</w:t>
      </w:r>
      <w:r w:rsidR="00E52055" w:rsidRPr="00292BC4">
        <w:t xml:space="preserve"> в соответствии с действующим законодательством Российской Федерации.</w:t>
      </w:r>
    </w:p>
    <w:p w:rsidR="00114791" w:rsidRPr="00292BC4" w:rsidRDefault="00114791" w:rsidP="004824A0">
      <w:pPr>
        <w:tabs>
          <w:tab w:val="left" w:pos="540"/>
        </w:tabs>
        <w:jc w:val="center"/>
      </w:pPr>
    </w:p>
    <w:p w:rsidR="005D1DE3" w:rsidRDefault="00114791" w:rsidP="004824A0">
      <w:pPr>
        <w:tabs>
          <w:tab w:val="left" w:pos="540"/>
        </w:tabs>
        <w:jc w:val="center"/>
      </w:pPr>
      <w:r w:rsidRPr="00292BC4">
        <w:t xml:space="preserve">10. Порядок изменения и расторжения </w:t>
      </w:r>
      <w:r w:rsidR="00A03909">
        <w:t>договора</w:t>
      </w:r>
    </w:p>
    <w:p w:rsidR="00114791" w:rsidRPr="00A03B2B" w:rsidRDefault="00114791" w:rsidP="004824A0">
      <w:pPr>
        <w:tabs>
          <w:tab w:val="left" w:pos="540"/>
        </w:tabs>
        <w:ind w:firstLine="709"/>
        <w:jc w:val="both"/>
      </w:pPr>
      <w:r w:rsidRPr="00A03B2B">
        <w:t>10.1.</w:t>
      </w:r>
      <w:r w:rsidR="00A03909">
        <w:t> </w:t>
      </w:r>
      <w:r w:rsidRPr="00A03B2B">
        <w:t xml:space="preserve">Расторжение </w:t>
      </w:r>
      <w:r w:rsidR="00C12E22">
        <w:t>Договора</w:t>
      </w:r>
      <w:r w:rsidRPr="00A03B2B">
        <w:t xml:space="preserve"> допускается по соглашению сторон, по решению суда, в случае одностороннего отказа стороны </w:t>
      </w:r>
      <w:r w:rsidR="00C12E22">
        <w:t>Договора</w:t>
      </w:r>
      <w:r w:rsidRPr="00A03B2B">
        <w:t xml:space="preserve"> от исполнения </w:t>
      </w:r>
      <w:r w:rsidR="00C12E22">
        <w:t>Договора</w:t>
      </w:r>
      <w:r w:rsidRPr="00A03B2B">
        <w:t xml:space="preserve"> в соответствии с гражданским законодательством.</w:t>
      </w:r>
    </w:p>
    <w:p w:rsidR="00114791" w:rsidRPr="00A03B2B" w:rsidRDefault="00114791" w:rsidP="004824A0">
      <w:pPr>
        <w:autoSpaceDE w:val="0"/>
        <w:autoSpaceDN w:val="0"/>
        <w:adjustRightInd w:val="0"/>
        <w:ind w:firstLine="709"/>
        <w:jc w:val="both"/>
      </w:pPr>
      <w:r w:rsidRPr="00A03B2B">
        <w:t>10.2.</w:t>
      </w:r>
      <w:r w:rsidR="00A03909">
        <w:t> </w:t>
      </w:r>
      <w:r w:rsidRPr="00A03B2B">
        <w:t xml:space="preserve">Заказчик вправе принять решение об одностороннем отказе от исполнения </w:t>
      </w:r>
      <w:r w:rsidR="00C12E22">
        <w:t>Договора</w:t>
      </w:r>
      <w:r w:rsidRPr="00A03B2B">
        <w:t xml:space="preserve"> по основаниям, предусмотренным Гражданским кодексом Российской Федерации для одностороннего отказа от исполнения отдельных видов обязательств.</w:t>
      </w:r>
    </w:p>
    <w:p w:rsidR="00114791" w:rsidRDefault="00114791" w:rsidP="004824A0">
      <w:pPr>
        <w:autoSpaceDE w:val="0"/>
        <w:autoSpaceDN w:val="0"/>
        <w:adjustRightInd w:val="0"/>
        <w:ind w:left="-142" w:firstLine="709"/>
        <w:jc w:val="both"/>
      </w:pPr>
      <w:r w:rsidRPr="00A03B2B">
        <w:t xml:space="preserve">                 </w:t>
      </w:r>
    </w:p>
    <w:p w:rsidR="00E52055" w:rsidRPr="00292BC4" w:rsidRDefault="00E52055" w:rsidP="004824A0">
      <w:pPr>
        <w:tabs>
          <w:tab w:val="left" w:pos="540"/>
        </w:tabs>
        <w:jc w:val="center"/>
      </w:pPr>
      <w:r w:rsidRPr="00292BC4">
        <w:lastRenderedPageBreak/>
        <w:t>1</w:t>
      </w:r>
      <w:r w:rsidR="00226F5A">
        <w:t>2</w:t>
      </w:r>
      <w:r w:rsidRPr="00292BC4">
        <w:t>.</w:t>
      </w:r>
      <w:r w:rsidR="007914FA">
        <w:t> </w:t>
      </w:r>
      <w:r w:rsidRPr="00292BC4">
        <w:t>Прочие условия</w:t>
      </w:r>
    </w:p>
    <w:p w:rsidR="00E52055" w:rsidRPr="00292BC4" w:rsidRDefault="00E52055" w:rsidP="004824A0">
      <w:pPr>
        <w:tabs>
          <w:tab w:val="left" w:pos="540"/>
        </w:tabs>
        <w:ind w:firstLine="709"/>
        <w:jc w:val="both"/>
      </w:pPr>
      <w:r w:rsidRPr="00292BC4">
        <w:t>1</w:t>
      </w:r>
      <w:r w:rsidR="00226F5A">
        <w:t>2</w:t>
      </w:r>
      <w:r w:rsidRPr="00292BC4">
        <w:t>.1.</w:t>
      </w:r>
      <w:r w:rsidR="00A03909">
        <w:t> </w:t>
      </w:r>
      <w:r w:rsidRPr="00292BC4">
        <w:t>Наличие недостатков и сроки их устранения фиксируются двусторонним актом сторон.</w:t>
      </w:r>
    </w:p>
    <w:p w:rsidR="00E52055" w:rsidRPr="00292BC4" w:rsidRDefault="00E52055" w:rsidP="004824A0">
      <w:pPr>
        <w:tabs>
          <w:tab w:val="left" w:pos="540"/>
        </w:tabs>
        <w:ind w:firstLine="709"/>
        <w:jc w:val="both"/>
      </w:pPr>
      <w:r w:rsidRPr="00292BC4">
        <w:t>1</w:t>
      </w:r>
      <w:r w:rsidR="00226F5A">
        <w:t>2</w:t>
      </w:r>
      <w:r w:rsidRPr="00292BC4">
        <w:t>.2.</w:t>
      </w:r>
      <w:r w:rsidR="00A03909">
        <w:t> </w:t>
      </w:r>
      <w:r w:rsidRPr="00292BC4">
        <w:t xml:space="preserve">Настоящий </w:t>
      </w:r>
      <w:r w:rsidR="008D00A7">
        <w:t>договор</w:t>
      </w:r>
      <w:r w:rsidRPr="00292BC4">
        <w:t xml:space="preserve"> составлен в двух экземплярах, имеющих одинаковую юридическую силу. </w:t>
      </w:r>
    </w:p>
    <w:p w:rsidR="00D003C3" w:rsidRDefault="00D003C3" w:rsidP="004824A0">
      <w:pPr>
        <w:pStyle w:val="WW-"/>
        <w:tabs>
          <w:tab w:val="left" w:pos="-851"/>
        </w:tabs>
        <w:spacing w:after="0" w:line="240" w:lineRule="auto"/>
        <w:jc w:val="center"/>
        <w:rPr>
          <w:rFonts w:cs="Times New Roman"/>
        </w:rPr>
      </w:pPr>
    </w:p>
    <w:p w:rsidR="00E52055" w:rsidRDefault="00E52055" w:rsidP="004824A0">
      <w:pPr>
        <w:pStyle w:val="WW-"/>
        <w:tabs>
          <w:tab w:val="left" w:pos="-851"/>
        </w:tabs>
        <w:spacing w:after="0" w:line="240" w:lineRule="auto"/>
        <w:jc w:val="center"/>
        <w:rPr>
          <w:rFonts w:cs="Times New Roman"/>
        </w:rPr>
      </w:pPr>
      <w:r w:rsidRPr="00292BC4">
        <w:rPr>
          <w:rFonts w:cs="Times New Roman"/>
        </w:rPr>
        <w:t>1</w:t>
      </w:r>
      <w:r w:rsidR="00226F5A">
        <w:rPr>
          <w:rFonts w:cs="Times New Roman"/>
        </w:rPr>
        <w:t>3</w:t>
      </w:r>
      <w:r w:rsidRPr="00292BC4">
        <w:rPr>
          <w:rFonts w:cs="Times New Roman"/>
        </w:rPr>
        <w:t>. Местонахождение и реквизиты сторон</w:t>
      </w:r>
    </w:p>
    <w:p w:rsidR="00D003C3" w:rsidRDefault="00D003C3" w:rsidP="004824A0">
      <w:pPr>
        <w:pStyle w:val="WW-"/>
        <w:tabs>
          <w:tab w:val="left" w:pos="-851"/>
        </w:tabs>
        <w:spacing w:after="0" w:line="240" w:lineRule="auto"/>
        <w:jc w:val="center"/>
        <w:rPr>
          <w:rFonts w:cs="Times New Roman"/>
        </w:rPr>
      </w:pPr>
    </w:p>
    <w:tbl>
      <w:tblPr>
        <w:tblpPr w:leftFromText="180" w:rightFromText="180" w:vertAnchor="text" w:horzAnchor="margin" w:tblpX="108" w:tblpY="131"/>
        <w:tblW w:w="9747" w:type="dxa"/>
        <w:tblLayout w:type="fixed"/>
        <w:tblLook w:val="04A0"/>
      </w:tblPr>
      <w:tblGrid>
        <w:gridCol w:w="5105"/>
        <w:gridCol w:w="4642"/>
      </w:tblGrid>
      <w:tr w:rsidR="00D003C3" w:rsidTr="00351577">
        <w:trPr>
          <w:trHeight w:val="146"/>
        </w:trPr>
        <w:tc>
          <w:tcPr>
            <w:tcW w:w="5105" w:type="dxa"/>
            <w:hideMark/>
          </w:tcPr>
          <w:p w:rsidR="00D003C3" w:rsidRPr="004824A0" w:rsidRDefault="00D003C3" w:rsidP="004824A0">
            <w:pPr>
              <w:tabs>
                <w:tab w:val="left" w:pos="709"/>
              </w:tabs>
              <w:jc w:val="both"/>
              <w:rPr>
                <w:lang w:eastAsia="en-US"/>
              </w:rPr>
            </w:pPr>
            <w:r w:rsidRPr="004824A0">
              <w:rPr>
                <w:lang w:eastAsia="en-US"/>
              </w:rPr>
              <w:t>ЗАКАЗЧИК:</w:t>
            </w:r>
          </w:p>
        </w:tc>
        <w:tc>
          <w:tcPr>
            <w:tcW w:w="4642" w:type="dxa"/>
            <w:hideMark/>
          </w:tcPr>
          <w:p w:rsidR="00D003C3" w:rsidRPr="004824A0" w:rsidRDefault="00D003C3" w:rsidP="004824A0">
            <w:pPr>
              <w:tabs>
                <w:tab w:val="left" w:pos="709"/>
              </w:tabs>
              <w:jc w:val="both"/>
              <w:rPr>
                <w:i/>
                <w:lang w:eastAsia="en-US"/>
              </w:rPr>
            </w:pPr>
            <w:r w:rsidRPr="004824A0">
              <w:rPr>
                <w:lang w:eastAsia="en-US"/>
              </w:rPr>
              <w:t>ИСПОЛНИТЕЛЬ:</w:t>
            </w:r>
          </w:p>
        </w:tc>
      </w:tr>
      <w:tr w:rsidR="00D003C3" w:rsidTr="00351577">
        <w:trPr>
          <w:trHeight w:val="71"/>
        </w:trPr>
        <w:tc>
          <w:tcPr>
            <w:tcW w:w="5105" w:type="dxa"/>
          </w:tcPr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Наименование: ФГБОУ ВО                                                    </w:t>
            </w:r>
          </w:p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«Калмыцкий государственный                                              </w:t>
            </w:r>
          </w:p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университет имени Б.Б. </w:t>
            </w:r>
            <w:proofErr w:type="spellStart"/>
            <w:r w:rsidRPr="004824A0">
              <w:rPr>
                <w:lang w:eastAsia="ar-SA"/>
              </w:rPr>
              <w:t>Городовикова</w:t>
            </w:r>
            <w:proofErr w:type="spellEnd"/>
            <w:r w:rsidRPr="004824A0">
              <w:rPr>
                <w:lang w:eastAsia="ar-SA"/>
              </w:rPr>
              <w:t xml:space="preserve">»                               </w:t>
            </w:r>
          </w:p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Юридический адрес:                                                                 </w:t>
            </w:r>
          </w:p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358000, Республика Калмыкия, </w:t>
            </w:r>
            <w:proofErr w:type="gramStart"/>
            <w:r w:rsidRPr="004824A0">
              <w:rPr>
                <w:lang w:eastAsia="ar-SA"/>
              </w:rPr>
              <w:t>г</w:t>
            </w:r>
            <w:proofErr w:type="gramEnd"/>
            <w:r w:rsidRPr="004824A0">
              <w:rPr>
                <w:lang w:eastAsia="ar-SA"/>
              </w:rPr>
              <w:t xml:space="preserve">. Элиста,                               </w:t>
            </w:r>
          </w:p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 ул. Пушкина, д.11                                                                       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ИНН 0814000257; КПП 081601001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Получатель: УФК по Нижегородской 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proofErr w:type="gramStart"/>
            <w:r w:rsidRPr="004824A0">
              <w:rPr>
                <w:lang w:eastAsia="ar-SA"/>
              </w:rPr>
              <w:t>области (ФГБОУ ВО «</w:t>
            </w:r>
            <w:proofErr w:type="spellStart"/>
            <w:r w:rsidRPr="004824A0">
              <w:rPr>
                <w:lang w:eastAsia="ar-SA"/>
              </w:rPr>
              <w:t>КалмГУ</w:t>
            </w:r>
            <w:proofErr w:type="spellEnd"/>
            <w:r w:rsidRPr="004824A0">
              <w:rPr>
                <w:lang w:eastAsia="ar-SA"/>
              </w:rPr>
              <w:t xml:space="preserve">» </w:t>
            </w:r>
            <w:proofErr w:type="gramEnd"/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лицевой счет  20056U95410)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Номер счета получателя (номер казначейского </w:t>
            </w:r>
            <w:r>
              <w:rPr>
                <w:lang w:eastAsia="ar-SA"/>
              </w:rPr>
              <w:t xml:space="preserve">счета): </w:t>
            </w:r>
            <w:r w:rsidRPr="004824A0">
              <w:rPr>
                <w:lang w:eastAsia="ar-SA"/>
              </w:rPr>
              <w:t>03214643000000013203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Номер счета банка получателя средств 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proofErr w:type="gramStart"/>
            <w:r w:rsidRPr="004824A0">
              <w:rPr>
                <w:lang w:eastAsia="ar-SA"/>
              </w:rPr>
              <w:t>(номер банковского счета, входящего в состав единого казначейского счета (ЕКС): 40102810745370000024</w:t>
            </w:r>
            <w:proofErr w:type="gramEnd"/>
          </w:p>
          <w:p w:rsidR="004824A0" w:rsidRPr="004824A0" w:rsidRDefault="004824A0" w:rsidP="004824A0">
            <w:pPr>
              <w:autoSpaceDE w:val="0"/>
              <w:autoSpaceDN w:val="0"/>
              <w:adjustRightIn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Банк:  ОКЦ № 1 Волго-Вятского ГУ Банка России//УФК по Нижегородской области, </w:t>
            </w:r>
            <w:proofErr w:type="gramStart"/>
            <w:r w:rsidRPr="004824A0">
              <w:rPr>
                <w:lang w:eastAsia="ar-SA"/>
              </w:rPr>
              <w:t>г</w:t>
            </w:r>
            <w:proofErr w:type="gramEnd"/>
            <w:r w:rsidRPr="004824A0">
              <w:rPr>
                <w:lang w:eastAsia="ar-SA"/>
              </w:rPr>
              <w:t>. Нижний Новгород.</w:t>
            </w:r>
          </w:p>
          <w:p w:rsidR="004824A0" w:rsidRPr="004824A0" w:rsidRDefault="004824A0" w:rsidP="004824A0">
            <w:pPr>
              <w:autoSpaceDE w:val="0"/>
              <w:autoSpaceDN w:val="0"/>
              <w:adjustRightInd w:val="0"/>
              <w:rPr>
                <w:lang w:eastAsia="ar-SA"/>
              </w:rPr>
            </w:pPr>
            <w:r w:rsidRPr="004824A0">
              <w:rPr>
                <w:lang w:eastAsia="ar-SA"/>
              </w:rPr>
              <w:t xml:space="preserve"> БИК 012202102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ОКТМО  85701000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ОКАТО 85401000000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ОГРН 1020800756844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ОКВЭД 85.22, ОКФС 12, ОКОПФ 75103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ОКПО  02069527;   ОКОГУ 1322600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Тел .(84722)37135</w:t>
            </w:r>
          </w:p>
          <w:p w:rsidR="004824A0" w:rsidRPr="004824A0" w:rsidRDefault="004824A0" w:rsidP="004824A0">
            <w:pPr>
              <w:rPr>
                <w:lang w:eastAsia="ar-SA"/>
              </w:rPr>
            </w:pPr>
            <w:r w:rsidRPr="004824A0">
              <w:rPr>
                <w:lang w:eastAsia="ar-SA"/>
              </w:rPr>
              <w:t>Эл</w:t>
            </w:r>
            <w:proofErr w:type="gramStart"/>
            <w:r w:rsidRPr="004824A0">
              <w:rPr>
                <w:lang w:eastAsia="ar-SA"/>
              </w:rPr>
              <w:t>.</w:t>
            </w:r>
            <w:proofErr w:type="gramEnd"/>
            <w:r w:rsidRPr="004824A0">
              <w:rPr>
                <w:lang w:eastAsia="ar-SA"/>
              </w:rPr>
              <w:t xml:space="preserve"> </w:t>
            </w:r>
            <w:proofErr w:type="gramStart"/>
            <w:r w:rsidRPr="004824A0">
              <w:rPr>
                <w:lang w:eastAsia="ar-SA"/>
              </w:rPr>
              <w:t>а</w:t>
            </w:r>
            <w:proofErr w:type="gramEnd"/>
            <w:r w:rsidRPr="004824A0">
              <w:rPr>
                <w:lang w:eastAsia="ar-SA"/>
              </w:rPr>
              <w:t xml:space="preserve">дрес: </w:t>
            </w:r>
            <w:hyperlink r:id="rId7" w:history="1">
              <w:r w:rsidRPr="004824A0">
                <w:rPr>
                  <w:lang w:eastAsia="ar-SA"/>
                </w:rPr>
                <w:t>uni@kalmsu.ru</w:t>
              </w:r>
            </w:hyperlink>
            <w:r w:rsidRPr="004824A0">
              <w:rPr>
                <w:lang w:eastAsia="ar-SA"/>
              </w:rPr>
              <w:t xml:space="preserve"> </w:t>
            </w:r>
          </w:p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</w:p>
          <w:p w:rsidR="004824A0" w:rsidRPr="004824A0" w:rsidRDefault="004824A0" w:rsidP="004824A0">
            <w:pPr>
              <w:suppressAutoHyphens/>
              <w:snapToGrid w:val="0"/>
              <w:rPr>
                <w:lang w:eastAsia="ar-SA"/>
              </w:rPr>
            </w:pPr>
          </w:p>
          <w:p w:rsidR="00D003C3" w:rsidRPr="004824A0" w:rsidRDefault="004824A0" w:rsidP="004824A0">
            <w:pPr>
              <w:pStyle w:val="af"/>
              <w:tabs>
                <w:tab w:val="left" w:pos="567"/>
                <w:tab w:val="left" w:pos="993"/>
                <w:tab w:val="left" w:pos="1276"/>
                <w:tab w:val="left" w:pos="1418"/>
              </w:tabs>
              <w:spacing w:after="0"/>
              <w:ind w:left="0"/>
              <w:rPr>
                <w:lang w:eastAsia="en-US"/>
              </w:rPr>
            </w:pPr>
            <w:r w:rsidRPr="004824A0">
              <w:rPr>
                <w:lang w:eastAsia="ar-SA"/>
              </w:rPr>
              <w:t xml:space="preserve"> </w:t>
            </w:r>
          </w:p>
        </w:tc>
        <w:tc>
          <w:tcPr>
            <w:tcW w:w="4642" w:type="dxa"/>
          </w:tcPr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ООО «</w:t>
            </w:r>
            <w:proofErr w:type="spellStart"/>
            <w:r w:rsidRPr="004824A0">
              <w:t>Стройэлектробыт</w:t>
            </w:r>
            <w:proofErr w:type="spellEnd"/>
            <w:r w:rsidRPr="004824A0">
              <w:t>»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 xml:space="preserve">347760 Ростовская обл. п. Целина ул. Западная, двлд.61, ком. 1 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тел/факс (86371) 9-51-71, 9-17-60</w:t>
            </w:r>
          </w:p>
          <w:p w:rsidR="009A20BB" w:rsidRPr="004824A0" w:rsidRDefault="009A20BB" w:rsidP="004824A0">
            <w:pPr>
              <w:tabs>
                <w:tab w:val="left" w:pos="540"/>
              </w:tabs>
              <w:rPr>
                <w:lang w:val="en-US"/>
              </w:rPr>
            </w:pPr>
            <w:r w:rsidRPr="004824A0">
              <w:rPr>
                <w:lang w:val="en-US"/>
              </w:rPr>
              <w:t>E-mail: mail@strbit.ru</w:t>
            </w:r>
          </w:p>
          <w:p w:rsidR="009A20BB" w:rsidRPr="004824A0" w:rsidRDefault="009A20BB" w:rsidP="004824A0">
            <w:pPr>
              <w:tabs>
                <w:tab w:val="left" w:pos="540"/>
              </w:tabs>
              <w:rPr>
                <w:lang w:val="en-US"/>
              </w:rPr>
            </w:pPr>
            <w:r w:rsidRPr="004824A0">
              <w:t>ИНН</w:t>
            </w:r>
            <w:r w:rsidRPr="004824A0">
              <w:rPr>
                <w:lang w:val="en-US"/>
              </w:rPr>
              <w:t xml:space="preserve"> 6136009668/</w:t>
            </w:r>
            <w:r w:rsidRPr="004824A0">
              <w:t>КПП</w:t>
            </w:r>
            <w:r w:rsidRPr="004824A0">
              <w:rPr>
                <w:lang w:val="en-US"/>
              </w:rPr>
              <w:t xml:space="preserve"> 613601001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ОГРН 1056136002108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ОКПО 76925501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ОКТМО 60656455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ОКВЭД 45.31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proofErr w:type="spellStart"/>
            <w:r w:rsidRPr="004824A0">
              <w:t>Рег.№</w:t>
            </w:r>
            <w:proofErr w:type="spellEnd"/>
            <w:r w:rsidRPr="004824A0">
              <w:t xml:space="preserve"> ПФР 071-035-005366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ПАО КБ «</w:t>
            </w:r>
            <w:proofErr w:type="spellStart"/>
            <w:r w:rsidRPr="004824A0">
              <w:t>Центр-инвест</w:t>
            </w:r>
            <w:proofErr w:type="spellEnd"/>
            <w:r w:rsidRPr="004824A0">
              <w:t>» г. Ростов-на-Дону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proofErr w:type="gramStart"/>
            <w:r w:rsidRPr="004824A0">
              <w:t>Р</w:t>
            </w:r>
            <w:proofErr w:type="gramEnd"/>
            <w:r w:rsidRPr="004824A0">
              <w:t>/с 40702810108500000027</w:t>
            </w:r>
          </w:p>
          <w:p w:rsidR="009A20BB" w:rsidRPr="004824A0" w:rsidRDefault="009A20BB" w:rsidP="004824A0">
            <w:pPr>
              <w:tabs>
                <w:tab w:val="left" w:pos="540"/>
              </w:tabs>
            </w:pPr>
            <w:r w:rsidRPr="004824A0">
              <w:t>К/с 30101810100000000762</w:t>
            </w:r>
          </w:p>
          <w:p w:rsidR="00D003C3" w:rsidRPr="004824A0" w:rsidRDefault="009A20BB" w:rsidP="004824A0">
            <w:pPr>
              <w:tabs>
                <w:tab w:val="left" w:pos="709"/>
              </w:tabs>
              <w:jc w:val="both"/>
              <w:rPr>
                <w:lang w:eastAsia="en-US"/>
              </w:rPr>
            </w:pPr>
            <w:r w:rsidRPr="004824A0">
              <w:t>БИК 046015762</w:t>
            </w:r>
          </w:p>
          <w:p w:rsidR="00D003C3" w:rsidRPr="004824A0" w:rsidRDefault="00D003C3" w:rsidP="004824A0">
            <w:pPr>
              <w:tabs>
                <w:tab w:val="left" w:pos="709"/>
              </w:tabs>
              <w:jc w:val="both"/>
              <w:rPr>
                <w:lang w:eastAsia="en-US"/>
              </w:rPr>
            </w:pPr>
          </w:p>
          <w:p w:rsidR="00D003C3" w:rsidRPr="004824A0" w:rsidRDefault="00D003C3" w:rsidP="004824A0">
            <w:pPr>
              <w:tabs>
                <w:tab w:val="left" w:pos="709"/>
              </w:tabs>
              <w:jc w:val="both"/>
              <w:rPr>
                <w:lang w:eastAsia="en-US"/>
              </w:rPr>
            </w:pPr>
          </w:p>
        </w:tc>
      </w:tr>
      <w:tr w:rsidR="00D003C3" w:rsidTr="00351577">
        <w:tc>
          <w:tcPr>
            <w:tcW w:w="5105" w:type="dxa"/>
          </w:tcPr>
          <w:p w:rsidR="00D003C3" w:rsidRDefault="00D003C3" w:rsidP="004824A0">
            <w:pPr>
              <w:tabs>
                <w:tab w:val="left" w:pos="709"/>
              </w:tabs>
              <w:jc w:val="both"/>
              <w:rPr>
                <w:lang w:eastAsia="en-US"/>
              </w:rPr>
            </w:pPr>
          </w:p>
        </w:tc>
        <w:tc>
          <w:tcPr>
            <w:tcW w:w="4642" w:type="dxa"/>
          </w:tcPr>
          <w:p w:rsidR="00D003C3" w:rsidRDefault="00D003C3" w:rsidP="004824A0">
            <w:pPr>
              <w:tabs>
                <w:tab w:val="left" w:pos="709"/>
              </w:tabs>
              <w:rPr>
                <w:lang w:eastAsia="en-US"/>
              </w:rPr>
            </w:pPr>
          </w:p>
        </w:tc>
      </w:tr>
    </w:tbl>
    <w:p w:rsidR="00D003C3" w:rsidRDefault="00D003C3" w:rsidP="004824A0">
      <w:pPr>
        <w:ind w:firstLine="284"/>
      </w:pPr>
    </w:p>
    <w:tbl>
      <w:tblPr>
        <w:tblStyle w:val="a8"/>
        <w:tblW w:w="978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03"/>
        <w:gridCol w:w="4678"/>
      </w:tblGrid>
      <w:tr w:rsidR="00D003C3" w:rsidTr="00351577">
        <w:trPr>
          <w:trHeight w:val="2324"/>
        </w:trPr>
        <w:tc>
          <w:tcPr>
            <w:tcW w:w="5103" w:type="dxa"/>
          </w:tcPr>
          <w:p w:rsidR="00D003C3" w:rsidRPr="00D003C3" w:rsidRDefault="00D003C3" w:rsidP="004824A0">
            <w:r w:rsidRPr="00D003C3">
              <w:t>Заказчик:</w:t>
            </w:r>
          </w:p>
          <w:p w:rsidR="00A94EE7" w:rsidRDefault="00A94EE7" w:rsidP="004824A0">
            <w:r>
              <w:t xml:space="preserve">Проректор по </w:t>
            </w:r>
            <w:r w:rsidR="000240E4">
              <w:t>административно-хозяйственной работе и строительству</w:t>
            </w:r>
            <w:r>
              <w:t xml:space="preserve"> </w:t>
            </w:r>
          </w:p>
          <w:p w:rsidR="00A94EE7" w:rsidRDefault="00A94EE7" w:rsidP="004824A0"/>
          <w:p w:rsidR="00D003C3" w:rsidRPr="00D003C3" w:rsidRDefault="00A94EE7" w:rsidP="004824A0">
            <w:r>
              <w:t>_____________________</w:t>
            </w:r>
            <w:r w:rsidR="000240E4">
              <w:t>Э.Б. Батырева</w:t>
            </w:r>
          </w:p>
          <w:p w:rsidR="00D003C3" w:rsidRPr="00D003C3" w:rsidRDefault="00D003C3" w:rsidP="004824A0"/>
          <w:p w:rsidR="00D003C3" w:rsidRPr="00D003C3" w:rsidRDefault="00D003C3" w:rsidP="004824A0"/>
          <w:p w:rsidR="00D003C3" w:rsidRPr="00D003C3" w:rsidRDefault="00D003C3" w:rsidP="004824A0">
            <w:pPr>
              <w:ind w:firstLine="708"/>
            </w:pPr>
          </w:p>
        </w:tc>
        <w:tc>
          <w:tcPr>
            <w:tcW w:w="4678" w:type="dxa"/>
          </w:tcPr>
          <w:p w:rsidR="00D003C3" w:rsidRPr="00D003C3" w:rsidRDefault="00D003C3" w:rsidP="004824A0">
            <w:r w:rsidRPr="00D003C3">
              <w:t>Исполнитель:</w:t>
            </w:r>
          </w:p>
          <w:p w:rsidR="009A20BB" w:rsidRPr="007C5561" w:rsidRDefault="009A20BB" w:rsidP="004824A0">
            <w:pPr>
              <w:tabs>
                <w:tab w:val="left" w:pos="540"/>
              </w:tabs>
            </w:pPr>
            <w:r w:rsidRPr="007C5561">
              <w:t>Генеральный директор</w:t>
            </w:r>
          </w:p>
          <w:p w:rsidR="009A20BB" w:rsidRPr="007C5561" w:rsidRDefault="009A20BB" w:rsidP="004824A0">
            <w:pPr>
              <w:tabs>
                <w:tab w:val="left" w:pos="540"/>
              </w:tabs>
            </w:pPr>
          </w:p>
          <w:p w:rsidR="000240E4" w:rsidRDefault="000240E4" w:rsidP="004824A0">
            <w:pPr>
              <w:tabs>
                <w:tab w:val="left" w:pos="540"/>
              </w:tabs>
            </w:pPr>
          </w:p>
          <w:p w:rsidR="009A20BB" w:rsidRPr="007C5561" w:rsidRDefault="009A20BB" w:rsidP="004824A0">
            <w:pPr>
              <w:tabs>
                <w:tab w:val="left" w:pos="540"/>
              </w:tabs>
            </w:pPr>
            <w:r>
              <w:t>________________</w:t>
            </w:r>
            <w:r w:rsidRPr="007C5561">
              <w:t xml:space="preserve">____ </w:t>
            </w:r>
            <w:r>
              <w:t>/</w:t>
            </w:r>
            <w:r w:rsidRPr="007C5561">
              <w:t>А.П. Давиденко</w:t>
            </w:r>
            <w:r>
              <w:t>/</w:t>
            </w:r>
          </w:p>
          <w:p w:rsidR="00D003C3" w:rsidRPr="00D003C3" w:rsidRDefault="00D003C3" w:rsidP="004824A0"/>
        </w:tc>
      </w:tr>
    </w:tbl>
    <w:p w:rsidR="00D003C3" w:rsidRPr="00292BC4" w:rsidRDefault="00D003C3" w:rsidP="004824A0">
      <w:pPr>
        <w:pStyle w:val="WW-"/>
        <w:tabs>
          <w:tab w:val="left" w:pos="-851"/>
        </w:tabs>
        <w:spacing w:after="0" w:line="240" w:lineRule="auto"/>
        <w:jc w:val="center"/>
        <w:rPr>
          <w:rFonts w:cs="Times New Roman"/>
        </w:rPr>
      </w:pPr>
    </w:p>
    <w:p w:rsidR="00E52055" w:rsidRPr="00292BC4" w:rsidRDefault="00E52055" w:rsidP="004824A0">
      <w:pPr>
        <w:pStyle w:val="WW-"/>
        <w:spacing w:after="0" w:line="240" w:lineRule="auto"/>
        <w:rPr>
          <w:rFonts w:cs="Times New Roman"/>
        </w:rPr>
      </w:pPr>
    </w:p>
    <w:tbl>
      <w:tblPr>
        <w:tblW w:w="9930" w:type="dxa"/>
        <w:tblInd w:w="108" w:type="dxa"/>
        <w:tblLayout w:type="fixed"/>
        <w:tblLook w:val="04A0"/>
      </w:tblPr>
      <w:tblGrid>
        <w:gridCol w:w="4823"/>
        <w:gridCol w:w="5107"/>
      </w:tblGrid>
      <w:tr w:rsidR="00E52055" w:rsidTr="00E52055">
        <w:tc>
          <w:tcPr>
            <w:tcW w:w="4820" w:type="dxa"/>
          </w:tcPr>
          <w:p w:rsidR="00E52055" w:rsidRPr="00292BC4" w:rsidRDefault="00E52055" w:rsidP="004824A0">
            <w:pPr>
              <w:pStyle w:val="WW-"/>
              <w:spacing w:after="0" w:line="240" w:lineRule="auto"/>
              <w:rPr>
                <w:rFonts w:cs="Times New Roman"/>
                <w:i/>
                <w:iCs/>
              </w:rPr>
            </w:pPr>
          </w:p>
        </w:tc>
        <w:tc>
          <w:tcPr>
            <w:tcW w:w="5103" w:type="dxa"/>
          </w:tcPr>
          <w:p w:rsidR="00E52055" w:rsidRDefault="00E52055" w:rsidP="004824A0">
            <w:pPr>
              <w:pStyle w:val="WW-"/>
              <w:spacing w:after="0" w:line="240" w:lineRule="auto"/>
              <w:rPr>
                <w:rFonts w:cs="Times New Roman"/>
                <w:i/>
                <w:iCs/>
              </w:rPr>
            </w:pPr>
          </w:p>
        </w:tc>
      </w:tr>
    </w:tbl>
    <w:p w:rsidR="00E52055" w:rsidRDefault="00E52055" w:rsidP="004824A0">
      <w:pPr>
        <w:pStyle w:val="WW-"/>
        <w:spacing w:after="0" w:line="240" w:lineRule="auto"/>
        <w:rPr>
          <w:rFonts w:cs="Times New Roman"/>
        </w:rPr>
      </w:pPr>
    </w:p>
    <w:sectPr w:rsidR="00E52055" w:rsidSect="00A66DA1">
      <w:headerReference w:type="even" r:id="rId8"/>
      <w:headerReference w:type="default" r:id="rId9"/>
      <w:pgSz w:w="11906" w:h="16838"/>
      <w:pgMar w:top="426" w:right="567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4888" w:rsidRDefault="00FF4888">
      <w:r>
        <w:separator/>
      </w:r>
    </w:p>
  </w:endnote>
  <w:endnote w:type="continuationSeparator" w:id="0">
    <w:p w:rsidR="00FF4888" w:rsidRDefault="00FF48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4888" w:rsidRDefault="00FF4888">
      <w:r>
        <w:separator/>
      </w:r>
    </w:p>
  </w:footnote>
  <w:footnote w:type="continuationSeparator" w:id="0">
    <w:p w:rsidR="00FF4888" w:rsidRDefault="00FF48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A49" w:rsidRDefault="00126F57" w:rsidP="00594C2E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855A49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1377B">
      <w:rPr>
        <w:rStyle w:val="aa"/>
        <w:noProof/>
      </w:rPr>
      <w:t>4</w:t>
    </w:r>
    <w:r>
      <w:rPr>
        <w:rStyle w:val="aa"/>
      </w:rPr>
      <w:fldChar w:fldCharType="end"/>
    </w:r>
  </w:p>
  <w:p w:rsidR="00855A49" w:rsidRDefault="00855A49">
    <w:pPr>
      <w:pStyle w:val="a9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A49" w:rsidRPr="005E7E52" w:rsidRDefault="00126F57" w:rsidP="00594C2E">
    <w:pPr>
      <w:pStyle w:val="a9"/>
      <w:framePr w:wrap="around" w:vAnchor="text" w:hAnchor="margin" w:xAlign="center" w:y="1"/>
      <w:rPr>
        <w:rStyle w:val="aa"/>
        <w:sz w:val="20"/>
        <w:szCs w:val="20"/>
      </w:rPr>
    </w:pPr>
    <w:r w:rsidRPr="005E7E52">
      <w:rPr>
        <w:rStyle w:val="aa"/>
        <w:sz w:val="20"/>
        <w:szCs w:val="20"/>
      </w:rPr>
      <w:fldChar w:fldCharType="begin"/>
    </w:r>
    <w:r w:rsidR="00855A49" w:rsidRPr="005E7E52">
      <w:rPr>
        <w:rStyle w:val="aa"/>
        <w:sz w:val="20"/>
        <w:szCs w:val="20"/>
      </w:rPr>
      <w:instrText xml:space="preserve">PAGE  </w:instrText>
    </w:r>
    <w:r w:rsidRPr="005E7E52">
      <w:rPr>
        <w:rStyle w:val="aa"/>
        <w:sz w:val="20"/>
        <w:szCs w:val="20"/>
      </w:rPr>
      <w:fldChar w:fldCharType="separate"/>
    </w:r>
    <w:r w:rsidR="008C5087">
      <w:rPr>
        <w:rStyle w:val="aa"/>
        <w:noProof/>
        <w:sz w:val="20"/>
        <w:szCs w:val="20"/>
      </w:rPr>
      <w:t>5</w:t>
    </w:r>
    <w:r w:rsidRPr="005E7E52">
      <w:rPr>
        <w:rStyle w:val="aa"/>
        <w:sz w:val="20"/>
        <w:szCs w:val="20"/>
      </w:rPr>
      <w:fldChar w:fldCharType="end"/>
    </w:r>
  </w:p>
  <w:p w:rsidR="00855A49" w:rsidRDefault="00855A49">
    <w:pPr>
      <w:pStyle w:val="a9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44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6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504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760" w:hanging="2880"/>
      </w:pPr>
    </w:lvl>
  </w:abstractNum>
  <w:abstractNum w:abstractNumId="2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/>
        <w:b w:val="0"/>
        <w:i w:val="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  <w:b w:val="0"/>
        <w:i w:val="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  <w:b w:val="0"/>
        <w:i w:val="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  <w:b w:val="0"/>
        <w:i w:val="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  <w:b w:val="0"/>
        <w:i w:val="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  <w:b w:val="0"/>
        <w:i w:val="0"/>
      </w:rPr>
    </w:lvl>
  </w:abstractNum>
  <w:abstractNum w:abstractNumId="3">
    <w:nsid w:val="10204F86"/>
    <w:multiLevelType w:val="hybridMultilevel"/>
    <w:tmpl w:val="F3D0265C"/>
    <w:lvl w:ilvl="0" w:tplc="6750CB68">
      <w:start w:val="8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67B178A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185D61C2"/>
    <w:multiLevelType w:val="hybridMultilevel"/>
    <w:tmpl w:val="ECDE9242"/>
    <w:lvl w:ilvl="0" w:tplc="0419000F">
      <w:start w:val="1"/>
      <w:numFmt w:val="decimal"/>
      <w:lvlText w:val="%1."/>
      <w:lvlJc w:val="left"/>
      <w:pPr>
        <w:ind w:left="376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5A7BD1"/>
    <w:multiLevelType w:val="hybridMultilevel"/>
    <w:tmpl w:val="9DEAB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0A59F3"/>
    <w:multiLevelType w:val="multilevel"/>
    <w:tmpl w:val="B3CAF3AC"/>
    <w:lvl w:ilvl="0">
      <w:start w:val="1"/>
      <w:numFmt w:val="decimal"/>
      <w:pStyle w:val="a"/>
      <w:suff w:val="space"/>
      <w:lvlText w:val="%1."/>
      <w:lvlJc w:val="left"/>
      <w:pPr>
        <w:ind w:left="284" w:hanging="284"/>
      </w:pPr>
      <w:rPr>
        <w:rFonts w:cs="Times New Roman"/>
      </w:rPr>
    </w:lvl>
    <w:lvl w:ilvl="1">
      <w:start w:val="1"/>
      <w:numFmt w:val="decimal"/>
      <w:pStyle w:val="a0"/>
      <w:lvlText w:val="%1.%2."/>
      <w:lvlJc w:val="left"/>
      <w:pPr>
        <w:tabs>
          <w:tab w:val="num" w:pos="720"/>
        </w:tabs>
        <w:ind w:left="510" w:hanging="510"/>
      </w:pPr>
      <w:rPr>
        <w:rFonts w:cs="Times New Roman"/>
        <w:b w:val="0"/>
        <w:i w:val="0"/>
      </w:rPr>
    </w:lvl>
    <w:lvl w:ilvl="2">
      <w:start w:val="1"/>
      <w:numFmt w:val="decimal"/>
      <w:pStyle w:val="2-"/>
      <w:lvlText w:val="%1.%2.%3."/>
      <w:lvlJc w:val="left"/>
      <w:pPr>
        <w:tabs>
          <w:tab w:val="num" w:pos="1304"/>
        </w:tabs>
        <w:ind w:left="1304" w:hanging="79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985"/>
        </w:tabs>
        <w:ind w:left="1985" w:hanging="68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35"/>
        </w:tabs>
        <w:ind w:left="2835" w:hanging="85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822" w:hanging="987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5262"/>
        </w:tabs>
        <w:ind w:left="4532" w:hanging="71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240" w:hanging="70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948" w:hanging="708"/>
      </w:pPr>
      <w:rPr>
        <w:rFonts w:cs="Times New Roman"/>
      </w:rPr>
    </w:lvl>
  </w:abstractNum>
  <w:abstractNum w:abstractNumId="8">
    <w:nsid w:val="37CB2284"/>
    <w:multiLevelType w:val="hybridMultilevel"/>
    <w:tmpl w:val="4B7C4810"/>
    <w:lvl w:ilvl="0" w:tplc="20D028DE">
      <w:start w:val="8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392040D3"/>
    <w:multiLevelType w:val="hybridMultilevel"/>
    <w:tmpl w:val="AFF6EB7A"/>
    <w:lvl w:ilvl="0" w:tplc="545A5A68">
      <w:start w:val="8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39256F03"/>
    <w:multiLevelType w:val="hybridMultilevel"/>
    <w:tmpl w:val="6EDEA940"/>
    <w:lvl w:ilvl="0" w:tplc="F164242E">
      <w:start w:val="6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5F5B37"/>
    <w:multiLevelType w:val="hybridMultilevel"/>
    <w:tmpl w:val="C338B906"/>
    <w:lvl w:ilvl="0" w:tplc="F192F432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4D7F5598"/>
    <w:multiLevelType w:val="hybridMultilevel"/>
    <w:tmpl w:val="AB5A4748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87013B"/>
    <w:multiLevelType w:val="hybridMultilevel"/>
    <w:tmpl w:val="C4E4106E"/>
    <w:lvl w:ilvl="0" w:tplc="FFFFFFFF">
      <w:start w:val="1"/>
      <w:numFmt w:val="bullet"/>
      <w:lvlText w:val="-"/>
      <w:lvlJc w:val="left"/>
      <w:pPr>
        <w:tabs>
          <w:tab w:val="num" w:pos="1260"/>
        </w:tabs>
        <w:ind w:left="1260" w:hanging="72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6D3B12"/>
    <w:multiLevelType w:val="multilevel"/>
    <w:tmpl w:val="265CEBA6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</w:lvl>
    <w:lvl w:ilvl="1">
      <w:start w:val="2"/>
      <w:numFmt w:val="decimal"/>
      <w:lvlText w:val="%1.%2."/>
      <w:lvlJc w:val="left"/>
      <w:pPr>
        <w:tabs>
          <w:tab w:val="num" w:pos="1500"/>
        </w:tabs>
        <w:ind w:left="1500" w:hanging="720"/>
      </w:pPr>
    </w:lvl>
    <w:lvl w:ilvl="2">
      <w:start w:val="1"/>
      <w:numFmt w:val="decimal"/>
      <w:lvlText w:val="%1.%2.%3."/>
      <w:lvlJc w:val="left"/>
      <w:pPr>
        <w:tabs>
          <w:tab w:val="num" w:pos="2280"/>
        </w:tabs>
        <w:ind w:left="2280" w:hanging="720"/>
      </w:pPr>
    </w:lvl>
    <w:lvl w:ilvl="3">
      <w:start w:val="1"/>
      <w:numFmt w:val="decimal"/>
      <w:lvlText w:val="%1.%2.%3.%4."/>
      <w:lvlJc w:val="left"/>
      <w:pPr>
        <w:tabs>
          <w:tab w:val="num" w:pos="3420"/>
        </w:tabs>
        <w:ind w:left="3420" w:hanging="1080"/>
      </w:pPr>
    </w:lvl>
    <w:lvl w:ilvl="4">
      <w:start w:val="1"/>
      <w:numFmt w:val="decimal"/>
      <w:lvlText w:val="%1.%2.%3.%4.%5."/>
      <w:lvlJc w:val="left"/>
      <w:pPr>
        <w:tabs>
          <w:tab w:val="num" w:pos="4200"/>
        </w:tabs>
        <w:ind w:left="4200" w:hanging="1080"/>
      </w:pPr>
    </w:lvl>
    <w:lvl w:ilvl="5">
      <w:start w:val="1"/>
      <w:numFmt w:val="decimal"/>
      <w:lvlText w:val="%1.%2.%3.%4.%5.%6."/>
      <w:lvlJc w:val="left"/>
      <w:pPr>
        <w:tabs>
          <w:tab w:val="num" w:pos="5340"/>
        </w:tabs>
        <w:ind w:left="53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7260"/>
        </w:tabs>
        <w:ind w:left="72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8400"/>
        </w:tabs>
        <w:ind w:left="8400" w:hanging="2160"/>
      </w:pPr>
    </w:lvl>
  </w:abstractNum>
  <w:abstractNum w:abstractNumId="15">
    <w:nsid w:val="52392452"/>
    <w:multiLevelType w:val="hybridMultilevel"/>
    <w:tmpl w:val="DAA812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07828C2"/>
    <w:multiLevelType w:val="hybridMultilevel"/>
    <w:tmpl w:val="79A07850"/>
    <w:lvl w:ilvl="0" w:tplc="0A42D978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68DB6DBA"/>
    <w:multiLevelType w:val="hybridMultilevel"/>
    <w:tmpl w:val="CF4C24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17"/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11"/>
  </w:num>
  <w:num w:numId="13">
    <w:abstractNumId w:val="9"/>
  </w:num>
  <w:num w:numId="14">
    <w:abstractNumId w:val="8"/>
  </w:num>
  <w:num w:numId="15">
    <w:abstractNumId w:val="3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51DD"/>
    <w:rsid w:val="00000E8C"/>
    <w:rsid w:val="00002DFA"/>
    <w:rsid w:val="000046A0"/>
    <w:rsid w:val="00005E16"/>
    <w:rsid w:val="00007180"/>
    <w:rsid w:val="000074AD"/>
    <w:rsid w:val="00014A61"/>
    <w:rsid w:val="0001560F"/>
    <w:rsid w:val="00016821"/>
    <w:rsid w:val="00016A91"/>
    <w:rsid w:val="00020433"/>
    <w:rsid w:val="0002049C"/>
    <w:rsid w:val="00021150"/>
    <w:rsid w:val="000234D3"/>
    <w:rsid w:val="000240E4"/>
    <w:rsid w:val="000254C9"/>
    <w:rsid w:val="000254F6"/>
    <w:rsid w:val="000269B5"/>
    <w:rsid w:val="00026EEA"/>
    <w:rsid w:val="00027286"/>
    <w:rsid w:val="00034591"/>
    <w:rsid w:val="00036B2D"/>
    <w:rsid w:val="000377D7"/>
    <w:rsid w:val="00037D96"/>
    <w:rsid w:val="00043E77"/>
    <w:rsid w:val="000444B7"/>
    <w:rsid w:val="00045DB5"/>
    <w:rsid w:val="000467D2"/>
    <w:rsid w:val="00050AF0"/>
    <w:rsid w:val="0005370A"/>
    <w:rsid w:val="000610BB"/>
    <w:rsid w:val="000616BC"/>
    <w:rsid w:val="00061944"/>
    <w:rsid w:val="00064D25"/>
    <w:rsid w:val="00064EC9"/>
    <w:rsid w:val="0006680A"/>
    <w:rsid w:val="00066EB7"/>
    <w:rsid w:val="0006712E"/>
    <w:rsid w:val="000674FF"/>
    <w:rsid w:val="00067EA7"/>
    <w:rsid w:val="00070389"/>
    <w:rsid w:val="00074C65"/>
    <w:rsid w:val="000903A0"/>
    <w:rsid w:val="00091063"/>
    <w:rsid w:val="00094F91"/>
    <w:rsid w:val="0009707A"/>
    <w:rsid w:val="000A0FD3"/>
    <w:rsid w:val="000A100C"/>
    <w:rsid w:val="000A1F88"/>
    <w:rsid w:val="000A57A9"/>
    <w:rsid w:val="000A6821"/>
    <w:rsid w:val="000A68CA"/>
    <w:rsid w:val="000B21D2"/>
    <w:rsid w:val="000B3D05"/>
    <w:rsid w:val="000B3DA9"/>
    <w:rsid w:val="000B7368"/>
    <w:rsid w:val="000B7945"/>
    <w:rsid w:val="000C1FAE"/>
    <w:rsid w:val="000C26DC"/>
    <w:rsid w:val="000C2E2D"/>
    <w:rsid w:val="000C313E"/>
    <w:rsid w:val="000C4A30"/>
    <w:rsid w:val="000C5154"/>
    <w:rsid w:val="000C51D4"/>
    <w:rsid w:val="000C6A8B"/>
    <w:rsid w:val="000C7FD8"/>
    <w:rsid w:val="000D1934"/>
    <w:rsid w:val="000D420B"/>
    <w:rsid w:val="000D465B"/>
    <w:rsid w:val="000D4FD4"/>
    <w:rsid w:val="000D5510"/>
    <w:rsid w:val="000D5FA2"/>
    <w:rsid w:val="000D7B1A"/>
    <w:rsid w:val="000E1962"/>
    <w:rsid w:val="000E1A89"/>
    <w:rsid w:val="000E2CCC"/>
    <w:rsid w:val="000E3769"/>
    <w:rsid w:val="000E533D"/>
    <w:rsid w:val="000E6833"/>
    <w:rsid w:val="000E7F05"/>
    <w:rsid w:val="000F1661"/>
    <w:rsid w:val="000F3377"/>
    <w:rsid w:val="000F6210"/>
    <w:rsid w:val="000F6DB6"/>
    <w:rsid w:val="0010012C"/>
    <w:rsid w:val="0010267F"/>
    <w:rsid w:val="001051DD"/>
    <w:rsid w:val="00106DE9"/>
    <w:rsid w:val="00107119"/>
    <w:rsid w:val="00111F3D"/>
    <w:rsid w:val="0011258A"/>
    <w:rsid w:val="00113134"/>
    <w:rsid w:val="00114791"/>
    <w:rsid w:val="00116DF6"/>
    <w:rsid w:val="00117DEA"/>
    <w:rsid w:val="0012003E"/>
    <w:rsid w:val="0012238B"/>
    <w:rsid w:val="001235F7"/>
    <w:rsid w:val="00123C5A"/>
    <w:rsid w:val="0012642B"/>
    <w:rsid w:val="00126C68"/>
    <w:rsid w:val="00126F57"/>
    <w:rsid w:val="00126FB6"/>
    <w:rsid w:val="00127696"/>
    <w:rsid w:val="00133CC8"/>
    <w:rsid w:val="00133D5F"/>
    <w:rsid w:val="00135F76"/>
    <w:rsid w:val="00136AC2"/>
    <w:rsid w:val="001408CB"/>
    <w:rsid w:val="0014161C"/>
    <w:rsid w:val="0014229C"/>
    <w:rsid w:val="0014235A"/>
    <w:rsid w:val="00142A14"/>
    <w:rsid w:val="00144A13"/>
    <w:rsid w:val="00145516"/>
    <w:rsid w:val="00147E29"/>
    <w:rsid w:val="00147EBF"/>
    <w:rsid w:val="00153E8B"/>
    <w:rsid w:val="00154257"/>
    <w:rsid w:val="00154ECF"/>
    <w:rsid w:val="00155123"/>
    <w:rsid w:val="00155439"/>
    <w:rsid w:val="00155FA8"/>
    <w:rsid w:val="00156ADC"/>
    <w:rsid w:val="001575E7"/>
    <w:rsid w:val="001579F4"/>
    <w:rsid w:val="00160BB4"/>
    <w:rsid w:val="00161C60"/>
    <w:rsid w:val="00162765"/>
    <w:rsid w:val="00167928"/>
    <w:rsid w:val="00170E22"/>
    <w:rsid w:val="001724CF"/>
    <w:rsid w:val="001738C4"/>
    <w:rsid w:val="001768E0"/>
    <w:rsid w:val="0017779B"/>
    <w:rsid w:val="0018195E"/>
    <w:rsid w:val="0018366F"/>
    <w:rsid w:val="0018370C"/>
    <w:rsid w:val="001839DB"/>
    <w:rsid w:val="00183F8B"/>
    <w:rsid w:val="001855F9"/>
    <w:rsid w:val="00185F8C"/>
    <w:rsid w:val="00186E66"/>
    <w:rsid w:val="001903B2"/>
    <w:rsid w:val="001905AE"/>
    <w:rsid w:val="00190B8D"/>
    <w:rsid w:val="00197941"/>
    <w:rsid w:val="00197C51"/>
    <w:rsid w:val="001A03B0"/>
    <w:rsid w:val="001A1123"/>
    <w:rsid w:val="001A453C"/>
    <w:rsid w:val="001A5902"/>
    <w:rsid w:val="001A595D"/>
    <w:rsid w:val="001A71AA"/>
    <w:rsid w:val="001B083B"/>
    <w:rsid w:val="001B3C6F"/>
    <w:rsid w:val="001B3FF9"/>
    <w:rsid w:val="001B4526"/>
    <w:rsid w:val="001B5174"/>
    <w:rsid w:val="001B5B97"/>
    <w:rsid w:val="001B6073"/>
    <w:rsid w:val="001B7165"/>
    <w:rsid w:val="001B76A7"/>
    <w:rsid w:val="001C122F"/>
    <w:rsid w:val="001C64A3"/>
    <w:rsid w:val="001D4200"/>
    <w:rsid w:val="001D5919"/>
    <w:rsid w:val="001E31B1"/>
    <w:rsid w:val="001E4997"/>
    <w:rsid w:val="001E5E97"/>
    <w:rsid w:val="001F0DE2"/>
    <w:rsid w:val="001F1BC5"/>
    <w:rsid w:val="001F6049"/>
    <w:rsid w:val="001F7F0F"/>
    <w:rsid w:val="0020191A"/>
    <w:rsid w:val="00202CD9"/>
    <w:rsid w:val="00206146"/>
    <w:rsid w:val="0020707A"/>
    <w:rsid w:val="0021125F"/>
    <w:rsid w:val="00212B5B"/>
    <w:rsid w:val="002161A9"/>
    <w:rsid w:val="00220881"/>
    <w:rsid w:val="00222282"/>
    <w:rsid w:val="0022522E"/>
    <w:rsid w:val="002258B7"/>
    <w:rsid w:val="00225B89"/>
    <w:rsid w:val="00226F5A"/>
    <w:rsid w:val="002301FD"/>
    <w:rsid w:val="002309D8"/>
    <w:rsid w:val="00231497"/>
    <w:rsid w:val="00231A01"/>
    <w:rsid w:val="00232654"/>
    <w:rsid w:val="002347D6"/>
    <w:rsid w:val="002363CC"/>
    <w:rsid w:val="00236B31"/>
    <w:rsid w:val="00236E2C"/>
    <w:rsid w:val="00237325"/>
    <w:rsid w:val="0023753F"/>
    <w:rsid w:val="002401CB"/>
    <w:rsid w:val="00240D68"/>
    <w:rsid w:val="00244C2C"/>
    <w:rsid w:val="002461BE"/>
    <w:rsid w:val="0024701B"/>
    <w:rsid w:val="0025203B"/>
    <w:rsid w:val="002529E6"/>
    <w:rsid w:val="00261A8E"/>
    <w:rsid w:val="00265788"/>
    <w:rsid w:val="00266C73"/>
    <w:rsid w:val="0026713E"/>
    <w:rsid w:val="00267D19"/>
    <w:rsid w:val="00270045"/>
    <w:rsid w:val="00271ADE"/>
    <w:rsid w:val="00272A5C"/>
    <w:rsid w:val="00272A9C"/>
    <w:rsid w:val="00272EFF"/>
    <w:rsid w:val="00276098"/>
    <w:rsid w:val="002762F3"/>
    <w:rsid w:val="00276EE7"/>
    <w:rsid w:val="002777FA"/>
    <w:rsid w:val="0028244E"/>
    <w:rsid w:val="002837CD"/>
    <w:rsid w:val="0028464D"/>
    <w:rsid w:val="002848EE"/>
    <w:rsid w:val="00284BB3"/>
    <w:rsid w:val="00287208"/>
    <w:rsid w:val="002879D9"/>
    <w:rsid w:val="00292BC4"/>
    <w:rsid w:val="00294E2D"/>
    <w:rsid w:val="002953A0"/>
    <w:rsid w:val="002A2CC6"/>
    <w:rsid w:val="002A4E01"/>
    <w:rsid w:val="002A51E5"/>
    <w:rsid w:val="002A64B9"/>
    <w:rsid w:val="002B0CFD"/>
    <w:rsid w:val="002B2ACF"/>
    <w:rsid w:val="002B4B7A"/>
    <w:rsid w:val="002B507D"/>
    <w:rsid w:val="002B63DB"/>
    <w:rsid w:val="002C19A4"/>
    <w:rsid w:val="002C3991"/>
    <w:rsid w:val="002C3ADF"/>
    <w:rsid w:val="002C6636"/>
    <w:rsid w:val="002D0A99"/>
    <w:rsid w:val="002D3F36"/>
    <w:rsid w:val="002D484D"/>
    <w:rsid w:val="002D7B6E"/>
    <w:rsid w:val="002E3223"/>
    <w:rsid w:val="002E4CE9"/>
    <w:rsid w:val="002E50E2"/>
    <w:rsid w:val="002E59AA"/>
    <w:rsid w:val="002F25D5"/>
    <w:rsid w:val="002F39C2"/>
    <w:rsid w:val="002F4A49"/>
    <w:rsid w:val="002F7F95"/>
    <w:rsid w:val="00300837"/>
    <w:rsid w:val="003009F7"/>
    <w:rsid w:val="003017D5"/>
    <w:rsid w:val="003022B4"/>
    <w:rsid w:val="003030DD"/>
    <w:rsid w:val="0030770B"/>
    <w:rsid w:val="003124B3"/>
    <w:rsid w:val="003130BE"/>
    <w:rsid w:val="0031377B"/>
    <w:rsid w:val="003175C1"/>
    <w:rsid w:val="00321590"/>
    <w:rsid w:val="003215A7"/>
    <w:rsid w:val="0032519E"/>
    <w:rsid w:val="00330014"/>
    <w:rsid w:val="0033115D"/>
    <w:rsid w:val="003326EF"/>
    <w:rsid w:val="00333B1B"/>
    <w:rsid w:val="003351EF"/>
    <w:rsid w:val="00336593"/>
    <w:rsid w:val="00340FA9"/>
    <w:rsid w:val="003426F3"/>
    <w:rsid w:val="003442CE"/>
    <w:rsid w:val="00345034"/>
    <w:rsid w:val="00346CAA"/>
    <w:rsid w:val="00347027"/>
    <w:rsid w:val="00350E44"/>
    <w:rsid w:val="00350F57"/>
    <w:rsid w:val="0035245D"/>
    <w:rsid w:val="00353DD0"/>
    <w:rsid w:val="00354B77"/>
    <w:rsid w:val="003562CF"/>
    <w:rsid w:val="00356B02"/>
    <w:rsid w:val="00357D57"/>
    <w:rsid w:val="00360849"/>
    <w:rsid w:val="00360B4B"/>
    <w:rsid w:val="003620CC"/>
    <w:rsid w:val="00362BB3"/>
    <w:rsid w:val="00371EEB"/>
    <w:rsid w:val="003725DE"/>
    <w:rsid w:val="00372DE7"/>
    <w:rsid w:val="00373944"/>
    <w:rsid w:val="003746C0"/>
    <w:rsid w:val="003756AA"/>
    <w:rsid w:val="00380954"/>
    <w:rsid w:val="00382058"/>
    <w:rsid w:val="00385766"/>
    <w:rsid w:val="0038599F"/>
    <w:rsid w:val="00386090"/>
    <w:rsid w:val="00387A5A"/>
    <w:rsid w:val="00387B78"/>
    <w:rsid w:val="00387C20"/>
    <w:rsid w:val="00390AAB"/>
    <w:rsid w:val="0039138E"/>
    <w:rsid w:val="0039148E"/>
    <w:rsid w:val="003946D6"/>
    <w:rsid w:val="00395602"/>
    <w:rsid w:val="0039643D"/>
    <w:rsid w:val="00396672"/>
    <w:rsid w:val="00396695"/>
    <w:rsid w:val="00396944"/>
    <w:rsid w:val="00396BDF"/>
    <w:rsid w:val="00397ABD"/>
    <w:rsid w:val="003A00D8"/>
    <w:rsid w:val="003A1F9E"/>
    <w:rsid w:val="003A3459"/>
    <w:rsid w:val="003A423A"/>
    <w:rsid w:val="003A6A26"/>
    <w:rsid w:val="003A6EB3"/>
    <w:rsid w:val="003B0ECC"/>
    <w:rsid w:val="003B0FB9"/>
    <w:rsid w:val="003B216C"/>
    <w:rsid w:val="003B3FC5"/>
    <w:rsid w:val="003C183E"/>
    <w:rsid w:val="003C248D"/>
    <w:rsid w:val="003C2CCC"/>
    <w:rsid w:val="003C7ADC"/>
    <w:rsid w:val="003D10C4"/>
    <w:rsid w:val="003D242D"/>
    <w:rsid w:val="003D3428"/>
    <w:rsid w:val="003D42C8"/>
    <w:rsid w:val="003D4E31"/>
    <w:rsid w:val="003D5D48"/>
    <w:rsid w:val="003D5F02"/>
    <w:rsid w:val="003E0234"/>
    <w:rsid w:val="003E123D"/>
    <w:rsid w:val="003E156E"/>
    <w:rsid w:val="003E3EC6"/>
    <w:rsid w:val="003E5171"/>
    <w:rsid w:val="003F1228"/>
    <w:rsid w:val="003F2834"/>
    <w:rsid w:val="003F3A6D"/>
    <w:rsid w:val="003F4AD4"/>
    <w:rsid w:val="00400853"/>
    <w:rsid w:val="004017B7"/>
    <w:rsid w:val="0040270F"/>
    <w:rsid w:val="00402CD2"/>
    <w:rsid w:val="0040496C"/>
    <w:rsid w:val="00414CD5"/>
    <w:rsid w:val="00415204"/>
    <w:rsid w:val="00416876"/>
    <w:rsid w:val="00417568"/>
    <w:rsid w:val="0042004A"/>
    <w:rsid w:val="004222FC"/>
    <w:rsid w:val="00423245"/>
    <w:rsid w:val="00425140"/>
    <w:rsid w:val="0042580F"/>
    <w:rsid w:val="0042737F"/>
    <w:rsid w:val="004322E3"/>
    <w:rsid w:val="0043270A"/>
    <w:rsid w:val="004329D1"/>
    <w:rsid w:val="00432F33"/>
    <w:rsid w:val="0043475B"/>
    <w:rsid w:val="00435482"/>
    <w:rsid w:val="00442E01"/>
    <w:rsid w:val="00443568"/>
    <w:rsid w:val="004445D9"/>
    <w:rsid w:val="00447EAF"/>
    <w:rsid w:val="0045190D"/>
    <w:rsid w:val="004526E2"/>
    <w:rsid w:val="00453501"/>
    <w:rsid w:val="00453A41"/>
    <w:rsid w:val="00453ED3"/>
    <w:rsid w:val="0045405D"/>
    <w:rsid w:val="004540C6"/>
    <w:rsid w:val="004556CD"/>
    <w:rsid w:val="00462527"/>
    <w:rsid w:val="00462BD6"/>
    <w:rsid w:val="00465710"/>
    <w:rsid w:val="00466BB5"/>
    <w:rsid w:val="004679B0"/>
    <w:rsid w:val="004701B7"/>
    <w:rsid w:val="004712E0"/>
    <w:rsid w:val="00472A3B"/>
    <w:rsid w:val="00472DFC"/>
    <w:rsid w:val="0048005E"/>
    <w:rsid w:val="00480498"/>
    <w:rsid w:val="004813F6"/>
    <w:rsid w:val="004824A0"/>
    <w:rsid w:val="00483027"/>
    <w:rsid w:val="00483C03"/>
    <w:rsid w:val="0048578E"/>
    <w:rsid w:val="004857A0"/>
    <w:rsid w:val="00487491"/>
    <w:rsid w:val="00491C3D"/>
    <w:rsid w:val="004936B4"/>
    <w:rsid w:val="004959CF"/>
    <w:rsid w:val="004A0B0D"/>
    <w:rsid w:val="004A49AE"/>
    <w:rsid w:val="004A6346"/>
    <w:rsid w:val="004A688B"/>
    <w:rsid w:val="004A7756"/>
    <w:rsid w:val="004B11D7"/>
    <w:rsid w:val="004B2C60"/>
    <w:rsid w:val="004B3CFA"/>
    <w:rsid w:val="004B4A7D"/>
    <w:rsid w:val="004C208E"/>
    <w:rsid w:val="004C5BCB"/>
    <w:rsid w:val="004D1C26"/>
    <w:rsid w:val="004D2212"/>
    <w:rsid w:val="004D2383"/>
    <w:rsid w:val="004D3068"/>
    <w:rsid w:val="004D411E"/>
    <w:rsid w:val="004D4901"/>
    <w:rsid w:val="004D6342"/>
    <w:rsid w:val="004D63DA"/>
    <w:rsid w:val="004E3F8D"/>
    <w:rsid w:val="004F3BEB"/>
    <w:rsid w:val="004F732C"/>
    <w:rsid w:val="004F75AE"/>
    <w:rsid w:val="005026EC"/>
    <w:rsid w:val="00502C9C"/>
    <w:rsid w:val="00502F5E"/>
    <w:rsid w:val="0050385E"/>
    <w:rsid w:val="005071E4"/>
    <w:rsid w:val="00507C61"/>
    <w:rsid w:val="00507EE1"/>
    <w:rsid w:val="005103A2"/>
    <w:rsid w:val="00510885"/>
    <w:rsid w:val="00511132"/>
    <w:rsid w:val="0051284E"/>
    <w:rsid w:val="00512B62"/>
    <w:rsid w:val="0051333D"/>
    <w:rsid w:val="00513AB5"/>
    <w:rsid w:val="00517A4C"/>
    <w:rsid w:val="00517BAB"/>
    <w:rsid w:val="00520854"/>
    <w:rsid w:val="00520A65"/>
    <w:rsid w:val="00521FF5"/>
    <w:rsid w:val="00522444"/>
    <w:rsid w:val="00525431"/>
    <w:rsid w:val="00525C21"/>
    <w:rsid w:val="005269E8"/>
    <w:rsid w:val="0052739E"/>
    <w:rsid w:val="00527ECA"/>
    <w:rsid w:val="00527F34"/>
    <w:rsid w:val="005304A6"/>
    <w:rsid w:val="00530FD6"/>
    <w:rsid w:val="00531AF3"/>
    <w:rsid w:val="00532188"/>
    <w:rsid w:val="005324A2"/>
    <w:rsid w:val="00533005"/>
    <w:rsid w:val="00534B7F"/>
    <w:rsid w:val="00535047"/>
    <w:rsid w:val="005350B1"/>
    <w:rsid w:val="0054118E"/>
    <w:rsid w:val="00544D50"/>
    <w:rsid w:val="00544DFD"/>
    <w:rsid w:val="00546190"/>
    <w:rsid w:val="005469D5"/>
    <w:rsid w:val="00547D48"/>
    <w:rsid w:val="0055344A"/>
    <w:rsid w:val="005541B3"/>
    <w:rsid w:val="005558D4"/>
    <w:rsid w:val="005563F8"/>
    <w:rsid w:val="00561FFE"/>
    <w:rsid w:val="00563B83"/>
    <w:rsid w:val="0056559B"/>
    <w:rsid w:val="00566A01"/>
    <w:rsid w:val="00572507"/>
    <w:rsid w:val="00573F65"/>
    <w:rsid w:val="005756F2"/>
    <w:rsid w:val="00575B17"/>
    <w:rsid w:val="005769F3"/>
    <w:rsid w:val="00580352"/>
    <w:rsid w:val="005803CC"/>
    <w:rsid w:val="005814C8"/>
    <w:rsid w:val="005836F2"/>
    <w:rsid w:val="00584A99"/>
    <w:rsid w:val="005876C7"/>
    <w:rsid w:val="00591F41"/>
    <w:rsid w:val="005938BA"/>
    <w:rsid w:val="00594C2E"/>
    <w:rsid w:val="005959D9"/>
    <w:rsid w:val="00596821"/>
    <w:rsid w:val="00597A41"/>
    <w:rsid w:val="005A11DF"/>
    <w:rsid w:val="005A54CA"/>
    <w:rsid w:val="005A5793"/>
    <w:rsid w:val="005A60F0"/>
    <w:rsid w:val="005A7CCE"/>
    <w:rsid w:val="005B1439"/>
    <w:rsid w:val="005B2EE4"/>
    <w:rsid w:val="005B3370"/>
    <w:rsid w:val="005B6DAE"/>
    <w:rsid w:val="005B723D"/>
    <w:rsid w:val="005B7A85"/>
    <w:rsid w:val="005B7BF9"/>
    <w:rsid w:val="005C05AB"/>
    <w:rsid w:val="005C4C8A"/>
    <w:rsid w:val="005C5236"/>
    <w:rsid w:val="005D175D"/>
    <w:rsid w:val="005D1DE3"/>
    <w:rsid w:val="005D276B"/>
    <w:rsid w:val="005D3AB3"/>
    <w:rsid w:val="005E0B0C"/>
    <w:rsid w:val="005E0FDE"/>
    <w:rsid w:val="005E13AF"/>
    <w:rsid w:val="005E1A76"/>
    <w:rsid w:val="005E2612"/>
    <w:rsid w:val="005E3405"/>
    <w:rsid w:val="005E393F"/>
    <w:rsid w:val="005E475A"/>
    <w:rsid w:val="005E5EAF"/>
    <w:rsid w:val="005E5F37"/>
    <w:rsid w:val="005E7E52"/>
    <w:rsid w:val="005F0A4C"/>
    <w:rsid w:val="005F142F"/>
    <w:rsid w:val="005F2AFF"/>
    <w:rsid w:val="005F2C6A"/>
    <w:rsid w:val="005F321F"/>
    <w:rsid w:val="005F781B"/>
    <w:rsid w:val="00600015"/>
    <w:rsid w:val="006013AE"/>
    <w:rsid w:val="00602250"/>
    <w:rsid w:val="0060626F"/>
    <w:rsid w:val="006109D9"/>
    <w:rsid w:val="00610CE8"/>
    <w:rsid w:val="00613477"/>
    <w:rsid w:val="006135BB"/>
    <w:rsid w:val="00616213"/>
    <w:rsid w:val="006164A7"/>
    <w:rsid w:val="00616998"/>
    <w:rsid w:val="00620A1D"/>
    <w:rsid w:val="00621FD7"/>
    <w:rsid w:val="00622B49"/>
    <w:rsid w:val="00622CA5"/>
    <w:rsid w:val="00623521"/>
    <w:rsid w:val="00626635"/>
    <w:rsid w:val="00631306"/>
    <w:rsid w:val="006320A4"/>
    <w:rsid w:val="00633047"/>
    <w:rsid w:val="00633AA3"/>
    <w:rsid w:val="006350C9"/>
    <w:rsid w:val="0063543E"/>
    <w:rsid w:val="0063601F"/>
    <w:rsid w:val="00636601"/>
    <w:rsid w:val="00637546"/>
    <w:rsid w:val="00637EAD"/>
    <w:rsid w:val="0064192E"/>
    <w:rsid w:val="00644D9A"/>
    <w:rsid w:val="0064793F"/>
    <w:rsid w:val="00652A1C"/>
    <w:rsid w:val="00653370"/>
    <w:rsid w:val="0065382F"/>
    <w:rsid w:val="00655280"/>
    <w:rsid w:val="00655584"/>
    <w:rsid w:val="006558AD"/>
    <w:rsid w:val="0065717F"/>
    <w:rsid w:val="00664639"/>
    <w:rsid w:val="00665B28"/>
    <w:rsid w:val="00667365"/>
    <w:rsid w:val="00667ADF"/>
    <w:rsid w:val="00667D71"/>
    <w:rsid w:val="00670A2F"/>
    <w:rsid w:val="00673B1C"/>
    <w:rsid w:val="00674E73"/>
    <w:rsid w:val="0067501C"/>
    <w:rsid w:val="006767E4"/>
    <w:rsid w:val="00676D7E"/>
    <w:rsid w:val="0068192B"/>
    <w:rsid w:val="00683377"/>
    <w:rsid w:val="006839A7"/>
    <w:rsid w:val="00683A5F"/>
    <w:rsid w:val="00684036"/>
    <w:rsid w:val="006912F0"/>
    <w:rsid w:val="006946DB"/>
    <w:rsid w:val="006960A7"/>
    <w:rsid w:val="006964F8"/>
    <w:rsid w:val="006973E6"/>
    <w:rsid w:val="00697FC5"/>
    <w:rsid w:val="006A1AAC"/>
    <w:rsid w:val="006A36F8"/>
    <w:rsid w:val="006A376D"/>
    <w:rsid w:val="006A4B93"/>
    <w:rsid w:val="006A50AF"/>
    <w:rsid w:val="006A572B"/>
    <w:rsid w:val="006A6689"/>
    <w:rsid w:val="006A6FCA"/>
    <w:rsid w:val="006A7DB0"/>
    <w:rsid w:val="006B253A"/>
    <w:rsid w:val="006B264F"/>
    <w:rsid w:val="006B286A"/>
    <w:rsid w:val="006B3123"/>
    <w:rsid w:val="006B39C7"/>
    <w:rsid w:val="006B4440"/>
    <w:rsid w:val="006B50E1"/>
    <w:rsid w:val="006B533D"/>
    <w:rsid w:val="006B5387"/>
    <w:rsid w:val="006B5884"/>
    <w:rsid w:val="006B5EE2"/>
    <w:rsid w:val="006B6B4E"/>
    <w:rsid w:val="006C425C"/>
    <w:rsid w:val="006C5CC4"/>
    <w:rsid w:val="006C60E5"/>
    <w:rsid w:val="006D26E9"/>
    <w:rsid w:val="006D56EA"/>
    <w:rsid w:val="006D5E57"/>
    <w:rsid w:val="006D6FBE"/>
    <w:rsid w:val="006D7EFF"/>
    <w:rsid w:val="006D7F73"/>
    <w:rsid w:val="006E097D"/>
    <w:rsid w:val="006E0E9F"/>
    <w:rsid w:val="006E25FB"/>
    <w:rsid w:val="006E2AB2"/>
    <w:rsid w:val="006E3651"/>
    <w:rsid w:val="006E4D69"/>
    <w:rsid w:val="006E5069"/>
    <w:rsid w:val="006E7F31"/>
    <w:rsid w:val="006F2450"/>
    <w:rsid w:val="006F33A5"/>
    <w:rsid w:val="006F37F9"/>
    <w:rsid w:val="006F4930"/>
    <w:rsid w:val="006F5159"/>
    <w:rsid w:val="006F6A40"/>
    <w:rsid w:val="00700478"/>
    <w:rsid w:val="007018CE"/>
    <w:rsid w:val="00710EE6"/>
    <w:rsid w:val="00712761"/>
    <w:rsid w:val="0071633C"/>
    <w:rsid w:val="00716B84"/>
    <w:rsid w:val="00716C45"/>
    <w:rsid w:val="00717B10"/>
    <w:rsid w:val="0072039F"/>
    <w:rsid w:val="007208A4"/>
    <w:rsid w:val="007212B1"/>
    <w:rsid w:val="00725FDB"/>
    <w:rsid w:val="007266DC"/>
    <w:rsid w:val="00726B37"/>
    <w:rsid w:val="00726EB3"/>
    <w:rsid w:val="00727B8E"/>
    <w:rsid w:val="00730DCC"/>
    <w:rsid w:val="00732507"/>
    <w:rsid w:val="00732853"/>
    <w:rsid w:val="007333E7"/>
    <w:rsid w:val="00733FD5"/>
    <w:rsid w:val="00735220"/>
    <w:rsid w:val="00736CC4"/>
    <w:rsid w:val="00737304"/>
    <w:rsid w:val="00740FDF"/>
    <w:rsid w:val="00744378"/>
    <w:rsid w:val="00746C55"/>
    <w:rsid w:val="00750A55"/>
    <w:rsid w:val="00751748"/>
    <w:rsid w:val="00757529"/>
    <w:rsid w:val="0076254C"/>
    <w:rsid w:val="00762FDD"/>
    <w:rsid w:val="00764592"/>
    <w:rsid w:val="00765DE1"/>
    <w:rsid w:val="00767115"/>
    <w:rsid w:val="00771797"/>
    <w:rsid w:val="00775419"/>
    <w:rsid w:val="007759D8"/>
    <w:rsid w:val="00775E5B"/>
    <w:rsid w:val="007777D6"/>
    <w:rsid w:val="007805F5"/>
    <w:rsid w:val="00780A53"/>
    <w:rsid w:val="00780FD2"/>
    <w:rsid w:val="0078171D"/>
    <w:rsid w:val="007836C5"/>
    <w:rsid w:val="00784B1F"/>
    <w:rsid w:val="00785886"/>
    <w:rsid w:val="00785B95"/>
    <w:rsid w:val="007905C5"/>
    <w:rsid w:val="0079139E"/>
    <w:rsid w:val="007914FA"/>
    <w:rsid w:val="00791EE3"/>
    <w:rsid w:val="00792BFF"/>
    <w:rsid w:val="007972DA"/>
    <w:rsid w:val="007A0D9B"/>
    <w:rsid w:val="007A325C"/>
    <w:rsid w:val="007A382E"/>
    <w:rsid w:val="007A4C58"/>
    <w:rsid w:val="007A517A"/>
    <w:rsid w:val="007B05A7"/>
    <w:rsid w:val="007B21D7"/>
    <w:rsid w:val="007B255B"/>
    <w:rsid w:val="007B5235"/>
    <w:rsid w:val="007B6ADD"/>
    <w:rsid w:val="007B751A"/>
    <w:rsid w:val="007C051B"/>
    <w:rsid w:val="007C0E66"/>
    <w:rsid w:val="007C23DD"/>
    <w:rsid w:val="007C3D8A"/>
    <w:rsid w:val="007C3E9C"/>
    <w:rsid w:val="007C489F"/>
    <w:rsid w:val="007C50D0"/>
    <w:rsid w:val="007C6875"/>
    <w:rsid w:val="007D097B"/>
    <w:rsid w:val="007D0A45"/>
    <w:rsid w:val="007D2096"/>
    <w:rsid w:val="007D2E09"/>
    <w:rsid w:val="007D3731"/>
    <w:rsid w:val="007D62D2"/>
    <w:rsid w:val="007D7E2E"/>
    <w:rsid w:val="007E2A08"/>
    <w:rsid w:val="007E44F1"/>
    <w:rsid w:val="007F0421"/>
    <w:rsid w:val="007F196A"/>
    <w:rsid w:val="007F1C69"/>
    <w:rsid w:val="007F5C7C"/>
    <w:rsid w:val="007F62FA"/>
    <w:rsid w:val="00800668"/>
    <w:rsid w:val="00801E58"/>
    <w:rsid w:val="00802E80"/>
    <w:rsid w:val="00802ECD"/>
    <w:rsid w:val="00804001"/>
    <w:rsid w:val="00804510"/>
    <w:rsid w:val="00805FE3"/>
    <w:rsid w:val="00807D4E"/>
    <w:rsid w:val="00810001"/>
    <w:rsid w:val="008121C9"/>
    <w:rsid w:val="0081377C"/>
    <w:rsid w:val="008151C6"/>
    <w:rsid w:val="008173D1"/>
    <w:rsid w:val="00817A1E"/>
    <w:rsid w:val="008213E8"/>
    <w:rsid w:val="00821B0A"/>
    <w:rsid w:val="0082256E"/>
    <w:rsid w:val="0082387A"/>
    <w:rsid w:val="00824660"/>
    <w:rsid w:val="00824AF1"/>
    <w:rsid w:val="0083663B"/>
    <w:rsid w:val="00836AB8"/>
    <w:rsid w:val="0083702E"/>
    <w:rsid w:val="00841396"/>
    <w:rsid w:val="008420B0"/>
    <w:rsid w:val="00855A49"/>
    <w:rsid w:val="00861B97"/>
    <w:rsid w:val="00865E43"/>
    <w:rsid w:val="00866E35"/>
    <w:rsid w:val="00871401"/>
    <w:rsid w:val="00872065"/>
    <w:rsid w:val="00876BB2"/>
    <w:rsid w:val="008802F1"/>
    <w:rsid w:val="00881699"/>
    <w:rsid w:val="008830DC"/>
    <w:rsid w:val="0088444F"/>
    <w:rsid w:val="00884F72"/>
    <w:rsid w:val="008851C3"/>
    <w:rsid w:val="0089164F"/>
    <w:rsid w:val="00892E34"/>
    <w:rsid w:val="008936C4"/>
    <w:rsid w:val="00893DAC"/>
    <w:rsid w:val="00894555"/>
    <w:rsid w:val="0089682F"/>
    <w:rsid w:val="00897241"/>
    <w:rsid w:val="008976AB"/>
    <w:rsid w:val="008A1D02"/>
    <w:rsid w:val="008A2EC3"/>
    <w:rsid w:val="008A4416"/>
    <w:rsid w:val="008A4CE4"/>
    <w:rsid w:val="008B1574"/>
    <w:rsid w:val="008B2112"/>
    <w:rsid w:val="008B3572"/>
    <w:rsid w:val="008B38E7"/>
    <w:rsid w:val="008B6E87"/>
    <w:rsid w:val="008C02DF"/>
    <w:rsid w:val="008C3670"/>
    <w:rsid w:val="008C3FCD"/>
    <w:rsid w:val="008C5087"/>
    <w:rsid w:val="008C58DD"/>
    <w:rsid w:val="008D00A7"/>
    <w:rsid w:val="008D0EEB"/>
    <w:rsid w:val="008D2883"/>
    <w:rsid w:val="008D40A0"/>
    <w:rsid w:val="008D781F"/>
    <w:rsid w:val="008E02CE"/>
    <w:rsid w:val="008E15F1"/>
    <w:rsid w:val="008E18A9"/>
    <w:rsid w:val="008E2BE7"/>
    <w:rsid w:val="008E4C31"/>
    <w:rsid w:val="008E5CA7"/>
    <w:rsid w:val="008E61AE"/>
    <w:rsid w:val="008E6939"/>
    <w:rsid w:val="008E69BB"/>
    <w:rsid w:val="008E7753"/>
    <w:rsid w:val="008F05B8"/>
    <w:rsid w:val="008F2A59"/>
    <w:rsid w:val="008F4D3F"/>
    <w:rsid w:val="008F7DC4"/>
    <w:rsid w:val="00901DF4"/>
    <w:rsid w:val="00902825"/>
    <w:rsid w:val="00903621"/>
    <w:rsid w:val="009036DF"/>
    <w:rsid w:val="00906266"/>
    <w:rsid w:val="009078AA"/>
    <w:rsid w:val="009078DF"/>
    <w:rsid w:val="00914BB1"/>
    <w:rsid w:val="00915F73"/>
    <w:rsid w:val="0092237E"/>
    <w:rsid w:val="00923BF0"/>
    <w:rsid w:val="00925341"/>
    <w:rsid w:val="009253FB"/>
    <w:rsid w:val="00925E00"/>
    <w:rsid w:val="00927231"/>
    <w:rsid w:val="00930405"/>
    <w:rsid w:val="0093276C"/>
    <w:rsid w:val="00932964"/>
    <w:rsid w:val="00932D74"/>
    <w:rsid w:val="009333A5"/>
    <w:rsid w:val="0093486B"/>
    <w:rsid w:val="009354F7"/>
    <w:rsid w:val="00937D2A"/>
    <w:rsid w:val="009403E6"/>
    <w:rsid w:val="00940753"/>
    <w:rsid w:val="009468BA"/>
    <w:rsid w:val="00947B07"/>
    <w:rsid w:val="009503CD"/>
    <w:rsid w:val="0095067E"/>
    <w:rsid w:val="00950741"/>
    <w:rsid w:val="0095174A"/>
    <w:rsid w:val="009519C4"/>
    <w:rsid w:val="00954C40"/>
    <w:rsid w:val="00955809"/>
    <w:rsid w:val="00963C63"/>
    <w:rsid w:val="009659E4"/>
    <w:rsid w:val="009666BC"/>
    <w:rsid w:val="0096726F"/>
    <w:rsid w:val="0096759A"/>
    <w:rsid w:val="00967B8F"/>
    <w:rsid w:val="00970EAE"/>
    <w:rsid w:val="0097291E"/>
    <w:rsid w:val="00972A8A"/>
    <w:rsid w:val="009730FC"/>
    <w:rsid w:val="009771CF"/>
    <w:rsid w:val="0098037C"/>
    <w:rsid w:val="00981BB5"/>
    <w:rsid w:val="00982054"/>
    <w:rsid w:val="0098308D"/>
    <w:rsid w:val="00986ED4"/>
    <w:rsid w:val="00992679"/>
    <w:rsid w:val="0099305A"/>
    <w:rsid w:val="00994FC6"/>
    <w:rsid w:val="009969B9"/>
    <w:rsid w:val="0099749E"/>
    <w:rsid w:val="00997683"/>
    <w:rsid w:val="009979F9"/>
    <w:rsid w:val="009A0889"/>
    <w:rsid w:val="009A1975"/>
    <w:rsid w:val="009A20BB"/>
    <w:rsid w:val="009A23B2"/>
    <w:rsid w:val="009A38D9"/>
    <w:rsid w:val="009A4765"/>
    <w:rsid w:val="009A4BE4"/>
    <w:rsid w:val="009A5508"/>
    <w:rsid w:val="009A59A2"/>
    <w:rsid w:val="009B1717"/>
    <w:rsid w:val="009B257B"/>
    <w:rsid w:val="009B30A4"/>
    <w:rsid w:val="009B3378"/>
    <w:rsid w:val="009B43F4"/>
    <w:rsid w:val="009B5932"/>
    <w:rsid w:val="009C1068"/>
    <w:rsid w:val="009C20CA"/>
    <w:rsid w:val="009C3131"/>
    <w:rsid w:val="009C4511"/>
    <w:rsid w:val="009C4CDF"/>
    <w:rsid w:val="009D13ED"/>
    <w:rsid w:val="009D1F03"/>
    <w:rsid w:val="009D4172"/>
    <w:rsid w:val="009D5D22"/>
    <w:rsid w:val="009D6468"/>
    <w:rsid w:val="009E1DDB"/>
    <w:rsid w:val="009E259E"/>
    <w:rsid w:val="009E36EA"/>
    <w:rsid w:val="009E43E2"/>
    <w:rsid w:val="009E4E20"/>
    <w:rsid w:val="009E546D"/>
    <w:rsid w:val="009F036E"/>
    <w:rsid w:val="009F0ABF"/>
    <w:rsid w:val="009F21A3"/>
    <w:rsid w:val="009F2BE8"/>
    <w:rsid w:val="009F585E"/>
    <w:rsid w:val="009F5C82"/>
    <w:rsid w:val="009F6356"/>
    <w:rsid w:val="009F6431"/>
    <w:rsid w:val="009F65D3"/>
    <w:rsid w:val="00A003BA"/>
    <w:rsid w:val="00A03434"/>
    <w:rsid w:val="00A03909"/>
    <w:rsid w:val="00A0605D"/>
    <w:rsid w:val="00A076D9"/>
    <w:rsid w:val="00A10CB4"/>
    <w:rsid w:val="00A10E15"/>
    <w:rsid w:val="00A15E74"/>
    <w:rsid w:val="00A22E39"/>
    <w:rsid w:val="00A24936"/>
    <w:rsid w:val="00A24F86"/>
    <w:rsid w:val="00A25C23"/>
    <w:rsid w:val="00A2631F"/>
    <w:rsid w:val="00A27208"/>
    <w:rsid w:val="00A27BDB"/>
    <w:rsid w:val="00A31756"/>
    <w:rsid w:val="00A34D31"/>
    <w:rsid w:val="00A35AE4"/>
    <w:rsid w:val="00A37C30"/>
    <w:rsid w:val="00A422FF"/>
    <w:rsid w:val="00A4289B"/>
    <w:rsid w:val="00A431A6"/>
    <w:rsid w:val="00A444EF"/>
    <w:rsid w:val="00A44BE5"/>
    <w:rsid w:val="00A46CF8"/>
    <w:rsid w:val="00A514BB"/>
    <w:rsid w:val="00A514FE"/>
    <w:rsid w:val="00A522AC"/>
    <w:rsid w:val="00A52944"/>
    <w:rsid w:val="00A541CD"/>
    <w:rsid w:val="00A5532B"/>
    <w:rsid w:val="00A56D8F"/>
    <w:rsid w:val="00A66DA1"/>
    <w:rsid w:val="00A677B3"/>
    <w:rsid w:val="00A67A44"/>
    <w:rsid w:val="00A71824"/>
    <w:rsid w:val="00A71C99"/>
    <w:rsid w:val="00A720E5"/>
    <w:rsid w:val="00A72348"/>
    <w:rsid w:val="00A72E58"/>
    <w:rsid w:val="00A7341C"/>
    <w:rsid w:val="00A73484"/>
    <w:rsid w:val="00A82307"/>
    <w:rsid w:val="00A837B7"/>
    <w:rsid w:val="00A83E8B"/>
    <w:rsid w:val="00A86360"/>
    <w:rsid w:val="00A8702B"/>
    <w:rsid w:val="00A87119"/>
    <w:rsid w:val="00A874A0"/>
    <w:rsid w:val="00A925BC"/>
    <w:rsid w:val="00A93F64"/>
    <w:rsid w:val="00A94EE7"/>
    <w:rsid w:val="00A96C47"/>
    <w:rsid w:val="00A97614"/>
    <w:rsid w:val="00AA4877"/>
    <w:rsid w:val="00AA4EE8"/>
    <w:rsid w:val="00AA5341"/>
    <w:rsid w:val="00AA72EB"/>
    <w:rsid w:val="00AA753D"/>
    <w:rsid w:val="00AA7F8F"/>
    <w:rsid w:val="00AB0532"/>
    <w:rsid w:val="00AB0E31"/>
    <w:rsid w:val="00AB0F45"/>
    <w:rsid w:val="00AB1A81"/>
    <w:rsid w:val="00AB246B"/>
    <w:rsid w:val="00AB281B"/>
    <w:rsid w:val="00AB30FE"/>
    <w:rsid w:val="00AB4560"/>
    <w:rsid w:val="00AB561B"/>
    <w:rsid w:val="00AB71FD"/>
    <w:rsid w:val="00AC636B"/>
    <w:rsid w:val="00AD0424"/>
    <w:rsid w:val="00AD1085"/>
    <w:rsid w:val="00AD1B7F"/>
    <w:rsid w:val="00AD33DE"/>
    <w:rsid w:val="00AD3CCF"/>
    <w:rsid w:val="00AD5B79"/>
    <w:rsid w:val="00AD7393"/>
    <w:rsid w:val="00AE15AA"/>
    <w:rsid w:val="00AE1B6E"/>
    <w:rsid w:val="00AE1D19"/>
    <w:rsid w:val="00AE358D"/>
    <w:rsid w:val="00AE374D"/>
    <w:rsid w:val="00AE61C7"/>
    <w:rsid w:val="00AE642C"/>
    <w:rsid w:val="00AE6774"/>
    <w:rsid w:val="00AE6D2E"/>
    <w:rsid w:val="00AF03E9"/>
    <w:rsid w:val="00AF1AC7"/>
    <w:rsid w:val="00AF64C3"/>
    <w:rsid w:val="00AF71F7"/>
    <w:rsid w:val="00AF740A"/>
    <w:rsid w:val="00B00B4C"/>
    <w:rsid w:val="00B0434B"/>
    <w:rsid w:val="00B12BD8"/>
    <w:rsid w:val="00B14921"/>
    <w:rsid w:val="00B21186"/>
    <w:rsid w:val="00B221BB"/>
    <w:rsid w:val="00B227C0"/>
    <w:rsid w:val="00B22E10"/>
    <w:rsid w:val="00B25297"/>
    <w:rsid w:val="00B264AA"/>
    <w:rsid w:val="00B264AC"/>
    <w:rsid w:val="00B30285"/>
    <w:rsid w:val="00B311A6"/>
    <w:rsid w:val="00B31DD8"/>
    <w:rsid w:val="00B331DC"/>
    <w:rsid w:val="00B349A4"/>
    <w:rsid w:val="00B36D54"/>
    <w:rsid w:val="00B37508"/>
    <w:rsid w:val="00B43F65"/>
    <w:rsid w:val="00B44749"/>
    <w:rsid w:val="00B50CA1"/>
    <w:rsid w:val="00B55249"/>
    <w:rsid w:val="00B55425"/>
    <w:rsid w:val="00B5575E"/>
    <w:rsid w:val="00B57DD7"/>
    <w:rsid w:val="00B60777"/>
    <w:rsid w:val="00B611F7"/>
    <w:rsid w:val="00B61B4C"/>
    <w:rsid w:val="00B64D3C"/>
    <w:rsid w:val="00B66397"/>
    <w:rsid w:val="00B7267D"/>
    <w:rsid w:val="00B735C0"/>
    <w:rsid w:val="00B73690"/>
    <w:rsid w:val="00B81EFC"/>
    <w:rsid w:val="00B84E86"/>
    <w:rsid w:val="00B85A8B"/>
    <w:rsid w:val="00B87716"/>
    <w:rsid w:val="00B87AC4"/>
    <w:rsid w:val="00B87E32"/>
    <w:rsid w:val="00B90032"/>
    <w:rsid w:val="00B9429D"/>
    <w:rsid w:val="00BA0279"/>
    <w:rsid w:val="00BA244F"/>
    <w:rsid w:val="00BA2926"/>
    <w:rsid w:val="00BA2C79"/>
    <w:rsid w:val="00BA60BA"/>
    <w:rsid w:val="00BB45BE"/>
    <w:rsid w:val="00BB70A1"/>
    <w:rsid w:val="00BB70BE"/>
    <w:rsid w:val="00BC037B"/>
    <w:rsid w:val="00BC0FC4"/>
    <w:rsid w:val="00BC2757"/>
    <w:rsid w:val="00BC7620"/>
    <w:rsid w:val="00BD022D"/>
    <w:rsid w:val="00BD3581"/>
    <w:rsid w:val="00BD392B"/>
    <w:rsid w:val="00BD3BF9"/>
    <w:rsid w:val="00BD3F71"/>
    <w:rsid w:val="00BD6247"/>
    <w:rsid w:val="00BE0225"/>
    <w:rsid w:val="00BE02DD"/>
    <w:rsid w:val="00BE175D"/>
    <w:rsid w:val="00BE19D3"/>
    <w:rsid w:val="00BE1BF8"/>
    <w:rsid w:val="00BE26B0"/>
    <w:rsid w:val="00BE79E2"/>
    <w:rsid w:val="00BF081B"/>
    <w:rsid w:val="00BF11BC"/>
    <w:rsid w:val="00BF2D8F"/>
    <w:rsid w:val="00BF39E6"/>
    <w:rsid w:val="00BF54BE"/>
    <w:rsid w:val="00BF574D"/>
    <w:rsid w:val="00BF703E"/>
    <w:rsid w:val="00C00153"/>
    <w:rsid w:val="00C00FD8"/>
    <w:rsid w:val="00C01CE6"/>
    <w:rsid w:val="00C0312E"/>
    <w:rsid w:val="00C03D68"/>
    <w:rsid w:val="00C03F6C"/>
    <w:rsid w:val="00C04F41"/>
    <w:rsid w:val="00C06D56"/>
    <w:rsid w:val="00C070FE"/>
    <w:rsid w:val="00C079E4"/>
    <w:rsid w:val="00C07EDA"/>
    <w:rsid w:val="00C10494"/>
    <w:rsid w:val="00C10558"/>
    <w:rsid w:val="00C11B22"/>
    <w:rsid w:val="00C12E22"/>
    <w:rsid w:val="00C1307E"/>
    <w:rsid w:val="00C14EEC"/>
    <w:rsid w:val="00C15B92"/>
    <w:rsid w:val="00C161DC"/>
    <w:rsid w:val="00C2174D"/>
    <w:rsid w:val="00C234EE"/>
    <w:rsid w:val="00C25119"/>
    <w:rsid w:val="00C26AA9"/>
    <w:rsid w:val="00C26F8D"/>
    <w:rsid w:val="00C31639"/>
    <w:rsid w:val="00C31AAA"/>
    <w:rsid w:val="00C31F2A"/>
    <w:rsid w:val="00C32E04"/>
    <w:rsid w:val="00C36891"/>
    <w:rsid w:val="00C3714D"/>
    <w:rsid w:val="00C373B3"/>
    <w:rsid w:val="00C403A2"/>
    <w:rsid w:val="00C41AF3"/>
    <w:rsid w:val="00C42C1B"/>
    <w:rsid w:val="00C43A54"/>
    <w:rsid w:val="00C4462C"/>
    <w:rsid w:val="00C44F07"/>
    <w:rsid w:val="00C463B6"/>
    <w:rsid w:val="00C47A80"/>
    <w:rsid w:val="00C50F27"/>
    <w:rsid w:val="00C53066"/>
    <w:rsid w:val="00C54748"/>
    <w:rsid w:val="00C6075C"/>
    <w:rsid w:val="00C60A1B"/>
    <w:rsid w:val="00C62617"/>
    <w:rsid w:val="00C64E70"/>
    <w:rsid w:val="00C651DD"/>
    <w:rsid w:val="00C65466"/>
    <w:rsid w:val="00C656D0"/>
    <w:rsid w:val="00C664EB"/>
    <w:rsid w:val="00C6753E"/>
    <w:rsid w:val="00C67CFF"/>
    <w:rsid w:val="00C70586"/>
    <w:rsid w:val="00C706FA"/>
    <w:rsid w:val="00C7077C"/>
    <w:rsid w:val="00C709B7"/>
    <w:rsid w:val="00C73A04"/>
    <w:rsid w:val="00C73B07"/>
    <w:rsid w:val="00C756ED"/>
    <w:rsid w:val="00C77044"/>
    <w:rsid w:val="00C774D5"/>
    <w:rsid w:val="00C81460"/>
    <w:rsid w:val="00C8158D"/>
    <w:rsid w:val="00C839C8"/>
    <w:rsid w:val="00C83B11"/>
    <w:rsid w:val="00C83CBF"/>
    <w:rsid w:val="00C83DF9"/>
    <w:rsid w:val="00C84EA3"/>
    <w:rsid w:val="00C85F0B"/>
    <w:rsid w:val="00C946E2"/>
    <w:rsid w:val="00C94BA1"/>
    <w:rsid w:val="00C94F5B"/>
    <w:rsid w:val="00C94F9E"/>
    <w:rsid w:val="00C95380"/>
    <w:rsid w:val="00C95A49"/>
    <w:rsid w:val="00CA09FD"/>
    <w:rsid w:val="00CA1BBF"/>
    <w:rsid w:val="00CA3876"/>
    <w:rsid w:val="00CA3E77"/>
    <w:rsid w:val="00CA4252"/>
    <w:rsid w:val="00CA56E5"/>
    <w:rsid w:val="00CA6C44"/>
    <w:rsid w:val="00CA7EDB"/>
    <w:rsid w:val="00CB0763"/>
    <w:rsid w:val="00CB1720"/>
    <w:rsid w:val="00CB3E93"/>
    <w:rsid w:val="00CB5D74"/>
    <w:rsid w:val="00CB60B5"/>
    <w:rsid w:val="00CB60CE"/>
    <w:rsid w:val="00CC2EE7"/>
    <w:rsid w:val="00CC3184"/>
    <w:rsid w:val="00CC3CA6"/>
    <w:rsid w:val="00CC50F4"/>
    <w:rsid w:val="00CC617A"/>
    <w:rsid w:val="00CC66EC"/>
    <w:rsid w:val="00CC683E"/>
    <w:rsid w:val="00CD199D"/>
    <w:rsid w:val="00CD3196"/>
    <w:rsid w:val="00CD59FF"/>
    <w:rsid w:val="00CD5CF6"/>
    <w:rsid w:val="00CD5DC1"/>
    <w:rsid w:val="00CD6637"/>
    <w:rsid w:val="00CE0C16"/>
    <w:rsid w:val="00CE30B0"/>
    <w:rsid w:val="00CE3420"/>
    <w:rsid w:val="00CE6C8A"/>
    <w:rsid w:val="00CE7806"/>
    <w:rsid w:val="00CF1FC5"/>
    <w:rsid w:val="00CF3150"/>
    <w:rsid w:val="00CF3474"/>
    <w:rsid w:val="00CF3A94"/>
    <w:rsid w:val="00CF53AE"/>
    <w:rsid w:val="00D003C3"/>
    <w:rsid w:val="00D04B77"/>
    <w:rsid w:val="00D07AE9"/>
    <w:rsid w:val="00D10AE2"/>
    <w:rsid w:val="00D13E77"/>
    <w:rsid w:val="00D16151"/>
    <w:rsid w:val="00D17EA4"/>
    <w:rsid w:val="00D208B1"/>
    <w:rsid w:val="00D20F1C"/>
    <w:rsid w:val="00D216E8"/>
    <w:rsid w:val="00D22681"/>
    <w:rsid w:val="00D271CA"/>
    <w:rsid w:val="00D317AC"/>
    <w:rsid w:val="00D31E94"/>
    <w:rsid w:val="00D341C9"/>
    <w:rsid w:val="00D35CB2"/>
    <w:rsid w:val="00D4026A"/>
    <w:rsid w:val="00D4063D"/>
    <w:rsid w:val="00D40C27"/>
    <w:rsid w:val="00D40C50"/>
    <w:rsid w:val="00D4163F"/>
    <w:rsid w:val="00D42C80"/>
    <w:rsid w:val="00D433C6"/>
    <w:rsid w:val="00D45FFF"/>
    <w:rsid w:val="00D47052"/>
    <w:rsid w:val="00D52025"/>
    <w:rsid w:val="00D56384"/>
    <w:rsid w:val="00D57B9C"/>
    <w:rsid w:val="00D60BD0"/>
    <w:rsid w:val="00D60C3A"/>
    <w:rsid w:val="00D615EB"/>
    <w:rsid w:val="00D6743C"/>
    <w:rsid w:val="00D716FB"/>
    <w:rsid w:val="00D7248E"/>
    <w:rsid w:val="00D73253"/>
    <w:rsid w:val="00D73C51"/>
    <w:rsid w:val="00D74C61"/>
    <w:rsid w:val="00D75DBB"/>
    <w:rsid w:val="00D76716"/>
    <w:rsid w:val="00D76D8D"/>
    <w:rsid w:val="00D7788B"/>
    <w:rsid w:val="00D808F0"/>
    <w:rsid w:val="00D80BB0"/>
    <w:rsid w:val="00D81B53"/>
    <w:rsid w:val="00D87ED7"/>
    <w:rsid w:val="00D915AF"/>
    <w:rsid w:val="00D92B46"/>
    <w:rsid w:val="00D9400F"/>
    <w:rsid w:val="00DA15C7"/>
    <w:rsid w:val="00DA4337"/>
    <w:rsid w:val="00DA46AF"/>
    <w:rsid w:val="00DA54FC"/>
    <w:rsid w:val="00DA5F44"/>
    <w:rsid w:val="00DB0242"/>
    <w:rsid w:val="00DB1BEA"/>
    <w:rsid w:val="00DB3590"/>
    <w:rsid w:val="00DB3FDD"/>
    <w:rsid w:val="00DB6FA3"/>
    <w:rsid w:val="00DC1E3F"/>
    <w:rsid w:val="00DC344E"/>
    <w:rsid w:val="00DC37EE"/>
    <w:rsid w:val="00DC3B00"/>
    <w:rsid w:val="00DC4478"/>
    <w:rsid w:val="00DC4EE1"/>
    <w:rsid w:val="00DC5BC8"/>
    <w:rsid w:val="00DC6B4C"/>
    <w:rsid w:val="00DC715F"/>
    <w:rsid w:val="00DD0A09"/>
    <w:rsid w:val="00DD11C2"/>
    <w:rsid w:val="00DD11CB"/>
    <w:rsid w:val="00DD3420"/>
    <w:rsid w:val="00DD3B78"/>
    <w:rsid w:val="00DD52FD"/>
    <w:rsid w:val="00DD7310"/>
    <w:rsid w:val="00DD7487"/>
    <w:rsid w:val="00DD7542"/>
    <w:rsid w:val="00DE1D7F"/>
    <w:rsid w:val="00DE210D"/>
    <w:rsid w:val="00DE447F"/>
    <w:rsid w:val="00DE4F9D"/>
    <w:rsid w:val="00DE62E6"/>
    <w:rsid w:val="00DE66D2"/>
    <w:rsid w:val="00DE7A40"/>
    <w:rsid w:val="00DF0449"/>
    <w:rsid w:val="00DF0967"/>
    <w:rsid w:val="00DF15F1"/>
    <w:rsid w:val="00DF3AC6"/>
    <w:rsid w:val="00DF443D"/>
    <w:rsid w:val="00DF6390"/>
    <w:rsid w:val="00DF6A1A"/>
    <w:rsid w:val="00DF7138"/>
    <w:rsid w:val="00E00C4D"/>
    <w:rsid w:val="00E02488"/>
    <w:rsid w:val="00E029A4"/>
    <w:rsid w:val="00E04250"/>
    <w:rsid w:val="00E04CAB"/>
    <w:rsid w:val="00E06181"/>
    <w:rsid w:val="00E07A1C"/>
    <w:rsid w:val="00E12E97"/>
    <w:rsid w:val="00E151BD"/>
    <w:rsid w:val="00E20403"/>
    <w:rsid w:val="00E2067D"/>
    <w:rsid w:val="00E22188"/>
    <w:rsid w:val="00E23669"/>
    <w:rsid w:val="00E258A2"/>
    <w:rsid w:val="00E259A1"/>
    <w:rsid w:val="00E265D3"/>
    <w:rsid w:val="00E31686"/>
    <w:rsid w:val="00E33010"/>
    <w:rsid w:val="00E349BD"/>
    <w:rsid w:val="00E3663A"/>
    <w:rsid w:val="00E37C59"/>
    <w:rsid w:val="00E40240"/>
    <w:rsid w:val="00E41020"/>
    <w:rsid w:val="00E413CC"/>
    <w:rsid w:val="00E41432"/>
    <w:rsid w:val="00E424C6"/>
    <w:rsid w:val="00E426C7"/>
    <w:rsid w:val="00E43A93"/>
    <w:rsid w:val="00E456BA"/>
    <w:rsid w:val="00E45913"/>
    <w:rsid w:val="00E477F6"/>
    <w:rsid w:val="00E47FFE"/>
    <w:rsid w:val="00E511A6"/>
    <w:rsid w:val="00E5164F"/>
    <w:rsid w:val="00E52055"/>
    <w:rsid w:val="00E557FC"/>
    <w:rsid w:val="00E61E2F"/>
    <w:rsid w:val="00E62D3B"/>
    <w:rsid w:val="00E649A2"/>
    <w:rsid w:val="00E64D55"/>
    <w:rsid w:val="00E65A3C"/>
    <w:rsid w:val="00E663D4"/>
    <w:rsid w:val="00E6641E"/>
    <w:rsid w:val="00E702CD"/>
    <w:rsid w:val="00E703FE"/>
    <w:rsid w:val="00E70B4F"/>
    <w:rsid w:val="00E7231F"/>
    <w:rsid w:val="00E738AC"/>
    <w:rsid w:val="00E7445E"/>
    <w:rsid w:val="00E76C12"/>
    <w:rsid w:val="00E771AE"/>
    <w:rsid w:val="00E81676"/>
    <w:rsid w:val="00E850AA"/>
    <w:rsid w:val="00E865B9"/>
    <w:rsid w:val="00E866C0"/>
    <w:rsid w:val="00E87D1C"/>
    <w:rsid w:val="00E91919"/>
    <w:rsid w:val="00E92D32"/>
    <w:rsid w:val="00E934CB"/>
    <w:rsid w:val="00E93AF8"/>
    <w:rsid w:val="00E96646"/>
    <w:rsid w:val="00E97479"/>
    <w:rsid w:val="00E97CE2"/>
    <w:rsid w:val="00EA0484"/>
    <w:rsid w:val="00EA18A3"/>
    <w:rsid w:val="00EA5328"/>
    <w:rsid w:val="00EA778C"/>
    <w:rsid w:val="00EA7862"/>
    <w:rsid w:val="00EB10B3"/>
    <w:rsid w:val="00EB3238"/>
    <w:rsid w:val="00EB35EC"/>
    <w:rsid w:val="00EB7489"/>
    <w:rsid w:val="00EC007F"/>
    <w:rsid w:val="00EC0B83"/>
    <w:rsid w:val="00EC24C4"/>
    <w:rsid w:val="00EC323E"/>
    <w:rsid w:val="00EC3728"/>
    <w:rsid w:val="00EC4967"/>
    <w:rsid w:val="00EC4CE8"/>
    <w:rsid w:val="00EC5B6B"/>
    <w:rsid w:val="00EC755B"/>
    <w:rsid w:val="00ED0235"/>
    <w:rsid w:val="00ED4C1F"/>
    <w:rsid w:val="00ED4DE7"/>
    <w:rsid w:val="00ED4F5A"/>
    <w:rsid w:val="00ED695B"/>
    <w:rsid w:val="00ED6A97"/>
    <w:rsid w:val="00ED7D8D"/>
    <w:rsid w:val="00EE037B"/>
    <w:rsid w:val="00EE0A8A"/>
    <w:rsid w:val="00EE189B"/>
    <w:rsid w:val="00EE363C"/>
    <w:rsid w:val="00EE37FD"/>
    <w:rsid w:val="00EE3E5E"/>
    <w:rsid w:val="00EE4273"/>
    <w:rsid w:val="00EE460C"/>
    <w:rsid w:val="00EE46C3"/>
    <w:rsid w:val="00EE5187"/>
    <w:rsid w:val="00EE5290"/>
    <w:rsid w:val="00EE7438"/>
    <w:rsid w:val="00EF1709"/>
    <w:rsid w:val="00EF202A"/>
    <w:rsid w:val="00EF37B2"/>
    <w:rsid w:val="00EF728F"/>
    <w:rsid w:val="00F0074D"/>
    <w:rsid w:val="00F00AE2"/>
    <w:rsid w:val="00F0161A"/>
    <w:rsid w:val="00F06199"/>
    <w:rsid w:val="00F10F2F"/>
    <w:rsid w:val="00F11705"/>
    <w:rsid w:val="00F14983"/>
    <w:rsid w:val="00F17D39"/>
    <w:rsid w:val="00F22639"/>
    <w:rsid w:val="00F23C93"/>
    <w:rsid w:val="00F24726"/>
    <w:rsid w:val="00F25B39"/>
    <w:rsid w:val="00F26049"/>
    <w:rsid w:val="00F303CE"/>
    <w:rsid w:val="00F30619"/>
    <w:rsid w:val="00F32054"/>
    <w:rsid w:val="00F41069"/>
    <w:rsid w:val="00F431CE"/>
    <w:rsid w:val="00F4330C"/>
    <w:rsid w:val="00F45322"/>
    <w:rsid w:val="00F45ACE"/>
    <w:rsid w:val="00F4664B"/>
    <w:rsid w:val="00F46883"/>
    <w:rsid w:val="00F46B23"/>
    <w:rsid w:val="00F46D5F"/>
    <w:rsid w:val="00F53B54"/>
    <w:rsid w:val="00F5455E"/>
    <w:rsid w:val="00F55C31"/>
    <w:rsid w:val="00F55F88"/>
    <w:rsid w:val="00F62681"/>
    <w:rsid w:val="00F6275E"/>
    <w:rsid w:val="00F637F2"/>
    <w:rsid w:val="00F6447D"/>
    <w:rsid w:val="00F6573E"/>
    <w:rsid w:val="00F661D3"/>
    <w:rsid w:val="00F667BC"/>
    <w:rsid w:val="00F66EB3"/>
    <w:rsid w:val="00F70AC4"/>
    <w:rsid w:val="00F70F34"/>
    <w:rsid w:val="00F7246F"/>
    <w:rsid w:val="00F72899"/>
    <w:rsid w:val="00F76645"/>
    <w:rsid w:val="00F8237A"/>
    <w:rsid w:val="00F8268E"/>
    <w:rsid w:val="00F82E67"/>
    <w:rsid w:val="00F85327"/>
    <w:rsid w:val="00F8542F"/>
    <w:rsid w:val="00F8553A"/>
    <w:rsid w:val="00F85948"/>
    <w:rsid w:val="00F870AA"/>
    <w:rsid w:val="00F875E7"/>
    <w:rsid w:val="00F9047F"/>
    <w:rsid w:val="00F9111B"/>
    <w:rsid w:val="00F91A26"/>
    <w:rsid w:val="00F91FA1"/>
    <w:rsid w:val="00F920FE"/>
    <w:rsid w:val="00F924FC"/>
    <w:rsid w:val="00F95012"/>
    <w:rsid w:val="00F961BF"/>
    <w:rsid w:val="00FA0C55"/>
    <w:rsid w:val="00FA1378"/>
    <w:rsid w:val="00FA1D26"/>
    <w:rsid w:val="00FA201A"/>
    <w:rsid w:val="00FA2640"/>
    <w:rsid w:val="00FA43CD"/>
    <w:rsid w:val="00FB1A5D"/>
    <w:rsid w:val="00FB2273"/>
    <w:rsid w:val="00FB51F3"/>
    <w:rsid w:val="00FC0A35"/>
    <w:rsid w:val="00FC0D34"/>
    <w:rsid w:val="00FC2CA7"/>
    <w:rsid w:val="00FC60C3"/>
    <w:rsid w:val="00FC6F77"/>
    <w:rsid w:val="00FD09B9"/>
    <w:rsid w:val="00FD0BBC"/>
    <w:rsid w:val="00FD217B"/>
    <w:rsid w:val="00FD2735"/>
    <w:rsid w:val="00FD4961"/>
    <w:rsid w:val="00FD56A2"/>
    <w:rsid w:val="00FD72DE"/>
    <w:rsid w:val="00FD7ECE"/>
    <w:rsid w:val="00FE0065"/>
    <w:rsid w:val="00FE1097"/>
    <w:rsid w:val="00FE197B"/>
    <w:rsid w:val="00FE21BF"/>
    <w:rsid w:val="00FE4CC6"/>
    <w:rsid w:val="00FE5583"/>
    <w:rsid w:val="00FE5CCC"/>
    <w:rsid w:val="00FE7532"/>
    <w:rsid w:val="00FE7C87"/>
    <w:rsid w:val="00FE7CA8"/>
    <w:rsid w:val="00FF156E"/>
    <w:rsid w:val="00FF2FC8"/>
    <w:rsid w:val="00FF4143"/>
    <w:rsid w:val="00FF4780"/>
    <w:rsid w:val="00FF4888"/>
    <w:rsid w:val="00FF4E7C"/>
    <w:rsid w:val="00FF62FA"/>
    <w:rsid w:val="00FF6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651DD"/>
    <w:rPr>
      <w:sz w:val="24"/>
      <w:szCs w:val="24"/>
    </w:rPr>
  </w:style>
  <w:style w:type="paragraph" w:styleId="1">
    <w:name w:val="heading 1"/>
    <w:basedOn w:val="a1"/>
    <w:next w:val="a1"/>
    <w:qFormat/>
    <w:rsid w:val="00C651DD"/>
    <w:pPr>
      <w:keepNext/>
      <w:numPr>
        <w:numId w:val="1"/>
      </w:numPr>
      <w:outlineLvl w:val="0"/>
    </w:pPr>
    <w:rPr>
      <w:szCs w:val="20"/>
    </w:rPr>
  </w:style>
  <w:style w:type="paragraph" w:styleId="2">
    <w:name w:val="heading 2"/>
    <w:basedOn w:val="a1"/>
    <w:next w:val="a1"/>
    <w:qFormat/>
    <w:rsid w:val="00C651DD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qFormat/>
    <w:rsid w:val="00C651D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qFormat/>
    <w:rsid w:val="00C651D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C651D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C651D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C651DD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C651DD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C651D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rsid w:val="00C651DD"/>
    <w:pPr>
      <w:jc w:val="both"/>
    </w:pPr>
    <w:rPr>
      <w:sz w:val="28"/>
    </w:rPr>
  </w:style>
  <w:style w:type="character" w:styleId="a7">
    <w:name w:val="Hyperlink"/>
    <w:rsid w:val="00FE7C87"/>
    <w:rPr>
      <w:color w:val="0000FF"/>
      <w:u w:val="single"/>
    </w:rPr>
  </w:style>
  <w:style w:type="table" w:styleId="a8">
    <w:name w:val="Table Grid"/>
    <w:basedOn w:val="a3"/>
    <w:uiPriority w:val="59"/>
    <w:rsid w:val="00FE7C8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1"/>
    <w:rsid w:val="00294E2D"/>
    <w:pPr>
      <w:tabs>
        <w:tab w:val="center" w:pos="4677"/>
        <w:tab w:val="right" w:pos="9355"/>
      </w:tabs>
    </w:pPr>
  </w:style>
  <w:style w:type="character" w:styleId="aa">
    <w:name w:val="page number"/>
    <w:basedOn w:val="a2"/>
    <w:rsid w:val="00294E2D"/>
  </w:style>
  <w:style w:type="paragraph" w:styleId="ab">
    <w:name w:val="footer"/>
    <w:basedOn w:val="a1"/>
    <w:rsid w:val="00020433"/>
    <w:pPr>
      <w:tabs>
        <w:tab w:val="center" w:pos="4677"/>
        <w:tab w:val="right" w:pos="9355"/>
      </w:tabs>
    </w:pPr>
  </w:style>
  <w:style w:type="paragraph" w:customStyle="1" w:styleId="ac">
    <w:name w:val="Знак"/>
    <w:basedOn w:val="a1"/>
    <w:rsid w:val="003E3EC6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d">
    <w:name w:val="Title"/>
    <w:basedOn w:val="a1"/>
    <w:link w:val="ae"/>
    <w:uiPriority w:val="10"/>
    <w:qFormat/>
    <w:rsid w:val="002363CC"/>
    <w:pPr>
      <w:jc w:val="center"/>
    </w:pPr>
    <w:rPr>
      <w:b/>
      <w:bCs/>
    </w:rPr>
  </w:style>
  <w:style w:type="paragraph" w:customStyle="1" w:styleId="10">
    <w:name w:val="Знак Знак Знак Знак Знак Знак1 Знак Знак Знак Знак"/>
    <w:basedOn w:val="a1"/>
    <w:rsid w:val="0039148E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ConsPlusNormal">
    <w:name w:val="ConsPlusNormal"/>
    <w:link w:val="ConsPlusNormal0"/>
    <w:uiPriority w:val="99"/>
    <w:rsid w:val="005563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">
    <w:name w:val="Body Text Indent"/>
    <w:basedOn w:val="a1"/>
    <w:rsid w:val="00AA4EE8"/>
    <w:pPr>
      <w:spacing w:after="120"/>
      <w:ind w:left="283"/>
    </w:pPr>
  </w:style>
  <w:style w:type="paragraph" w:styleId="30">
    <w:name w:val="Body Text 3"/>
    <w:basedOn w:val="a1"/>
    <w:rsid w:val="00190B8D"/>
    <w:pPr>
      <w:spacing w:after="120"/>
    </w:pPr>
    <w:rPr>
      <w:sz w:val="16"/>
      <w:szCs w:val="16"/>
    </w:rPr>
  </w:style>
  <w:style w:type="paragraph" w:customStyle="1" w:styleId="20">
    <w:name w:val="Знак Знак Знак2 Знак"/>
    <w:basedOn w:val="a1"/>
    <w:rsid w:val="00B0434B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af0">
    <w:name w:val="Содержимое таблицы"/>
    <w:basedOn w:val="a1"/>
    <w:rsid w:val="00061944"/>
    <w:pPr>
      <w:suppressLineNumbers/>
      <w:suppressAutoHyphens/>
    </w:pPr>
    <w:rPr>
      <w:lang w:eastAsia="ar-SA"/>
    </w:rPr>
  </w:style>
  <w:style w:type="paragraph" w:styleId="af1">
    <w:name w:val="List Paragraph"/>
    <w:basedOn w:val="a1"/>
    <w:uiPriority w:val="34"/>
    <w:qFormat/>
    <w:rsid w:val="00A37C30"/>
    <w:pPr>
      <w:ind w:left="720"/>
      <w:contextualSpacing/>
    </w:pPr>
  </w:style>
  <w:style w:type="paragraph" w:customStyle="1" w:styleId="ConsNormal">
    <w:name w:val="ConsNormal"/>
    <w:uiPriority w:val="99"/>
    <w:rsid w:val="00F55C31"/>
    <w:pPr>
      <w:widowControl w:val="0"/>
      <w:autoSpaceDE w:val="0"/>
      <w:autoSpaceDN w:val="0"/>
      <w:ind w:firstLine="720"/>
    </w:pPr>
    <w:rPr>
      <w:sz w:val="24"/>
      <w:szCs w:val="24"/>
    </w:rPr>
  </w:style>
  <w:style w:type="character" w:customStyle="1" w:styleId="ae">
    <w:name w:val="Название Знак"/>
    <w:link w:val="ad"/>
    <w:rsid w:val="00B5575E"/>
    <w:rPr>
      <w:b/>
      <w:bCs/>
      <w:sz w:val="24"/>
      <w:szCs w:val="24"/>
    </w:rPr>
  </w:style>
  <w:style w:type="character" w:customStyle="1" w:styleId="a6">
    <w:name w:val="Основной текст Знак"/>
    <w:basedOn w:val="a2"/>
    <w:link w:val="a5"/>
    <w:rsid w:val="007C3D8A"/>
    <w:rPr>
      <w:sz w:val="28"/>
      <w:szCs w:val="24"/>
    </w:rPr>
  </w:style>
  <w:style w:type="paragraph" w:customStyle="1" w:styleId="ConsPlusNonformat">
    <w:name w:val="ConsPlusNonformat"/>
    <w:link w:val="ConsPlusNonformat0"/>
    <w:rsid w:val="000D551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f2">
    <w:name w:val="Strong"/>
    <w:basedOn w:val="a2"/>
    <w:uiPriority w:val="22"/>
    <w:qFormat/>
    <w:rsid w:val="002B2ACF"/>
    <w:rPr>
      <w:b/>
      <w:bCs/>
    </w:rPr>
  </w:style>
  <w:style w:type="character" w:customStyle="1" w:styleId="ConsPlusNormal0">
    <w:name w:val="ConsPlusNormal Знак"/>
    <w:link w:val="ConsPlusNormal"/>
    <w:uiPriority w:val="99"/>
    <w:locked/>
    <w:rsid w:val="00F41069"/>
    <w:rPr>
      <w:rFonts w:ascii="Arial" w:hAnsi="Arial" w:cs="Arial"/>
    </w:rPr>
  </w:style>
  <w:style w:type="character" w:customStyle="1" w:styleId="ConsPlusNonformat0">
    <w:name w:val="ConsPlusNonformat Знак"/>
    <w:link w:val="ConsPlusNonformat"/>
    <w:locked/>
    <w:rsid w:val="00F41069"/>
    <w:rPr>
      <w:rFonts w:ascii="Courier New" w:hAnsi="Courier New" w:cs="Courier New"/>
    </w:rPr>
  </w:style>
  <w:style w:type="paragraph" w:customStyle="1" w:styleId="Standard">
    <w:name w:val="Standard"/>
    <w:uiPriority w:val="99"/>
    <w:rsid w:val="009B1717"/>
    <w:pPr>
      <w:widowControl w:val="0"/>
      <w:suppressAutoHyphens/>
      <w:autoSpaceDN w:val="0"/>
    </w:pPr>
    <w:rPr>
      <w:rFonts w:cs="Tahoma"/>
      <w:kern w:val="3"/>
      <w:sz w:val="24"/>
      <w:szCs w:val="24"/>
      <w:lang w:val="de-DE" w:eastAsia="ja-JP" w:bidi="fa-IR"/>
    </w:rPr>
  </w:style>
  <w:style w:type="character" w:customStyle="1" w:styleId="FontStyle31">
    <w:name w:val="Font Style31"/>
    <w:uiPriority w:val="99"/>
    <w:rsid w:val="009B1717"/>
    <w:rPr>
      <w:rFonts w:ascii="Times New Roman" w:hAnsi="Times New Roman" w:cs="Times New Roman" w:hint="default"/>
      <w:sz w:val="18"/>
      <w:szCs w:val="18"/>
    </w:rPr>
  </w:style>
  <w:style w:type="character" w:customStyle="1" w:styleId="FontStyle37">
    <w:name w:val="Font Style37"/>
    <w:uiPriority w:val="99"/>
    <w:rsid w:val="009B1717"/>
    <w:rPr>
      <w:rFonts w:ascii="Times New Roman" w:hAnsi="Times New Roman" w:cs="Times New Roman" w:hint="default"/>
      <w:sz w:val="18"/>
      <w:szCs w:val="18"/>
    </w:rPr>
  </w:style>
  <w:style w:type="paragraph" w:customStyle="1" w:styleId="WW-">
    <w:name w:val="WW-Базовый"/>
    <w:rsid w:val="00E52055"/>
    <w:pPr>
      <w:tabs>
        <w:tab w:val="left" w:pos="709"/>
      </w:tabs>
      <w:suppressAutoHyphens/>
      <w:spacing w:after="200" w:line="276" w:lineRule="auto"/>
    </w:pPr>
    <w:rPr>
      <w:rFonts w:cs="Calibri"/>
      <w:color w:val="00000A"/>
      <w:sz w:val="24"/>
      <w:szCs w:val="24"/>
      <w:lang w:eastAsia="ar-SA"/>
    </w:rPr>
  </w:style>
  <w:style w:type="paragraph" w:customStyle="1" w:styleId="style13366544940000000084msonormal">
    <w:name w:val="style_13366544940000000084msonormal"/>
    <w:basedOn w:val="a1"/>
    <w:rsid w:val="00E52055"/>
    <w:pPr>
      <w:spacing w:before="100" w:beforeAutospacing="1" w:after="100" w:afterAutospacing="1"/>
    </w:pPr>
  </w:style>
  <w:style w:type="paragraph" w:styleId="af3">
    <w:name w:val="Balloon Text"/>
    <w:basedOn w:val="a1"/>
    <w:link w:val="af4"/>
    <w:rsid w:val="00E52055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2"/>
    <w:link w:val="af3"/>
    <w:rsid w:val="00E52055"/>
    <w:rPr>
      <w:rFonts w:ascii="Tahoma" w:hAnsi="Tahoma" w:cs="Tahoma"/>
      <w:sz w:val="16"/>
      <w:szCs w:val="16"/>
    </w:rPr>
  </w:style>
  <w:style w:type="paragraph" w:customStyle="1" w:styleId="31">
    <w:name w:val="Основной текст 31"/>
    <w:basedOn w:val="WW-"/>
    <w:rsid w:val="00162765"/>
  </w:style>
  <w:style w:type="paragraph" w:styleId="32">
    <w:name w:val="Body Text Indent 3"/>
    <w:basedOn w:val="a1"/>
    <w:link w:val="33"/>
    <w:rsid w:val="00D003C3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2"/>
    <w:link w:val="32"/>
    <w:rsid w:val="00D003C3"/>
    <w:rPr>
      <w:sz w:val="16"/>
      <w:szCs w:val="16"/>
    </w:rPr>
  </w:style>
  <w:style w:type="paragraph" w:customStyle="1" w:styleId="af5">
    <w:name w:val="Договор"/>
    <w:basedOn w:val="a1"/>
    <w:rsid w:val="00D003C3"/>
    <w:pPr>
      <w:spacing w:line="360" w:lineRule="auto"/>
      <w:ind w:firstLine="720"/>
      <w:jc w:val="both"/>
    </w:pPr>
    <w:rPr>
      <w:sz w:val="22"/>
      <w:szCs w:val="22"/>
    </w:rPr>
  </w:style>
  <w:style w:type="paragraph" w:customStyle="1" w:styleId="a0">
    <w:name w:val="Статья"/>
    <w:basedOn w:val="a1"/>
    <w:autoRedefine/>
    <w:rsid w:val="00D003C3"/>
    <w:pPr>
      <w:keepLines/>
      <w:numPr>
        <w:ilvl w:val="1"/>
        <w:numId w:val="18"/>
      </w:numPr>
      <w:suppressAutoHyphens/>
      <w:spacing w:after="60" w:line="240" w:lineRule="atLeast"/>
      <w:ind w:left="540" w:hanging="540"/>
      <w:jc w:val="both"/>
    </w:pPr>
    <w:rPr>
      <w:kern w:val="24"/>
      <w:sz w:val="22"/>
      <w:szCs w:val="22"/>
      <w:lang w:eastAsia="en-US"/>
    </w:rPr>
  </w:style>
  <w:style w:type="paragraph" w:customStyle="1" w:styleId="a">
    <w:name w:val="Раздел"/>
    <w:basedOn w:val="a1"/>
    <w:next w:val="a0"/>
    <w:rsid w:val="00D003C3"/>
    <w:pPr>
      <w:keepNext/>
      <w:numPr>
        <w:numId w:val="18"/>
      </w:numPr>
      <w:suppressAutoHyphens/>
      <w:spacing w:before="120" w:after="120"/>
      <w:outlineLvl w:val="0"/>
    </w:pPr>
    <w:rPr>
      <w:rFonts w:ascii="Arial" w:hAnsi="Arial"/>
      <w:b/>
      <w:caps/>
      <w:kern w:val="24"/>
      <w:sz w:val="20"/>
      <w:szCs w:val="20"/>
      <w:lang w:eastAsia="en-US"/>
    </w:rPr>
  </w:style>
  <w:style w:type="paragraph" w:customStyle="1" w:styleId="2-">
    <w:name w:val="Статья 2-го уровня"/>
    <w:basedOn w:val="a0"/>
    <w:rsid w:val="00D003C3"/>
    <w:pPr>
      <w:numPr>
        <w:ilvl w:val="2"/>
      </w:numPr>
    </w:pPr>
  </w:style>
  <w:style w:type="character" w:customStyle="1" w:styleId="11">
    <w:name w:val="Название Знак1"/>
    <w:basedOn w:val="a2"/>
    <w:uiPriority w:val="10"/>
    <w:rsid w:val="004824A0"/>
    <w:rPr>
      <w:rFonts w:asciiTheme="majorHAnsi" w:eastAsiaTheme="majorEastAsia" w:hAnsiTheme="majorHAnsi" w:cstheme="majorBidi"/>
      <w:spacing w:val="5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ni@kalmsu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2332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94</vt:lpstr>
    </vt:vector>
  </TitlesOfParts>
  <Company/>
  <LinksUpToDate>false</LinksUpToDate>
  <CharactersWithSpaces>15596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94</dc:title>
  <dc:creator>111</dc:creator>
  <cp:lastModifiedBy>Татьяна</cp:lastModifiedBy>
  <cp:revision>8</cp:revision>
  <cp:lastPrinted>2025-03-03T13:20:00Z</cp:lastPrinted>
  <dcterms:created xsi:type="dcterms:W3CDTF">2024-10-25T12:25:00Z</dcterms:created>
  <dcterms:modified xsi:type="dcterms:W3CDTF">2026-04-16T10:13:00Z</dcterms:modified>
</cp:coreProperties>
</file>